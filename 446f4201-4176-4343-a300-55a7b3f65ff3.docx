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9"/>
      </w:pPr>
      <w:r>
        <w:rPr>
          <w:spacing w:val="-8"/>
        </w:rPr>
        <w:t>To</w:t>
      </w:r>
      <w:r>
        <w:rPr>
          <w:spacing w:val="-21"/>
        </w:rPr>
        <w:t xml:space="preserve"> </w:t>
      </w:r>
      <w:r>
        <w:rPr>
          <w:spacing w:val="-8"/>
        </w:rPr>
        <w:t>Supply</w:t>
      </w:r>
      <w:r>
        <w:rPr>
          <w:spacing w:val="-21"/>
        </w:rPr>
        <w:t xml:space="preserve"> </w:t>
      </w:r>
      <w:r>
        <w:rPr>
          <w:spacing w:val="-8"/>
        </w:rPr>
        <w:t>Leftover</w:t>
      </w:r>
      <w:r>
        <w:rPr>
          <w:spacing w:val="-20"/>
        </w:rPr>
        <w:t xml:space="preserve"> </w:t>
      </w:r>
      <w:r>
        <w:rPr>
          <w:spacing w:val="-8"/>
        </w:rPr>
        <w:t>Food</w:t>
      </w:r>
      <w:r>
        <w:rPr>
          <w:spacing w:val="-21"/>
        </w:rPr>
        <w:t xml:space="preserve"> </w:t>
      </w:r>
      <w:r>
        <w:rPr>
          <w:spacing w:val="-8"/>
        </w:rPr>
        <w:t>To</w:t>
      </w:r>
      <w:r>
        <w:rPr>
          <w:spacing w:val="-20"/>
        </w:rPr>
        <w:t xml:space="preserve"> </w:t>
      </w:r>
      <w:r>
        <w:rPr>
          <w:spacing w:val="-8"/>
        </w:rPr>
        <w:t>Poor</w:t>
      </w:r>
    </w:p>
    <w:p>
      <w:pPr>
        <w:pStyle w:val="15"/>
        <w:spacing w:before="91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402" behindDoc="1" locked="0" layoutInCell="1" hidden="0" allowOverlap="1">
            <wp:simplePos x="0" y="0"/>
            <wp:positionH relativeFrom="page">
              <wp:posOffset>1625721</wp:posOffset>
            </wp:positionH>
            <wp:positionV relativeFrom="paragraph">
              <wp:posOffset>219515</wp:posOffset>
            </wp:positionV>
            <wp:extent cx="4304659" cy="2561844"/>
            <wp:effectExtent l="0" t="0" r="0" b="0"/>
            <wp:wrapTopAndBottom/>
            <wp:docPr id="1" name="图片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4659" cy="256184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before="279" w:line="235" w:lineRule="auto"/>
        <w:ind w:left="765" w:right="0" w:firstLine="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w w:val="85"/>
          <w:sz w:val="36"/>
        </w:rPr>
        <w:t>COLLEGE NAME : MICHAEL JOB COLLEGE OF ARTS AND</w:t>
      </w:r>
      <w:r>
        <w:rPr>
          <w:rFonts w:ascii="Arial Black" w:hAnsi="Arial Black"/>
          <w:spacing w:val="40"/>
          <w:sz w:val="36"/>
        </w:rPr>
        <w:t xml:space="preserve"> </w:t>
      </w:r>
      <w:r>
        <w:rPr>
          <w:rFonts w:ascii="Arial Black" w:hAnsi="Arial Black"/>
          <w:spacing w:val="-2"/>
          <w:w w:val="90"/>
          <w:sz w:val="36"/>
        </w:rPr>
        <w:t>SCIENCE,SULUR.</w:t>
      </w:r>
    </w:p>
    <w:p>
      <w:pPr>
        <w:spacing w:before="0" w:line="489" w:lineRule="exact"/>
        <w:ind w:left="765" w:right="0" w:firstLine="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w w:val="85"/>
          <w:sz w:val="36"/>
        </w:rPr>
        <w:t>COLLEGE</w:t>
      </w:r>
      <w:r>
        <w:rPr>
          <w:rFonts w:ascii="Arial Black" w:hAnsi="Arial Black"/>
          <w:spacing w:val="2"/>
          <w:sz w:val="36"/>
        </w:rPr>
        <w:t xml:space="preserve"> </w:t>
      </w:r>
      <w:r>
        <w:rPr>
          <w:rFonts w:ascii="Arial Black" w:hAnsi="Arial Black"/>
          <w:w w:val="85"/>
          <w:sz w:val="36"/>
        </w:rPr>
        <w:t>CODE</w:t>
      </w:r>
      <w:r>
        <w:rPr>
          <w:rFonts w:ascii="Arial Black" w:hAnsi="Arial Black"/>
          <w:spacing w:val="3"/>
          <w:sz w:val="36"/>
        </w:rPr>
        <w:t xml:space="preserve"> </w:t>
      </w:r>
      <w:r>
        <w:rPr>
          <w:rFonts w:ascii="Arial Black" w:hAnsi="Arial Black"/>
          <w:w w:val="85"/>
          <w:sz w:val="36"/>
        </w:rPr>
        <w:t>:</w:t>
      </w:r>
      <w:r>
        <w:rPr>
          <w:rFonts w:ascii="Arial Black" w:hAnsi="Arial Black"/>
          <w:spacing w:val="2"/>
          <w:sz w:val="36"/>
        </w:rPr>
        <w:t xml:space="preserve"> </w:t>
      </w:r>
      <w:r>
        <w:rPr>
          <w:rFonts w:ascii="Arial Black" w:hAnsi="Arial Black"/>
          <w:spacing w:val="-2"/>
          <w:w w:val="85"/>
          <w:sz w:val="36"/>
        </w:rPr>
        <w:t>BRU4Z</w:t>
      </w:r>
    </w:p>
    <w:p>
      <w:pPr>
        <w:spacing w:before="0" w:line="468" w:lineRule="auto"/>
        <w:ind w:left="765" w:right="4268" w:firstLine="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w w:val="90"/>
          <w:sz w:val="36"/>
        </w:rPr>
        <w:t>TEAM</w:t>
      </w:r>
      <w:r>
        <w:rPr>
          <w:rFonts w:ascii="Arial Black" w:hAnsi="Arial Black"/>
          <w:spacing w:val="-5"/>
          <w:w w:val="90"/>
          <w:sz w:val="36"/>
        </w:rPr>
        <w:t xml:space="preserve"> </w:t>
      </w:r>
      <w:r>
        <w:rPr>
          <w:rFonts w:ascii="Arial Black" w:hAnsi="Arial Black"/>
          <w:w w:val="90"/>
          <w:sz w:val="36"/>
        </w:rPr>
        <w:t>ID</w:t>
      </w:r>
      <w:r>
        <w:rPr>
          <w:rFonts w:ascii="Arial Black" w:hAnsi="Arial Black"/>
          <w:spacing w:val="-5"/>
          <w:w w:val="90"/>
          <w:sz w:val="36"/>
        </w:rPr>
        <w:t xml:space="preserve"> </w:t>
      </w:r>
      <w:r>
        <w:rPr>
          <w:rFonts w:ascii="Arial Black" w:hAnsi="Arial Black"/>
          <w:w w:val="90"/>
          <w:sz w:val="36"/>
        </w:rPr>
        <w:t>:</w:t>
      </w:r>
      <w:r>
        <w:rPr>
          <w:rFonts w:ascii="Arial Black" w:hAnsi="Arial Black"/>
          <w:spacing w:val="-5"/>
          <w:w w:val="90"/>
          <w:sz w:val="36"/>
        </w:rPr>
        <w:t xml:space="preserve"> </w:t>
      </w:r>
      <w:r>
        <w:rPr>
          <w:rFonts w:ascii="Arial Black" w:hAnsi="Arial Black"/>
          <w:w w:val="90"/>
          <w:sz w:val="36"/>
        </w:rPr>
        <w:t xml:space="preserve">NM2025TMID2696 </w:t>
      </w:r>
      <w:r>
        <w:rPr>
          <w:rFonts w:ascii="Arial Black" w:hAnsi="Arial Black"/>
          <w:spacing w:val="-14"/>
          <w:sz w:val="36"/>
        </w:rPr>
        <w:t>TEAM</w:t>
      </w:r>
      <w:r>
        <w:rPr>
          <w:rFonts w:ascii="Arial Black" w:hAnsi="Arial Black"/>
          <w:spacing w:val="-36"/>
          <w:sz w:val="36"/>
        </w:rPr>
        <w:t xml:space="preserve"> </w:t>
      </w:r>
      <w:r>
        <w:rPr>
          <w:rFonts w:ascii="Arial Black" w:hAnsi="Arial Black"/>
          <w:spacing w:val="-14"/>
          <w:sz w:val="36"/>
        </w:rPr>
        <w:t>MEMBERS</w:t>
      </w:r>
      <w:r>
        <w:rPr>
          <w:rFonts w:ascii="Arial Black" w:hAnsi="Arial Black"/>
          <w:spacing w:val="-36"/>
          <w:sz w:val="36"/>
        </w:rPr>
        <w:t xml:space="preserve"> </w:t>
      </w:r>
      <w:r>
        <w:rPr>
          <w:rFonts w:ascii="Arial Black" w:hAnsi="Arial Black"/>
          <w:spacing w:val="-14"/>
          <w:sz w:val="36"/>
        </w:rPr>
        <w:t>:</w:t>
      </w:r>
    </w:p>
    <w:p>
      <w:pPr>
        <w:spacing w:before="0" w:line="536" w:lineRule="exact"/>
        <w:ind w:left="1644" w:right="0" w:firstLine="0"/>
        <w:jc w:val="left"/>
        <w:rPr>
          <w:rFonts w:ascii="Arial Black" w:hAnsi="Arial Black"/>
          <w:sz w:val="40"/>
        </w:rPr>
      </w:pPr>
      <w:r>
        <w:rPr>
          <w:rFonts w:ascii="Arial Black" w:hAnsi="Arial Black"/>
          <w:w w:val="85"/>
          <w:sz w:val="40"/>
        </w:rPr>
        <w:t>TEAM</w:t>
      </w:r>
      <w:r>
        <w:rPr>
          <w:rFonts w:ascii="Arial Black" w:hAnsi="Arial Black"/>
          <w:spacing w:val="9"/>
          <w:sz w:val="40"/>
        </w:rPr>
        <w:t xml:space="preserve"> </w:t>
      </w:r>
      <w:r>
        <w:rPr>
          <w:rFonts w:ascii="Arial Black" w:hAnsi="Arial Black"/>
          <w:w w:val="85"/>
          <w:sz w:val="40"/>
        </w:rPr>
        <w:t>LEADER</w:t>
      </w:r>
      <w:r>
        <w:rPr>
          <w:rFonts w:ascii="Arial Black" w:hAnsi="Arial Black"/>
          <w:spacing w:val="9"/>
          <w:sz w:val="40"/>
        </w:rPr>
        <w:t xml:space="preserve"> </w:t>
      </w:r>
      <w:r>
        <w:rPr>
          <w:rFonts w:ascii="Arial Black" w:hAnsi="Arial Black"/>
          <w:w w:val="85"/>
          <w:sz w:val="40"/>
        </w:rPr>
        <w:t>NAME</w:t>
      </w:r>
      <w:r>
        <w:rPr>
          <w:rFonts w:ascii="Arial Black" w:hAnsi="Arial Black"/>
          <w:spacing w:val="9"/>
          <w:sz w:val="40"/>
        </w:rPr>
        <w:t xml:space="preserve"> </w:t>
      </w:r>
      <w:r>
        <w:rPr>
          <w:rFonts w:ascii="Arial Black" w:hAnsi="Arial Black"/>
          <w:w w:val="85"/>
          <w:sz w:val="40"/>
        </w:rPr>
        <w:t>:</w:t>
      </w:r>
      <w:r>
        <w:rPr>
          <w:rFonts w:ascii="Arial Black" w:hAnsi="Arial Black"/>
          <w:spacing w:val="9"/>
          <w:sz w:val="40"/>
        </w:rPr>
        <w:t xml:space="preserve"> </w:t>
      </w:r>
      <w:r>
        <w:rPr>
          <w:rFonts w:ascii="Arial Black" w:hAnsi="Arial Black"/>
          <w:spacing w:val="-2"/>
          <w:w w:val="85"/>
          <w:sz w:val="40"/>
        </w:rPr>
        <w:t>S.KRISHNAPRIYA</w:t>
      </w:r>
    </w:p>
    <w:p>
      <w:pPr>
        <w:pStyle w:val="16"/>
        <w:spacing w:line="560" w:lineRule="exact"/>
      </w:pPr>
      <w:r>
        <w:rPr>
          <w:w w:val="85"/>
        </w:rPr>
        <w:t>EMAIL</w:t>
      </w:r>
      <w:r>
        <w:rPr>
          <w:spacing w:val="74"/>
          <w:w w:val="150"/>
        </w:rPr>
        <w:t xml:space="preserve"> </w:t>
      </w:r>
      <w:r>
        <w:rPr>
          <w:w w:val="85"/>
        </w:rPr>
        <w:t>:</w:t>
      </w:r>
      <w:r>
        <w:rPr>
          <w:spacing w:val="74"/>
          <w:w w:val="150"/>
        </w:rPr>
        <w:t xml:space="preserve"> </w:t>
      </w:r>
      <w:r>
        <w:rPr>
          <w:spacing w:val="-2"/>
          <w:w w:val="85"/>
        </w:rPr>
        <w:fldChar w:fldCharType="begin"/>
      </w:r>
      <w:r>
        <w:instrText>HYPERLINK "mailto:krishnapriya2866@gmail.com"</w:instrText>
      </w:r>
      <w:r>
        <w:rPr>
          <w:spacing w:val="-2"/>
          <w:w w:val="85"/>
        </w:rPr>
        <w:fldChar w:fldCharType="separate"/>
      </w:r>
      <w:r>
        <w:rPr>
          <w:spacing w:val="-2"/>
          <w:w w:val="85"/>
        </w:rPr>
        <w:t>krishnapriya2866@gmail.com</w:t>
      </w:r>
      <w:r>
        <w:rPr>
          <w:spacing w:val="-2"/>
          <w:w w:val="85"/>
        </w:rPr>
        <w:fldChar w:fldCharType="end"/>
      </w:r>
    </w:p>
    <w:p>
      <w:pPr>
        <w:spacing w:before="541" w:line="560" w:lineRule="exact"/>
        <w:ind w:left="1559" w:right="0" w:firstLine="0"/>
        <w:jc w:val="left"/>
        <w:rPr>
          <w:rFonts w:ascii="Arial Black" w:hAnsi="Arial Black"/>
          <w:sz w:val="40"/>
        </w:rPr>
      </w:pPr>
      <w:r>
        <w:rPr>
          <w:rFonts w:ascii="Arial Black" w:hAnsi="Arial Black"/>
          <w:w w:val="85"/>
          <w:sz w:val="40"/>
        </w:rPr>
        <w:t>TEAM</w:t>
      </w:r>
      <w:r>
        <w:rPr>
          <w:rFonts w:ascii="Arial Black" w:hAnsi="Arial Black"/>
          <w:spacing w:val="-4"/>
          <w:sz w:val="40"/>
        </w:rPr>
        <w:t xml:space="preserve"> </w:t>
      </w:r>
      <w:r>
        <w:rPr>
          <w:rFonts w:ascii="Arial Black" w:hAnsi="Arial Black"/>
          <w:w w:val="85"/>
          <w:sz w:val="40"/>
        </w:rPr>
        <w:t>MEMBER</w:t>
      </w:r>
      <w:r>
        <w:rPr>
          <w:rFonts w:ascii="Arial Black" w:hAnsi="Arial Black"/>
          <w:spacing w:val="-3"/>
          <w:sz w:val="40"/>
        </w:rPr>
        <w:t xml:space="preserve"> </w:t>
      </w:r>
      <w:r>
        <w:rPr>
          <w:rFonts w:ascii="Arial Black" w:hAnsi="Arial Black"/>
          <w:w w:val="85"/>
          <w:sz w:val="40"/>
        </w:rPr>
        <w:t>1</w:t>
      </w:r>
      <w:r>
        <w:rPr>
          <w:rFonts w:ascii="Arial Black" w:hAnsi="Arial Black"/>
          <w:spacing w:val="-3"/>
          <w:sz w:val="40"/>
        </w:rPr>
        <w:t xml:space="preserve"> </w:t>
      </w:r>
      <w:r>
        <w:rPr>
          <w:rFonts w:ascii="Arial Black" w:hAnsi="Arial Black"/>
          <w:w w:val="85"/>
          <w:sz w:val="40"/>
        </w:rPr>
        <w:t>:</w:t>
      </w:r>
      <w:r>
        <w:rPr>
          <w:rFonts w:ascii="Arial Black" w:hAnsi="Arial Black"/>
          <w:spacing w:val="-3"/>
          <w:sz w:val="40"/>
        </w:rPr>
        <w:t xml:space="preserve"> </w:t>
      </w:r>
      <w:r>
        <w:rPr>
          <w:rFonts w:ascii="Arial Black" w:hAnsi="Arial Black"/>
          <w:spacing w:val="-2"/>
          <w:w w:val="85"/>
          <w:sz w:val="40"/>
        </w:rPr>
        <w:t>R.YAMINI</w:t>
      </w:r>
    </w:p>
    <w:p>
      <w:pPr>
        <w:pStyle w:val="16"/>
        <w:spacing w:line="560" w:lineRule="exact"/>
      </w:pPr>
      <w:r>
        <w:rPr>
          <w:w w:val="85"/>
        </w:rPr>
        <w:t>EMAIL</w:t>
      </w:r>
      <w:r>
        <w:rPr>
          <w:spacing w:val="78"/>
          <w:w w:val="150"/>
        </w:rPr>
        <w:t xml:space="preserve"> </w:t>
      </w:r>
      <w:r>
        <w:rPr>
          <w:w w:val="85"/>
        </w:rPr>
        <w:t>:</w:t>
      </w:r>
      <w:r>
        <w:rPr>
          <w:spacing w:val="79"/>
          <w:w w:val="150"/>
        </w:rPr>
        <w:t xml:space="preserve"> </w:t>
      </w:r>
      <w:r>
        <w:rPr>
          <w:spacing w:val="-2"/>
          <w:w w:val="85"/>
        </w:rPr>
        <w:fldChar w:fldCharType="begin"/>
      </w:r>
      <w:r>
        <w:instrText>HYPERLINK "mailto:yaminiravichandran7@gmail.com"</w:instrText>
      </w:r>
      <w:r>
        <w:rPr>
          <w:spacing w:val="-2"/>
          <w:w w:val="85"/>
        </w:rPr>
        <w:fldChar w:fldCharType="separate"/>
      </w:r>
      <w:r>
        <w:rPr>
          <w:spacing w:val="-2"/>
          <w:w w:val="85"/>
        </w:rPr>
        <w:t>yaminiravichandran7@gmail.com</w:t>
      </w:r>
      <w:r>
        <w:rPr>
          <w:spacing w:val="-2"/>
          <w:w w:val="85"/>
        </w:rPr>
        <w:fldChar w:fldCharType="end"/>
      </w:r>
    </w:p>
    <w:p>
      <w:pPr>
        <w:spacing w:before="548" w:line="560" w:lineRule="exact"/>
        <w:ind w:left="1559" w:right="0" w:firstLine="0"/>
        <w:jc w:val="left"/>
        <w:rPr>
          <w:rFonts w:ascii="Arial Black" w:hAnsi="Arial Black"/>
          <w:sz w:val="40"/>
        </w:rPr>
      </w:pPr>
      <w:r>
        <w:rPr>
          <w:rFonts w:ascii="Arial Black" w:hAnsi="Arial Black"/>
          <w:w w:val="85"/>
          <w:sz w:val="40"/>
        </w:rPr>
        <w:t>TEAM</w:t>
      </w:r>
      <w:r>
        <w:rPr>
          <w:rFonts w:ascii="Arial Black" w:hAnsi="Arial Black"/>
          <w:spacing w:val="-1"/>
          <w:sz w:val="40"/>
        </w:rPr>
        <w:t xml:space="preserve"> </w:t>
      </w:r>
      <w:r>
        <w:rPr>
          <w:rFonts w:ascii="Arial Black" w:hAnsi="Arial Black"/>
          <w:w w:val="85"/>
          <w:sz w:val="40"/>
        </w:rPr>
        <w:t>MEMBER</w:t>
      </w:r>
      <w:r>
        <w:rPr>
          <w:rFonts w:ascii="Arial Black" w:hAnsi="Arial Black"/>
          <w:spacing w:val="-1"/>
          <w:sz w:val="40"/>
        </w:rPr>
        <w:t xml:space="preserve"> </w:t>
      </w:r>
      <w:r>
        <w:rPr>
          <w:rFonts w:ascii="Arial Black" w:hAnsi="Arial Black"/>
          <w:w w:val="85"/>
          <w:sz w:val="40"/>
        </w:rPr>
        <w:t>2</w:t>
      </w:r>
      <w:r>
        <w:rPr>
          <w:rFonts w:ascii="Arial Black" w:hAnsi="Arial Black"/>
          <w:sz w:val="40"/>
        </w:rPr>
        <w:t xml:space="preserve"> </w:t>
      </w:r>
      <w:r>
        <w:rPr>
          <w:rFonts w:ascii="Arial Black" w:hAnsi="Arial Black"/>
          <w:w w:val="85"/>
          <w:sz w:val="40"/>
        </w:rPr>
        <w:t>:</w:t>
      </w:r>
      <w:r>
        <w:rPr>
          <w:rFonts w:ascii="Arial Black" w:hAnsi="Arial Black"/>
          <w:spacing w:val="-1"/>
          <w:sz w:val="40"/>
        </w:rPr>
        <w:t xml:space="preserve"> </w:t>
      </w:r>
      <w:r>
        <w:rPr>
          <w:rFonts w:ascii="Arial Black" w:hAnsi="Arial Black"/>
          <w:spacing w:val="-2"/>
          <w:w w:val="85"/>
          <w:sz w:val="40"/>
        </w:rPr>
        <w:t>S.DEVAGI</w:t>
      </w:r>
    </w:p>
    <w:p>
      <w:pPr>
        <w:pStyle w:val="16"/>
        <w:spacing w:line="560" w:lineRule="exact"/>
      </w:pPr>
      <w:r>
        <w:rPr>
          <w:w w:val="85"/>
        </w:rPr>
        <w:t>EMAIL</w:t>
      </w:r>
      <w:r>
        <w:rPr>
          <w:spacing w:val="7"/>
        </w:rPr>
        <w:t xml:space="preserve">  </w:t>
      </w:r>
      <w:r>
        <w:rPr>
          <w:w w:val="85"/>
        </w:rPr>
        <w:t>:</w:t>
      </w:r>
      <w:r>
        <w:rPr>
          <w:spacing w:val="8"/>
        </w:rPr>
        <w:t xml:space="preserve">  </w:t>
      </w:r>
      <w:r>
        <w:rPr>
          <w:spacing w:val="-2"/>
          <w:w w:val="85"/>
        </w:rPr>
        <w:fldChar w:fldCharType="begin"/>
      </w:r>
      <w:r>
        <w:instrText>HYPERLINK "mailto:devagishanmugam6@gmail.com"</w:instrText>
      </w:r>
      <w:r>
        <w:rPr>
          <w:spacing w:val="-2"/>
          <w:w w:val="85"/>
        </w:rPr>
        <w:fldChar w:fldCharType="separate"/>
      </w:r>
      <w:r>
        <w:rPr>
          <w:spacing w:val="-2"/>
          <w:w w:val="85"/>
        </w:rPr>
        <w:t>devagishanmugam6@gmail.com</w:t>
      </w:r>
      <w:r>
        <w:rPr>
          <w:spacing w:val="-2"/>
          <w:w w:val="85"/>
        </w:rPr>
        <w:fldChar w:fldCharType="end"/>
      </w:r>
    </w:p>
    <w:p>
      <w:pPr>
        <w:spacing w:before="547" w:line="560" w:lineRule="exact"/>
        <w:ind w:left="1559" w:right="0" w:firstLine="0"/>
        <w:jc w:val="left"/>
        <w:rPr>
          <w:rFonts w:ascii="Arial Black" w:hAnsi="Arial Black"/>
          <w:sz w:val="40"/>
        </w:rPr>
      </w:pPr>
      <w:r>
        <w:rPr>
          <w:rFonts w:ascii="Arial Black" w:hAnsi="Arial Black"/>
          <w:w w:val="90"/>
          <w:sz w:val="40"/>
        </w:rPr>
        <w:t>TEAM</w:t>
      </w:r>
      <w:r>
        <w:rPr>
          <w:rFonts w:ascii="Arial Black" w:hAnsi="Arial Black"/>
          <w:spacing w:val="-26"/>
          <w:w w:val="90"/>
          <w:sz w:val="40"/>
        </w:rPr>
        <w:t xml:space="preserve"> </w:t>
      </w:r>
      <w:r>
        <w:rPr>
          <w:rFonts w:ascii="Arial Black" w:hAnsi="Arial Black"/>
          <w:w w:val="90"/>
          <w:sz w:val="40"/>
        </w:rPr>
        <w:t>MEMBER</w:t>
      </w:r>
      <w:r>
        <w:rPr>
          <w:rFonts w:ascii="Arial Black" w:hAnsi="Arial Black"/>
          <w:spacing w:val="-26"/>
          <w:w w:val="90"/>
          <w:sz w:val="40"/>
        </w:rPr>
        <w:t xml:space="preserve"> </w:t>
      </w:r>
      <w:r>
        <w:rPr>
          <w:rFonts w:ascii="Arial Black" w:hAnsi="Arial Black"/>
          <w:w w:val="90"/>
          <w:sz w:val="40"/>
        </w:rPr>
        <w:t>3</w:t>
      </w:r>
      <w:r>
        <w:rPr>
          <w:rFonts w:ascii="Arial Black" w:hAnsi="Arial Black"/>
          <w:spacing w:val="-25"/>
          <w:w w:val="90"/>
          <w:sz w:val="40"/>
        </w:rPr>
        <w:t xml:space="preserve"> </w:t>
      </w:r>
      <w:r>
        <w:rPr>
          <w:rFonts w:ascii="Arial Black" w:hAnsi="Arial Black"/>
          <w:w w:val="90"/>
          <w:sz w:val="40"/>
        </w:rPr>
        <w:t>:</w:t>
      </w:r>
      <w:r>
        <w:rPr>
          <w:rFonts w:ascii="Arial Black" w:hAnsi="Arial Black"/>
          <w:spacing w:val="44"/>
          <w:sz w:val="40"/>
        </w:rPr>
        <w:t xml:space="preserve"> P.</w:t>
      </w:r>
      <w:bookmarkStart w:id="0" w:name="_GoBack"/>
      <w:bookmarkEnd w:id="0"/>
      <w:r>
        <w:rPr>
          <w:rFonts w:ascii="Arial Black" w:hAnsi="Arial Black"/>
          <w:spacing w:val="-2"/>
          <w:w w:val="90"/>
          <w:sz w:val="40"/>
        </w:rPr>
        <w:t>VIKASHINI</w:t>
      </w:r>
    </w:p>
    <w:p>
      <w:pPr>
        <w:pStyle w:val="16"/>
        <w:spacing w:line="538" w:lineRule="exact"/>
      </w:pPr>
      <w:r>
        <w:rPr>
          <w:w w:val="90"/>
        </w:rPr>
        <w:t>EMAIL</w:t>
      </w:r>
      <w:r>
        <w:rPr>
          <w:spacing w:val="-26"/>
          <w:w w:val="90"/>
        </w:rPr>
        <w:t xml:space="preserve"> </w:t>
      </w:r>
      <w:r>
        <w:rPr>
          <w:w w:val="90"/>
        </w:rPr>
        <w:t>:</w:t>
      </w:r>
      <w:r>
        <w:rPr>
          <w:spacing w:val="39"/>
        </w:rPr>
        <w:t xml:space="preserve"> </w:t>
      </w:r>
      <w:r>
        <w:rPr>
          <w:spacing w:val="-2"/>
          <w:w w:val="90"/>
        </w:rPr>
        <w:fldChar w:fldCharType="begin"/>
      </w:r>
      <w:r>
        <w:instrText>HYPERLINK "mailto:vikashinivika162005@gmail.com"</w:instrText>
      </w:r>
      <w:r>
        <w:rPr>
          <w:spacing w:val="-2"/>
          <w:w w:val="90"/>
        </w:rPr>
        <w:fldChar w:fldCharType="separate"/>
      </w:r>
      <w:r>
        <w:rPr>
          <w:spacing w:val="-2"/>
          <w:w w:val="90"/>
        </w:rPr>
        <w:t>vikashinivika162005@gmail.com</w:t>
      </w:r>
      <w:r>
        <w:rPr>
          <w:spacing w:val="-2"/>
          <w:w w:val="90"/>
        </w:rPr>
        <w:fldChar w:fldCharType="end"/>
      </w:r>
    </w:p>
    <w:p>
      <w:pPr>
        <w:spacing w:before="0" w:line="465" w:lineRule="exact"/>
        <w:ind w:left="0" w:right="410" w:firstLine="0"/>
        <w:jc w:val="right"/>
        <w:rPr>
          <w:rFonts w:ascii="Verdana" w:hAnsi="Verdana"/>
          <w:sz w:val="40"/>
        </w:rPr>
      </w:pPr>
      <w:r>
        <w:rPr>
          <w:rFonts w:ascii="Verdana" w:hAnsi="Verdana"/>
          <w:spacing w:val="-10"/>
          <w:w w:val="95"/>
          <w:sz w:val="40"/>
        </w:rPr>
        <w:t>1</w:t>
      </w:r>
    </w:p>
    <w:p>
      <w:pPr>
        <w:spacing w:after="0" w:line="465" w:lineRule="exact"/>
        <w:jc w:val="right"/>
        <w:rPr>
          <w:rFonts w:ascii="Verdana" w:hAnsi="Verdana"/>
          <w:sz w:val="40"/>
        </w:rPr>
        <w:sectPr>
          <w:type w:val="continuous"/>
          <w:pgSz w:w="11910" w:h="16850"/>
          <w:pgMar w:top="800" w:right="566" w:bottom="280" w:left="425" w:header="0" w:footer="0" w:gutter="0"/>
          <w:docGrid w:linePitch="312" w:charSpace="0"/>
        </w:sectPr>
      </w:pPr>
    </w:p>
    <w:p>
      <w:pPr>
        <w:spacing w:before="114" w:line="312" w:lineRule="auto"/>
        <w:ind w:left="3775" w:right="840" w:hanging="2077"/>
        <w:jc w:val="left"/>
        <w:rPr>
          <w:sz w:val="48"/>
        </w:rPr>
      </w:pPr>
      <w:r>
        <w:rPr>
          <w:spacing w:val="-6"/>
          <w:sz w:val="48"/>
        </w:rPr>
        <w:t>Title:-</w:t>
      </w:r>
      <w:r>
        <w:rPr>
          <w:spacing w:val="-26"/>
          <w:sz w:val="48"/>
        </w:rPr>
        <w:t xml:space="preserve"> </w:t>
      </w:r>
      <w:r>
        <w:rPr>
          <w:spacing w:val="-6"/>
          <w:sz w:val="48"/>
        </w:rPr>
        <w:t>To</w:t>
      </w:r>
      <w:r>
        <w:rPr>
          <w:spacing w:val="-24"/>
          <w:sz w:val="48"/>
        </w:rPr>
        <w:t xml:space="preserve"> </w:t>
      </w:r>
      <w:r>
        <w:rPr>
          <w:spacing w:val="-6"/>
          <w:sz w:val="48"/>
        </w:rPr>
        <w:t>Supply</w:t>
      </w:r>
      <w:r>
        <w:rPr>
          <w:spacing w:val="-24"/>
          <w:sz w:val="48"/>
        </w:rPr>
        <w:t xml:space="preserve"> </w:t>
      </w:r>
      <w:r>
        <w:rPr>
          <w:spacing w:val="-6"/>
          <w:sz w:val="48"/>
        </w:rPr>
        <w:t>Leftover</w:t>
      </w:r>
      <w:r>
        <w:rPr>
          <w:spacing w:val="-24"/>
          <w:sz w:val="48"/>
        </w:rPr>
        <w:t xml:space="preserve"> </w:t>
      </w:r>
      <w:r>
        <w:rPr>
          <w:spacing w:val="-6"/>
          <w:sz w:val="48"/>
        </w:rPr>
        <w:t>Food</w:t>
      </w:r>
      <w:r>
        <w:rPr>
          <w:spacing w:val="-24"/>
          <w:sz w:val="48"/>
        </w:rPr>
        <w:t xml:space="preserve"> </w:t>
      </w:r>
      <w:r>
        <w:rPr>
          <w:spacing w:val="-6"/>
          <w:sz w:val="48"/>
        </w:rPr>
        <w:t>To</w:t>
      </w:r>
      <w:r>
        <w:rPr>
          <w:spacing w:val="-24"/>
          <w:sz w:val="48"/>
        </w:rPr>
        <w:t xml:space="preserve"> </w:t>
      </w:r>
      <w:r>
        <w:rPr>
          <w:spacing w:val="-6"/>
          <w:sz w:val="48"/>
        </w:rPr>
        <w:t xml:space="preserve">Poor </w:t>
      </w:r>
      <w:r>
        <w:rPr>
          <w:w w:val="90"/>
          <w:sz w:val="48"/>
        </w:rPr>
        <w:t>Using Salesforce…</w:t>
      </w:r>
    </w:p>
    <w:p>
      <w:pPr>
        <w:pStyle w:val="15"/>
      </w:pPr>
    </w:p>
    <w:p>
      <w:pPr>
        <w:pStyle w:val="15"/>
      </w:pPr>
    </w:p>
    <w:p>
      <w:pPr>
        <w:pStyle w:val="15"/>
        <w:spacing w:before="12"/>
      </w:pPr>
    </w:p>
    <w:p>
      <w:pPr>
        <w:pStyle w:val="15"/>
        <w:spacing w:line="312" w:lineRule="auto"/>
        <w:ind w:left="1015" w:right="840"/>
      </w:pPr>
      <w:r>
        <w:rPr>
          <w:spacing w:val="-6"/>
        </w:rPr>
        <w:t>Project</w:t>
      </w:r>
      <w:r>
        <w:rPr>
          <w:spacing w:val="-13"/>
        </w:rPr>
        <w:t xml:space="preserve"> </w:t>
      </w:r>
      <w:r>
        <w:rPr>
          <w:spacing w:val="-6"/>
        </w:rPr>
        <w:t>Overview</w:t>
      </w:r>
      <w:r>
        <w:rPr>
          <w:spacing w:val="-13"/>
        </w:rPr>
        <w:t xml:space="preserve"> </w:t>
      </w:r>
      <w:r>
        <w:rPr>
          <w:spacing w:val="-6"/>
        </w:rPr>
        <w:t>:</w:t>
      </w:r>
      <w:r>
        <w:rPr>
          <w:spacing w:val="-13"/>
        </w:rPr>
        <w:t xml:space="preserve"> </w:t>
      </w:r>
      <w:r>
        <w:rPr>
          <w:spacing w:val="-6"/>
        </w:rPr>
        <w:t>Food</w:t>
      </w:r>
      <w:r>
        <w:rPr>
          <w:spacing w:val="-13"/>
        </w:rPr>
        <w:t xml:space="preserve"> </w:t>
      </w:r>
      <w:r>
        <w:rPr>
          <w:spacing w:val="-6"/>
        </w:rPr>
        <w:t>wastage</w:t>
      </w:r>
      <w:r>
        <w:rPr>
          <w:spacing w:val="-13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critical</w:t>
      </w:r>
      <w:r>
        <w:rPr>
          <w:spacing w:val="-13"/>
        </w:rPr>
        <w:t xml:space="preserve"> </w:t>
      </w:r>
      <w:r>
        <w:rPr>
          <w:spacing w:val="-6"/>
        </w:rPr>
        <w:t>issue</w:t>
      </w:r>
      <w:r>
        <w:rPr>
          <w:spacing w:val="-13"/>
        </w:rPr>
        <w:t xml:space="preserve"> </w:t>
      </w:r>
      <w:r>
        <w:rPr>
          <w:spacing w:val="-6"/>
        </w:rPr>
        <w:t>when</w:t>
      </w:r>
      <w:r>
        <w:rPr>
          <w:spacing w:val="-13"/>
        </w:rPr>
        <w:t xml:space="preserve"> </w:t>
      </w:r>
      <w:r>
        <w:rPr>
          <w:spacing w:val="-6"/>
        </w:rPr>
        <w:t>large</w:t>
      </w:r>
      <w:r>
        <w:rPr>
          <w:spacing w:val="-13"/>
        </w:rPr>
        <w:t xml:space="preserve"> </w:t>
      </w:r>
      <w:r>
        <w:rPr>
          <w:spacing w:val="-6"/>
        </w:rPr>
        <w:t>quantities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3"/>
        </w:rPr>
        <w:t xml:space="preserve"> </w:t>
      </w:r>
      <w:r>
        <w:rPr>
          <w:spacing w:val="-6"/>
        </w:rPr>
        <w:t>edible food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7"/>
        </w:rPr>
        <w:t xml:space="preserve"> </w:t>
      </w:r>
      <w:r>
        <w:rPr>
          <w:spacing w:val="-6"/>
        </w:rPr>
        <w:t>discarded</w:t>
      </w:r>
      <w:r>
        <w:rPr>
          <w:spacing w:val="-7"/>
        </w:rPr>
        <w:t xml:space="preserve"> </w:t>
      </w:r>
      <w:r>
        <w:rPr>
          <w:spacing w:val="-6"/>
        </w:rPr>
        <w:t>while</w:t>
      </w:r>
      <w:r>
        <w:rPr>
          <w:spacing w:val="-7"/>
        </w:rPr>
        <w:t xml:space="preserve"> </w:t>
      </w:r>
      <w:r>
        <w:rPr>
          <w:spacing w:val="-6"/>
        </w:rPr>
        <w:t>many</w:t>
      </w:r>
      <w:r>
        <w:rPr>
          <w:spacing w:val="-7"/>
        </w:rPr>
        <w:t xml:space="preserve"> </w:t>
      </w:r>
      <w:r>
        <w:rPr>
          <w:spacing w:val="-6"/>
        </w:rPr>
        <w:t>people</w:t>
      </w:r>
      <w:r>
        <w:rPr>
          <w:spacing w:val="-7"/>
        </w:rPr>
        <w:t xml:space="preserve"> </w:t>
      </w:r>
      <w:r>
        <w:rPr>
          <w:spacing w:val="-6"/>
        </w:rPr>
        <w:t>remain</w:t>
      </w:r>
      <w:r>
        <w:rPr>
          <w:spacing w:val="-7"/>
        </w:rPr>
        <w:t xml:space="preserve"> </w:t>
      </w:r>
      <w:r>
        <w:rPr>
          <w:spacing w:val="-6"/>
        </w:rPr>
        <w:t>hungry.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project</w:t>
      </w:r>
      <w:r>
        <w:rPr>
          <w:spacing w:val="-7"/>
        </w:rPr>
        <w:t xml:space="preserve"> </w:t>
      </w:r>
      <w:r>
        <w:rPr>
          <w:spacing w:val="-6"/>
        </w:rPr>
        <w:t>uses</w:t>
      </w:r>
      <w:r>
        <w:rPr>
          <w:spacing w:val="-7"/>
        </w:rPr>
        <w:t xml:space="preserve"> </w:t>
      </w:r>
      <w:r>
        <w:rPr>
          <w:spacing w:val="-6"/>
        </w:rPr>
        <w:t xml:space="preserve">Salesforce </w:t>
      </w:r>
      <w:r>
        <w:rPr>
          <w:spacing w:val="-4"/>
        </w:rPr>
        <w:t>CRM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build</w:t>
      </w:r>
      <w:r>
        <w:rPr>
          <w:spacing w:val="-9"/>
        </w:rPr>
        <w:t xml:space="preserve"> </w:t>
      </w:r>
      <w:r>
        <w:rPr>
          <w:spacing w:val="-4"/>
        </w:rPr>
        <w:t>an</w:t>
      </w:r>
      <w:r>
        <w:rPr>
          <w:spacing w:val="-9"/>
        </w:rPr>
        <w:t xml:space="preserve"> </w:t>
      </w:r>
      <w:r>
        <w:rPr>
          <w:spacing w:val="-4"/>
        </w:rPr>
        <w:t>application</w:t>
      </w:r>
      <w:r>
        <w:rPr>
          <w:spacing w:val="-9"/>
        </w:rPr>
        <w:t xml:space="preserve"> </w:t>
      </w:r>
      <w:r>
        <w:rPr>
          <w:spacing w:val="-4"/>
        </w:rPr>
        <w:t>that</w:t>
      </w:r>
      <w:r>
        <w:rPr>
          <w:spacing w:val="-9"/>
        </w:rPr>
        <w:t xml:space="preserve"> </w:t>
      </w:r>
      <w:r>
        <w:rPr>
          <w:spacing w:val="-4"/>
        </w:rPr>
        <w:t>manages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collection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distribution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 xml:space="preserve">leftover </w:t>
      </w:r>
      <w:r>
        <w:rPr>
          <w:spacing w:val="-2"/>
        </w:rPr>
        <w:t>food.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system</w:t>
      </w:r>
      <w:r>
        <w:rPr>
          <w:spacing w:val="-10"/>
        </w:rPr>
        <w:t xml:space="preserve"> </w:t>
      </w:r>
      <w:r>
        <w:rPr>
          <w:spacing w:val="-2"/>
        </w:rPr>
        <w:t>connects</w:t>
      </w:r>
      <w:r>
        <w:rPr>
          <w:spacing w:val="-10"/>
        </w:rPr>
        <w:t xml:space="preserve"> </w:t>
      </w:r>
      <w:r>
        <w:rPr>
          <w:spacing w:val="-2"/>
        </w:rPr>
        <w:t>donors,</w:t>
      </w:r>
      <w:r>
        <w:rPr>
          <w:spacing w:val="-10"/>
        </w:rPr>
        <w:t xml:space="preserve"> </w:t>
      </w:r>
      <w:r>
        <w:rPr>
          <w:spacing w:val="-2"/>
        </w:rPr>
        <w:t>drop-off</w:t>
      </w:r>
      <w:r>
        <w:rPr>
          <w:spacing w:val="-10"/>
        </w:rPr>
        <w:t xml:space="preserve"> </w:t>
      </w:r>
      <w:r>
        <w:rPr>
          <w:spacing w:val="-2"/>
        </w:rPr>
        <w:t>points,</w:t>
      </w:r>
      <w:r>
        <w:rPr>
          <w:spacing w:val="-10"/>
        </w:rPr>
        <w:t xml:space="preserve"> </w:t>
      </w:r>
      <w:r>
        <w:rPr>
          <w:spacing w:val="-2"/>
        </w:rPr>
        <w:t>volunteers,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NGOs</w:t>
      </w:r>
      <w:r>
        <w:rPr>
          <w:spacing w:val="-10"/>
        </w:rPr>
        <w:t xml:space="preserve"> </w:t>
      </w:r>
      <w:r>
        <w:rPr>
          <w:spacing w:val="-2"/>
        </w:rPr>
        <w:t xml:space="preserve">to </w:t>
      </w:r>
      <w:r>
        <w:rPr>
          <w:spacing w:val="-4"/>
        </w:rPr>
        <w:t>streamline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supply</w:t>
      </w:r>
      <w:r>
        <w:rPr>
          <w:spacing w:val="-11"/>
        </w:rPr>
        <w:t xml:space="preserve"> </w:t>
      </w:r>
      <w:r>
        <w:rPr>
          <w:spacing w:val="-4"/>
        </w:rPr>
        <w:t>chain.</w:t>
      </w:r>
      <w:r>
        <w:rPr>
          <w:spacing w:val="-11"/>
        </w:rPr>
        <w:t xml:space="preserve"> </w:t>
      </w:r>
      <w:r>
        <w:rPr>
          <w:spacing w:val="-4"/>
        </w:rPr>
        <w:t>With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help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custom</w:t>
      </w:r>
      <w:r>
        <w:rPr>
          <w:spacing w:val="-11"/>
        </w:rPr>
        <w:t xml:space="preserve"> </w:t>
      </w:r>
      <w:r>
        <w:rPr>
          <w:spacing w:val="-4"/>
        </w:rPr>
        <w:t>objects,</w:t>
      </w:r>
      <w:r>
        <w:rPr>
          <w:spacing w:val="-11"/>
        </w:rPr>
        <w:t xml:space="preserve"> </w:t>
      </w:r>
      <w:r>
        <w:rPr>
          <w:spacing w:val="-4"/>
        </w:rPr>
        <w:t>flows,</w:t>
      </w:r>
      <w:r>
        <w:rPr>
          <w:spacing w:val="-11"/>
        </w:rPr>
        <w:t xml:space="preserve"> </w:t>
      </w:r>
      <w:r>
        <w:rPr>
          <w:spacing w:val="-4"/>
        </w:rPr>
        <w:t>triggers,</w:t>
      </w:r>
      <w:r>
        <w:rPr>
          <w:spacing w:val="-11"/>
        </w:rPr>
        <w:t xml:space="preserve"> </w:t>
      </w:r>
      <w:r>
        <w:rPr>
          <w:spacing w:val="-4"/>
        </w:rPr>
        <w:t xml:space="preserve">and </w:t>
      </w:r>
      <w:r>
        <w:rPr>
          <w:spacing w:val="-2"/>
        </w:rPr>
        <w:t>reports,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process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automated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transparent.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project</w:t>
      </w:r>
      <w:r>
        <w:rPr>
          <w:spacing w:val="-14"/>
        </w:rPr>
        <w:t xml:space="preserve"> </w:t>
      </w:r>
      <w:r>
        <w:rPr>
          <w:spacing w:val="-2"/>
        </w:rPr>
        <w:t>demonstrates</w:t>
      </w:r>
      <w:r>
        <w:rPr>
          <w:spacing w:val="-14"/>
        </w:rPr>
        <w:t xml:space="preserve"> </w:t>
      </w:r>
      <w:r>
        <w:rPr>
          <w:spacing w:val="-2"/>
        </w:rPr>
        <w:t xml:space="preserve">how </w:t>
      </w:r>
      <w:r>
        <w:rPr>
          <w:spacing w:val="-6"/>
        </w:rPr>
        <w:t>technology</w:t>
      </w:r>
      <w:r>
        <w:rPr>
          <w:spacing w:val="-10"/>
        </w:rPr>
        <w:t xml:space="preserve"> </w:t>
      </w:r>
      <w:r>
        <w:rPr>
          <w:spacing w:val="-6"/>
        </w:rPr>
        <w:t>can</w:t>
      </w:r>
      <w:r>
        <w:rPr>
          <w:spacing w:val="-10"/>
        </w:rPr>
        <w:t xml:space="preserve"> </w:t>
      </w:r>
      <w:r>
        <w:rPr>
          <w:spacing w:val="-6"/>
        </w:rPr>
        <w:t>be</w:t>
      </w:r>
      <w:r>
        <w:rPr>
          <w:spacing w:val="-10"/>
        </w:rPr>
        <w:t xml:space="preserve"> </w:t>
      </w:r>
      <w:r>
        <w:rPr>
          <w:spacing w:val="-6"/>
        </w:rPr>
        <w:t>applied</w:t>
      </w:r>
      <w:r>
        <w:rPr>
          <w:spacing w:val="-10"/>
        </w:rPr>
        <w:t xml:space="preserve"> </w:t>
      </w:r>
      <w:r>
        <w:rPr>
          <w:spacing w:val="-6"/>
        </w:rPr>
        <w:t>to</w:t>
      </w:r>
      <w:r>
        <w:rPr>
          <w:spacing w:val="-10"/>
        </w:rPr>
        <w:t xml:space="preserve"> </w:t>
      </w:r>
      <w:r>
        <w:rPr>
          <w:spacing w:val="-6"/>
        </w:rPr>
        <w:t>reduce</w:t>
      </w:r>
      <w:r>
        <w:rPr>
          <w:spacing w:val="-10"/>
        </w:rPr>
        <w:t xml:space="preserve"> </w:t>
      </w:r>
      <w:r>
        <w:rPr>
          <w:spacing w:val="-6"/>
        </w:rPr>
        <w:t>food</w:t>
      </w:r>
      <w:r>
        <w:rPr>
          <w:spacing w:val="-10"/>
        </w:rPr>
        <w:t xml:space="preserve"> </w:t>
      </w:r>
      <w:r>
        <w:rPr>
          <w:spacing w:val="-6"/>
        </w:rPr>
        <w:t>wastage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serve</w:t>
      </w:r>
      <w:r>
        <w:rPr>
          <w:spacing w:val="-10"/>
        </w:rPr>
        <w:t xml:space="preserve"> </w:t>
      </w:r>
      <w:r>
        <w:rPr>
          <w:spacing w:val="-6"/>
        </w:rPr>
        <w:t>social</w:t>
      </w:r>
      <w:r>
        <w:rPr>
          <w:spacing w:val="-10"/>
        </w:rPr>
        <w:t xml:space="preserve"> </w:t>
      </w:r>
      <w:r>
        <w:rPr>
          <w:spacing w:val="-6"/>
        </w:rPr>
        <w:t>welfare.</w:t>
      </w:r>
    </w:p>
    <w:p>
      <w:pPr>
        <w:pStyle w:val="15"/>
        <w:spacing w:before="116"/>
      </w:pPr>
    </w:p>
    <w:p>
      <w:pPr>
        <w:pStyle w:val="15"/>
        <w:ind w:left="1015"/>
      </w:pPr>
      <w:r>
        <w:rPr>
          <w:w w:val="90"/>
        </w:rPr>
        <w:t>Objectives</w:t>
      </w:r>
      <w:r>
        <w:rPr>
          <w:spacing w:val="14"/>
        </w:rPr>
        <w:t xml:space="preserve"> </w:t>
      </w:r>
      <w:r>
        <w:rPr>
          <w:spacing w:val="-10"/>
        </w:rPr>
        <w:t>:</w:t>
      </w:r>
    </w:p>
    <w:p>
      <w:pPr>
        <w:pStyle w:val="15"/>
        <w:spacing w:before="172"/>
      </w:pPr>
    </w:p>
    <w:p>
      <w:pPr>
        <w:pStyle w:val="20"/>
        <w:numPr>
          <w:ilvl w:val="0"/>
          <w:numId w:val="1"/>
        </w:numPr>
        <w:tabs>
          <w:tab w:val="left" w:pos="1598"/>
          <w:tab w:val="left" w:pos="1735"/>
        </w:tabs>
        <w:spacing w:before="0" w:after="0" w:line="281" w:lineRule="auto"/>
        <w:ind w:left="1735" w:right="2141" w:hanging="361"/>
        <w:jc w:val="left"/>
        <w:rPr>
          <w:rFonts w:ascii="Cambria" w:hAnsi="Cambria"/>
          <w:position w:val="-5"/>
          <w:sz w:val="28"/>
        </w:rPr>
      </w:pPr>
      <w:r>
        <w:rPr>
          <w:spacing w:val="-6"/>
          <w:sz w:val="28"/>
        </w:rPr>
        <w:t>Enhance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Food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Distribution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Efficiency: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Enable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real-time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tracking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of </w:t>
      </w:r>
      <w:r>
        <w:rPr>
          <w:spacing w:val="-4"/>
          <w:sz w:val="28"/>
        </w:rPr>
        <w:t>leftover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food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collection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delivery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needy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recipients.</w:t>
      </w:r>
    </w:p>
    <w:p>
      <w:pPr>
        <w:pStyle w:val="20"/>
        <w:numPr>
          <w:ilvl w:val="0"/>
          <w:numId w:val="1"/>
        </w:numPr>
        <w:tabs>
          <w:tab w:val="left" w:pos="1735"/>
        </w:tabs>
        <w:spacing w:before="44" w:after="0" w:line="281" w:lineRule="auto"/>
        <w:ind w:left="1735" w:right="1130" w:hanging="361"/>
        <w:jc w:val="left"/>
        <w:rPr>
          <w:rFonts w:ascii="Cambria" w:hAnsi="Cambria"/>
          <w:position w:val="-3"/>
          <w:sz w:val="28"/>
        </w:rPr>
      </w:pPr>
      <w:r>
        <w:rPr>
          <w:spacing w:val="-4"/>
          <w:sz w:val="28"/>
        </w:rPr>
        <w:t>Ensure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Transparency: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Maintain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accurate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records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donations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recipient </w:t>
      </w:r>
      <w:r>
        <w:rPr>
          <w:sz w:val="28"/>
        </w:rPr>
        <w:t>details</w:t>
      </w:r>
      <w:r>
        <w:rPr>
          <w:spacing w:val="-18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improve</w:t>
      </w:r>
      <w:r>
        <w:rPr>
          <w:spacing w:val="-18"/>
          <w:sz w:val="28"/>
        </w:rPr>
        <w:t xml:space="preserve"> </w:t>
      </w:r>
      <w:r>
        <w:rPr>
          <w:sz w:val="28"/>
        </w:rPr>
        <w:t>accountability.</w:t>
      </w:r>
    </w:p>
    <w:p>
      <w:pPr>
        <w:pStyle w:val="20"/>
        <w:numPr>
          <w:ilvl w:val="0"/>
          <w:numId w:val="1"/>
        </w:numPr>
        <w:tabs>
          <w:tab w:val="left" w:pos="1735"/>
        </w:tabs>
        <w:spacing w:before="44" w:after="0" w:line="281" w:lineRule="auto"/>
        <w:ind w:left="1735" w:right="1146" w:hanging="361"/>
        <w:jc w:val="left"/>
        <w:rPr>
          <w:rFonts w:ascii="Cambria" w:hAnsi="Cambria"/>
          <w:position w:val="-3"/>
          <w:sz w:val="28"/>
        </w:rPr>
      </w:pPr>
      <w:r>
        <w:rPr>
          <w:spacing w:val="-4"/>
          <w:sz w:val="28"/>
        </w:rPr>
        <w:t>Improve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Volunteer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Coordination: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Automate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scheduling,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notifications,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 xml:space="preserve">and </w:t>
      </w:r>
      <w:r>
        <w:rPr>
          <w:spacing w:val="-2"/>
          <w:sz w:val="28"/>
        </w:rPr>
        <w:t>task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assignments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volunteers.</w:t>
      </w:r>
    </w:p>
    <w:p>
      <w:pPr>
        <w:pStyle w:val="20"/>
        <w:numPr>
          <w:ilvl w:val="0"/>
          <w:numId w:val="1"/>
        </w:numPr>
        <w:tabs>
          <w:tab w:val="left" w:pos="1735"/>
        </w:tabs>
        <w:spacing w:before="45" w:after="0" w:line="281" w:lineRule="auto"/>
        <w:ind w:left="1735" w:right="1916" w:hanging="361"/>
        <w:jc w:val="left"/>
        <w:rPr>
          <w:rFonts w:ascii="Cambria" w:hAnsi="Cambria"/>
          <w:position w:val="-3"/>
          <w:sz w:val="28"/>
        </w:rPr>
      </w:pPr>
      <w:r>
        <w:rPr>
          <w:spacing w:val="-4"/>
          <w:sz w:val="28"/>
        </w:rPr>
        <w:t>Optimize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Resource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Management: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Track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surplus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food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inventory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and </w:t>
      </w:r>
      <w:r>
        <w:rPr>
          <w:sz w:val="28"/>
        </w:rPr>
        <w:t>allocation</w:t>
      </w:r>
      <w:r>
        <w:rPr>
          <w:spacing w:val="-17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minimal</w:t>
      </w:r>
      <w:r>
        <w:rPr>
          <w:spacing w:val="-17"/>
          <w:sz w:val="28"/>
        </w:rPr>
        <w:t xml:space="preserve"> </w:t>
      </w:r>
      <w:r>
        <w:rPr>
          <w:sz w:val="28"/>
        </w:rPr>
        <w:t>waste.</w:t>
      </w:r>
    </w:p>
    <w:p>
      <w:pPr>
        <w:pStyle w:val="15"/>
        <w:tabs>
          <w:tab w:val="left" w:pos="1727"/>
        </w:tabs>
        <w:spacing w:before="13" w:line="336" w:lineRule="auto"/>
        <w:ind w:left="1735" w:right="1628" w:hanging="345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" name="图片 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8"/>
        </w:rPr>
        <w:t>Enhance</w:t>
      </w:r>
      <w:r>
        <w:rPr>
          <w:spacing w:val="-11"/>
        </w:rPr>
        <w:t xml:space="preserve"> </w:t>
      </w:r>
      <w:r>
        <w:rPr>
          <w:spacing w:val="-8"/>
        </w:rPr>
        <w:t>Real-Time</w:t>
      </w:r>
      <w:r>
        <w:rPr>
          <w:spacing w:val="-11"/>
        </w:rPr>
        <w:t xml:space="preserve"> </w:t>
      </w:r>
      <w:r>
        <w:rPr>
          <w:spacing w:val="-8"/>
        </w:rPr>
        <w:t>Visibility:</w:t>
      </w:r>
      <w:r>
        <w:rPr>
          <w:spacing w:val="-11"/>
        </w:rPr>
        <w:t xml:space="preserve"> </w:t>
      </w:r>
      <w:r>
        <w:rPr>
          <w:spacing w:val="-8"/>
        </w:rPr>
        <w:t>Provide</w:t>
      </w:r>
      <w:r>
        <w:rPr>
          <w:spacing w:val="-11"/>
        </w:rPr>
        <w:t xml:space="preserve"> </w:t>
      </w:r>
      <w:r>
        <w:rPr>
          <w:spacing w:val="-8"/>
        </w:rPr>
        <w:t>live</w:t>
      </w:r>
      <w:r>
        <w:rPr>
          <w:spacing w:val="-11"/>
        </w:rPr>
        <w:t xml:space="preserve"> </w:t>
      </w:r>
      <w:r>
        <w:rPr>
          <w:spacing w:val="-8"/>
        </w:rPr>
        <w:t>updates</w:t>
      </w:r>
      <w:r>
        <w:rPr>
          <w:spacing w:val="-11"/>
        </w:rPr>
        <w:t xml:space="preserve"> </w:t>
      </w:r>
      <w:r>
        <w:rPr>
          <w:spacing w:val="-8"/>
        </w:rPr>
        <w:t>of</w:t>
      </w:r>
      <w:r>
        <w:rPr>
          <w:spacing w:val="-11"/>
        </w:rPr>
        <w:t xml:space="preserve"> </w:t>
      </w:r>
      <w:r>
        <w:rPr>
          <w:spacing w:val="-8"/>
        </w:rPr>
        <w:t>available</w:t>
      </w:r>
      <w:r>
        <w:rPr>
          <w:spacing w:val="-11"/>
        </w:rPr>
        <w:t xml:space="preserve"> </w:t>
      </w:r>
      <w:r>
        <w:rPr>
          <w:spacing w:val="-8"/>
        </w:rPr>
        <w:t xml:space="preserve">leftover </w:t>
      </w:r>
      <w:r>
        <w:rPr>
          <w:spacing w:val="-2"/>
        </w:rPr>
        <w:t>food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its</w:t>
      </w:r>
      <w:r>
        <w:rPr>
          <w:spacing w:val="-16"/>
        </w:rPr>
        <w:t xml:space="preserve"> </w:t>
      </w:r>
      <w:r>
        <w:rPr>
          <w:spacing w:val="-2"/>
        </w:rPr>
        <w:t>distribution</w:t>
      </w:r>
      <w:r>
        <w:rPr>
          <w:spacing w:val="-15"/>
        </w:rPr>
        <w:t xml:space="preserve"> </w:t>
      </w:r>
      <w:r>
        <w:rPr>
          <w:spacing w:val="-2"/>
        </w:rPr>
        <w:t>status</w:t>
      </w:r>
      <w:r>
        <w:rPr>
          <w:spacing w:val="-16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donors,</w:t>
      </w:r>
      <w:r>
        <w:rPr>
          <w:spacing w:val="-16"/>
        </w:rPr>
        <w:t xml:space="preserve"> </w:t>
      </w:r>
      <w:r>
        <w:rPr>
          <w:spacing w:val="-2"/>
        </w:rPr>
        <w:t>volunteers,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receivers.</w:t>
      </w:r>
    </w:p>
    <w:p>
      <w:pPr>
        <w:pStyle w:val="15"/>
        <w:spacing w:before="15" w:line="298" w:lineRule="auto"/>
        <w:ind w:left="1735" w:right="1190" w:hanging="413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7" name="图片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" name="图片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34"/>
          <w:sz w:val="20"/>
        </w:rPr>
        <w:t xml:space="preserve">  </w:t>
      </w:r>
      <w:r>
        <w:rPr>
          <w:spacing w:val="-2"/>
        </w:rPr>
        <w:t>Promote</w:t>
      </w:r>
      <w:r>
        <w:rPr>
          <w:spacing w:val="-15"/>
        </w:rPr>
        <w:t xml:space="preserve"> </w:t>
      </w:r>
      <w:r>
        <w:rPr>
          <w:spacing w:val="-2"/>
        </w:rPr>
        <w:t>Social</w:t>
      </w:r>
      <w:r>
        <w:rPr>
          <w:spacing w:val="-15"/>
        </w:rPr>
        <w:t xml:space="preserve"> </w:t>
      </w:r>
      <w:r>
        <w:rPr>
          <w:spacing w:val="-2"/>
        </w:rPr>
        <w:t>Impact:</w:t>
      </w:r>
      <w:r>
        <w:rPr>
          <w:spacing w:val="-16"/>
        </w:rPr>
        <w:t xml:space="preserve"> </w:t>
      </w:r>
      <w:r>
        <w:rPr>
          <w:spacing w:val="-2"/>
        </w:rPr>
        <w:t>Build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transparent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efficient</w:t>
      </w:r>
      <w:r>
        <w:rPr>
          <w:spacing w:val="-15"/>
        </w:rPr>
        <w:t xml:space="preserve"> </w:t>
      </w:r>
      <w:r>
        <w:rPr>
          <w:spacing w:val="-2"/>
        </w:rPr>
        <w:t>system</w:t>
      </w:r>
      <w:r>
        <w:rPr>
          <w:spacing w:val="-16"/>
        </w:rPr>
        <w:t xml:space="preserve"> </w:t>
      </w:r>
      <w:r>
        <w:rPr>
          <w:spacing w:val="-2"/>
        </w:rPr>
        <w:t xml:space="preserve">that </w:t>
      </w:r>
      <w:r>
        <w:rPr>
          <w:spacing w:val="-4"/>
        </w:rPr>
        <w:t>encourages</w:t>
      </w:r>
      <w:r>
        <w:rPr>
          <w:spacing w:val="-15"/>
        </w:rPr>
        <w:t xml:space="preserve"> </w:t>
      </w:r>
      <w:r>
        <w:rPr>
          <w:spacing w:val="-4"/>
        </w:rPr>
        <w:t>more</w:t>
      </w:r>
      <w:r>
        <w:rPr>
          <w:spacing w:val="-15"/>
        </w:rPr>
        <w:t xml:space="preserve"> </w:t>
      </w:r>
      <w:r>
        <w:rPr>
          <w:spacing w:val="-4"/>
        </w:rPr>
        <w:t>participation</w:t>
      </w:r>
      <w:r>
        <w:rPr>
          <w:spacing w:val="-15"/>
        </w:rPr>
        <w:t xml:space="preserve"> </w:t>
      </w:r>
      <w:r>
        <w:rPr>
          <w:spacing w:val="-4"/>
        </w:rPr>
        <w:t>from</w:t>
      </w:r>
      <w:r>
        <w:rPr>
          <w:spacing w:val="-15"/>
        </w:rPr>
        <w:t xml:space="preserve"> </w:t>
      </w:r>
      <w:r>
        <w:rPr>
          <w:spacing w:val="-4"/>
        </w:rPr>
        <w:t>donors</w:t>
      </w:r>
      <w:r>
        <w:rPr>
          <w:spacing w:val="-15"/>
        </w:rPr>
        <w:t xml:space="preserve"> </w:t>
      </w:r>
      <w:r>
        <w:rPr>
          <w:spacing w:val="-4"/>
        </w:rPr>
        <w:t>and</w:t>
      </w:r>
      <w:r>
        <w:rPr>
          <w:spacing w:val="-15"/>
        </w:rPr>
        <w:t xml:space="preserve"> </w:t>
      </w:r>
      <w:r>
        <w:rPr>
          <w:spacing w:val="-4"/>
        </w:rPr>
        <w:t>volunteers</w:t>
      </w:r>
      <w:r>
        <w:rPr>
          <w:spacing w:val="-15"/>
        </w:rPr>
        <w:t xml:space="preserve"> </w:t>
      </w:r>
      <w:r>
        <w:rPr>
          <w:spacing w:val="-4"/>
        </w:rPr>
        <w:t>in</w:t>
      </w:r>
      <w:r>
        <w:rPr>
          <w:spacing w:val="-15"/>
        </w:rPr>
        <w:t xml:space="preserve"> </w:t>
      </w:r>
      <w:r>
        <w:rPr>
          <w:spacing w:val="-4"/>
        </w:rPr>
        <w:t>helping</w:t>
      </w:r>
      <w:r>
        <w:rPr>
          <w:spacing w:val="-15"/>
        </w:rPr>
        <w:t xml:space="preserve"> </w:t>
      </w:r>
      <w:r>
        <w:rPr>
          <w:spacing w:val="-4"/>
        </w:rPr>
        <w:t xml:space="preserve">the </w:t>
      </w:r>
      <w:r>
        <w:rPr>
          <w:spacing w:val="-2"/>
        </w:rPr>
        <w:t>poor.</w:t>
      </w:r>
    </w:p>
    <w:p>
      <w:pPr>
        <w:pStyle w:val="15"/>
        <w:rPr>
          <w:sz w:val="22"/>
        </w:rPr>
      </w:pPr>
    </w:p>
    <w:p>
      <w:pPr>
        <w:pStyle w:val="15"/>
        <w:rPr>
          <w:sz w:val="22"/>
        </w:rPr>
      </w:pPr>
    </w:p>
    <w:p>
      <w:pPr>
        <w:pStyle w:val="15"/>
        <w:rPr>
          <w:sz w:val="22"/>
        </w:rPr>
      </w:pPr>
    </w:p>
    <w:p>
      <w:pPr>
        <w:pStyle w:val="15"/>
        <w:rPr>
          <w:sz w:val="22"/>
        </w:rPr>
      </w:pPr>
    </w:p>
    <w:p>
      <w:pPr>
        <w:pStyle w:val="15"/>
        <w:rPr>
          <w:sz w:val="22"/>
        </w:rPr>
      </w:pPr>
    </w:p>
    <w:p>
      <w:pPr>
        <w:pStyle w:val="15"/>
        <w:rPr>
          <w:sz w:val="22"/>
        </w:rPr>
      </w:pPr>
    </w:p>
    <w:p>
      <w:pPr>
        <w:pStyle w:val="15"/>
        <w:rPr>
          <w:sz w:val="22"/>
        </w:rPr>
      </w:pPr>
    </w:p>
    <w:p>
      <w:pPr>
        <w:pStyle w:val="15"/>
        <w:rPr>
          <w:sz w:val="22"/>
        </w:rPr>
      </w:pPr>
    </w:p>
    <w:p>
      <w:pPr>
        <w:pStyle w:val="15"/>
        <w:rPr>
          <w:sz w:val="22"/>
        </w:rPr>
      </w:pPr>
    </w:p>
    <w:p>
      <w:pPr>
        <w:pStyle w:val="15"/>
        <w:spacing w:before="57"/>
        <w:rPr>
          <w:sz w:val="22"/>
        </w:rPr>
      </w:pPr>
    </w:p>
    <w:p>
      <w:pPr>
        <w:spacing w:before="0"/>
        <w:ind w:left="0" w:right="872" w:firstLine="0"/>
        <w:jc w:val="right"/>
        <w:rPr>
          <w:rFonts w:ascii="Cambria" w:hAnsi="Cambria"/>
          <w:sz w:val="22"/>
        </w:rPr>
      </w:pPr>
      <w:r>
        <w:rPr>
          <w:rFonts w:ascii="Cambria" w:hAnsi="Cambria"/>
          <w:spacing w:val="-10"/>
          <w:sz w:val="22"/>
        </w:rPr>
        <w:t>2</w:t>
      </w:r>
    </w:p>
    <w:p>
      <w:pPr>
        <w:spacing w:after="0"/>
        <w:jc w:val="right"/>
        <w:rPr>
          <w:rFonts w:ascii="Cambria" w:hAnsi="Cambria"/>
          <w:sz w:val="22"/>
        </w:rPr>
        <w:sectPr>
          <w:pgSz w:w="11910" w:h="16850"/>
          <w:pgMar w:top="1080" w:right="566" w:bottom="280" w:left="425" w:header="0" w:footer="0" w:gutter="0"/>
          <w:docGrid w:linePitch="312" w:charSpace="0"/>
        </w:sectPr>
      </w:pPr>
    </w:p>
    <w:p>
      <w:pPr>
        <w:pStyle w:val="15"/>
        <w:spacing w:before="90"/>
        <w:ind w:left="1015"/>
      </w:pPr>
      <w:r>
        <w:rPr>
          <w:spacing w:val="-2"/>
        </w:rPr>
        <w:t>Student</w:t>
      </w:r>
      <w:r>
        <w:rPr>
          <w:spacing w:val="-16"/>
        </w:rPr>
        <w:t xml:space="preserve"> </w:t>
      </w:r>
      <w:r>
        <w:rPr>
          <w:spacing w:val="-2"/>
        </w:rPr>
        <w:t>Outcomes:</w:t>
      </w:r>
    </w:p>
    <w:p>
      <w:pPr>
        <w:pStyle w:val="15"/>
        <w:spacing w:before="172"/>
      </w:pPr>
    </w:p>
    <w:p>
      <w:pPr>
        <w:pStyle w:val="20"/>
        <w:numPr>
          <w:ilvl w:val="0"/>
          <w:numId w:val="1"/>
        </w:numPr>
        <w:tabs>
          <w:tab w:val="left" w:pos="1599"/>
        </w:tabs>
        <w:spacing w:before="0" w:after="0" w:line="240" w:lineRule="auto"/>
        <w:ind w:left="1599" w:right="0" w:hanging="224"/>
        <w:jc w:val="left"/>
        <w:rPr>
          <w:rFonts w:ascii="Cambria" w:hAnsi="Cambria"/>
          <w:position w:val="-5"/>
          <w:sz w:val="28"/>
        </w:rPr>
      </w:pPr>
      <w:r>
        <w:rPr>
          <w:spacing w:val="-4"/>
          <w:sz w:val="28"/>
        </w:rPr>
        <w:t>Hands-on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Experience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Food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Distribution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Automation: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Students</w:t>
      </w:r>
    </w:p>
    <w:p>
      <w:pPr>
        <w:pStyle w:val="15"/>
        <w:spacing w:before="39" w:line="312" w:lineRule="auto"/>
        <w:ind w:left="1735" w:right="840"/>
      </w:pPr>
      <w:r>
        <w:rPr>
          <w:spacing w:val="-8"/>
        </w:rPr>
        <w:t xml:space="preserve">gain practical skills in configuring Salesforce objects, automating workflows,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managing</w:t>
      </w:r>
      <w:r>
        <w:rPr>
          <w:spacing w:val="-8"/>
        </w:rPr>
        <w:t xml:space="preserve"> </w:t>
      </w:r>
      <w:r>
        <w:rPr>
          <w:spacing w:val="-2"/>
        </w:rPr>
        <w:t>real-time</w:t>
      </w:r>
      <w:r>
        <w:rPr>
          <w:spacing w:val="-8"/>
        </w:rPr>
        <w:t xml:space="preserve"> </w:t>
      </w:r>
      <w:r>
        <w:rPr>
          <w:spacing w:val="-2"/>
        </w:rPr>
        <w:t>donation</w:t>
      </w:r>
      <w:r>
        <w:rPr>
          <w:spacing w:val="-8"/>
        </w:rPr>
        <w:t xml:space="preserve"> </w:t>
      </w:r>
      <w:r>
        <w:rPr>
          <w:spacing w:val="-2"/>
        </w:rPr>
        <w:t>tracking.</w:t>
      </w:r>
    </w:p>
    <w:p>
      <w:pPr>
        <w:pStyle w:val="20"/>
        <w:numPr>
          <w:ilvl w:val="0"/>
          <w:numId w:val="1"/>
        </w:numPr>
        <w:tabs>
          <w:tab w:val="left" w:pos="1735"/>
        </w:tabs>
        <w:spacing w:before="21" w:after="0" w:line="298" w:lineRule="auto"/>
        <w:ind w:left="1735" w:right="1387" w:hanging="361"/>
        <w:jc w:val="left"/>
        <w:rPr>
          <w:rFonts w:ascii="Cambria" w:hAnsi="Cambria"/>
          <w:position w:val="-3"/>
          <w:sz w:val="28"/>
        </w:rPr>
      </w:pPr>
      <w:r>
        <w:rPr>
          <w:spacing w:val="-4"/>
          <w:sz w:val="28"/>
        </w:rPr>
        <w:t>Understanding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Project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Lifecycle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Social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CRM: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Students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learn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the complete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end-to-end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process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requirement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gathering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deployment, </w:t>
      </w:r>
      <w:r>
        <w:rPr>
          <w:spacing w:val="-6"/>
          <w:sz w:val="28"/>
        </w:rPr>
        <w:t>enhancing their ability to execute real-world Salesforce projects.</w:t>
      </w:r>
    </w:p>
    <w:p>
      <w:pPr>
        <w:pStyle w:val="20"/>
        <w:numPr>
          <w:ilvl w:val="0"/>
          <w:numId w:val="1"/>
        </w:numPr>
        <w:tabs>
          <w:tab w:val="left" w:pos="1735"/>
        </w:tabs>
        <w:spacing w:before="19" w:after="0" w:line="298" w:lineRule="auto"/>
        <w:ind w:left="1735" w:right="1123" w:hanging="361"/>
        <w:jc w:val="left"/>
        <w:rPr>
          <w:rFonts w:ascii="Cambria" w:hAnsi="Cambria"/>
          <w:position w:val="-3"/>
          <w:sz w:val="28"/>
        </w:rPr>
      </w:pPr>
      <w:r>
        <w:rPr>
          <w:spacing w:val="-6"/>
          <w:sz w:val="28"/>
        </w:rPr>
        <w:t>Enhanced Analytical and Problem-Solving Skills: Students develop the ability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operational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challenges,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design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solutions,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 xml:space="preserve">troubleshoot </w:t>
      </w:r>
      <w:r>
        <w:rPr>
          <w:spacing w:val="-2"/>
          <w:sz w:val="28"/>
        </w:rPr>
        <w:t>issues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effectively.</w:t>
      </w:r>
    </w:p>
    <w:p>
      <w:pPr>
        <w:pStyle w:val="20"/>
        <w:numPr>
          <w:ilvl w:val="0"/>
          <w:numId w:val="1"/>
        </w:numPr>
        <w:tabs>
          <w:tab w:val="left" w:pos="1735"/>
        </w:tabs>
        <w:spacing w:before="20" w:after="0" w:line="298" w:lineRule="auto"/>
        <w:ind w:left="1735" w:right="1532" w:hanging="361"/>
        <w:jc w:val="left"/>
        <w:rPr>
          <w:rFonts w:ascii="Cambria" w:hAnsi="Cambria"/>
          <w:position w:val="-3"/>
          <w:sz w:val="28"/>
        </w:rPr>
      </w:pPr>
      <w:r>
        <w:rPr>
          <w:spacing w:val="-6"/>
          <w:sz w:val="28"/>
        </w:rPr>
        <w:t>Improved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Collaboration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Skills: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Students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gain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experience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working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 xml:space="preserve">a </w:t>
      </w:r>
      <w:r>
        <w:rPr>
          <w:spacing w:val="-4"/>
          <w:sz w:val="28"/>
        </w:rPr>
        <w:t>team,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coordinating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tasks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requirement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gathering,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development,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 xml:space="preserve">and </w:t>
      </w:r>
      <w:r>
        <w:rPr>
          <w:spacing w:val="-2"/>
          <w:sz w:val="28"/>
        </w:rPr>
        <w:t>testing.</w:t>
      </w:r>
    </w:p>
    <w:p>
      <w:pPr>
        <w:pStyle w:val="20"/>
        <w:numPr>
          <w:ilvl w:val="0"/>
          <w:numId w:val="1"/>
        </w:numPr>
        <w:tabs>
          <w:tab w:val="left" w:pos="1735"/>
        </w:tabs>
        <w:spacing w:before="20" w:after="0" w:line="298" w:lineRule="auto"/>
        <w:ind w:left="1735" w:right="1157" w:hanging="361"/>
        <w:jc w:val="left"/>
        <w:rPr>
          <w:rFonts w:ascii="Cambria" w:hAnsi="Cambria"/>
          <w:position w:val="-3"/>
          <w:sz w:val="28"/>
        </w:rPr>
      </w:pPr>
      <w:r>
        <w:rPr>
          <w:spacing w:val="-6"/>
          <w:sz w:val="28"/>
        </w:rPr>
        <w:t>Industry-Relevant Exposure: Students get exposure to real-world use cases of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Salesforce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CRM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social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good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projects,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preparing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them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future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career </w:t>
      </w:r>
      <w:r>
        <w:rPr>
          <w:spacing w:val="-2"/>
          <w:sz w:val="28"/>
        </w:rPr>
        <w:t>opportunities.</w:t>
      </w:r>
    </w:p>
    <w:p>
      <w:pPr>
        <w:pStyle w:val="15"/>
      </w:pPr>
    </w:p>
    <w:p>
      <w:pPr>
        <w:pStyle w:val="15"/>
        <w:spacing w:before="224"/>
      </w:pPr>
    </w:p>
    <w:p>
      <w:pPr>
        <w:pStyle w:val="15"/>
        <w:ind w:left="1015"/>
      </w:pPr>
      <w:r>
        <w:rPr>
          <w:spacing w:val="-8"/>
        </w:rPr>
        <w:t>System</w:t>
      </w:r>
      <w:r>
        <w:rPr>
          <w:spacing w:val="-5"/>
        </w:rPr>
        <w:t xml:space="preserve"> </w:t>
      </w:r>
      <w:r>
        <w:rPr>
          <w:spacing w:val="-8"/>
        </w:rPr>
        <w:t>Requirements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>
      <w:pPr>
        <w:pStyle w:val="15"/>
        <w:spacing w:before="197"/>
      </w:pPr>
    </w:p>
    <w:p>
      <w:pPr>
        <w:pStyle w:val="15"/>
        <w:ind w:left="1015"/>
      </w:pPr>
      <w:r>
        <w:rPr>
          <w:spacing w:val="-6"/>
        </w:rPr>
        <w:t>Hardware</w:t>
      </w:r>
      <w:r>
        <w:rPr>
          <w:spacing w:val="-4"/>
        </w:rPr>
        <w:t xml:space="preserve"> </w:t>
      </w:r>
      <w:r>
        <w:rPr>
          <w:spacing w:val="-2"/>
        </w:rPr>
        <w:t>Requirements:</w:t>
      </w:r>
    </w:p>
    <w:p>
      <w:pPr>
        <w:pStyle w:val="15"/>
        <w:spacing w:before="191"/>
      </w:pPr>
    </w:p>
    <w:p>
      <w:pPr>
        <w:pStyle w:val="20"/>
        <w:numPr>
          <w:ilvl w:val="1"/>
          <w:numId w:val="1"/>
        </w:numPr>
        <w:tabs>
          <w:tab w:val="left" w:pos="1895"/>
        </w:tabs>
        <w:spacing w:before="0" w:after="0" w:line="240" w:lineRule="auto"/>
        <w:ind w:left="1895" w:right="0" w:hanging="152"/>
        <w:jc w:val="left"/>
        <w:rPr>
          <w:sz w:val="28"/>
        </w:rPr>
      </w:pPr>
      <w:r>
        <w:rPr>
          <w:spacing w:val="-4"/>
          <w:sz w:val="28"/>
        </w:rPr>
        <w:t>Computer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min/sum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4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GB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RAM,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Dual-core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processor</w:t>
      </w:r>
    </w:p>
    <w:p>
      <w:pPr>
        <w:pStyle w:val="20"/>
        <w:numPr>
          <w:ilvl w:val="1"/>
          <w:numId w:val="1"/>
        </w:numPr>
        <w:tabs>
          <w:tab w:val="left" w:pos="1895"/>
        </w:tabs>
        <w:spacing w:before="99" w:after="0" w:line="240" w:lineRule="auto"/>
        <w:ind w:left="1895" w:right="0" w:hanging="152"/>
        <w:jc w:val="left"/>
        <w:rPr>
          <w:sz w:val="28"/>
        </w:rPr>
      </w:pPr>
      <w:r>
        <w:rPr>
          <w:spacing w:val="-6"/>
          <w:sz w:val="28"/>
        </w:rPr>
        <w:t>Stable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internet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connection</w:t>
      </w:r>
    </w:p>
    <w:p>
      <w:pPr>
        <w:pStyle w:val="15"/>
        <w:spacing w:before="202"/>
      </w:pPr>
    </w:p>
    <w:p>
      <w:pPr>
        <w:pStyle w:val="15"/>
        <w:ind w:left="1015"/>
      </w:pPr>
      <w:r>
        <w:rPr>
          <w:w w:val="90"/>
        </w:rPr>
        <w:t>Software</w:t>
      </w:r>
      <w:r>
        <w:rPr>
          <w:spacing w:val="14"/>
        </w:rPr>
        <w:t xml:space="preserve"> </w:t>
      </w:r>
      <w:r>
        <w:rPr>
          <w:spacing w:val="-2"/>
        </w:rPr>
        <w:t>Requirements:</w:t>
      </w:r>
    </w:p>
    <w:p>
      <w:pPr>
        <w:pStyle w:val="15"/>
        <w:spacing w:before="191"/>
      </w:pPr>
    </w:p>
    <w:p>
      <w:pPr>
        <w:pStyle w:val="20"/>
        <w:numPr>
          <w:ilvl w:val="1"/>
          <w:numId w:val="1"/>
        </w:numPr>
        <w:tabs>
          <w:tab w:val="left" w:pos="1839"/>
        </w:tabs>
        <w:spacing w:before="0" w:after="0" w:line="240" w:lineRule="auto"/>
        <w:ind w:left="1839" w:right="0" w:hanging="152"/>
        <w:jc w:val="left"/>
        <w:rPr>
          <w:sz w:val="28"/>
        </w:rPr>
      </w:pPr>
      <w:r>
        <w:rPr>
          <w:w w:val="90"/>
          <w:sz w:val="28"/>
        </w:rPr>
        <w:t>Salesforce</w:t>
      </w:r>
      <w:r>
        <w:rPr>
          <w:spacing w:val="15"/>
          <w:sz w:val="28"/>
        </w:rPr>
        <w:t xml:space="preserve"> </w:t>
      </w:r>
      <w:r>
        <w:rPr>
          <w:w w:val="90"/>
          <w:sz w:val="28"/>
        </w:rPr>
        <w:t>Developer</w:t>
      </w:r>
      <w:r>
        <w:rPr>
          <w:spacing w:val="15"/>
          <w:sz w:val="28"/>
        </w:rPr>
        <w:t xml:space="preserve"> </w:t>
      </w:r>
      <w:r>
        <w:rPr>
          <w:w w:val="90"/>
          <w:sz w:val="28"/>
        </w:rPr>
        <w:t>Edition</w:t>
      </w:r>
      <w:r>
        <w:rPr>
          <w:spacing w:val="15"/>
          <w:sz w:val="28"/>
        </w:rPr>
        <w:t xml:space="preserve"> </w:t>
      </w:r>
      <w:r>
        <w:rPr>
          <w:spacing w:val="-5"/>
          <w:w w:val="90"/>
          <w:sz w:val="28"/>
        </w:rPr>
        <w:t>Org</w:t>
      </w:r>
    </w:p>
    <w:p>
      <w:pPr>
        <w:pStyle w:val="20"/>
        <w:numPr>
          <w:ilvl w:val="1"/>
          <w:numId w:val="1"/>
        </w:numPr>
        <w:tabs>
          <w:tab w:val="left" w:pos="1839"/>
        </w:tabs>
        <w:spacing w:before="99" w:after="0" w:line="240" w:lineRule="auto"/>
        <w:ind w:left="1839" w:right="0" w:hanging="152"/>
        <w:jc w:val="left"/>
        <w:rPr>
          <w:sz w:val="28"/>
        </w:rPr>
      </w:pPr>
      <w:r>
        <w:rPr>
          <w:spacing w:val="-8"/>
          <w:sz w:val="28"/>
        </w:rPr>
        <w:t>Modern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Web Browser (e.g.,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Google Chrome, Firefox)</w:t>
      </w: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spacing w:before="291"/>
        <w:rPr>
          <w:sz w:val="40"/>
        </w:rPr>
      </w:pPr>
    </w:p>
    <w:p>
      <w:pPr>
        <w:pStyle w:val="16"/>
        <w:ind w:left="0" w:right="390"/>
        <w:jc w:val="right"/>
        <w:rPr>
          <w:rFonts w:ascii="Verdana" w:hAnsi="Verdana"/>
        </w:rPr>
      </w:pPr>
      <w:r>
        <w:rPr>
          <w:rFonts w:ascii="Verdana" w:hAnsi="Verdana"/>
          <w:spacing w:val="-10"/>
        </w:rPr>
        <w:t>3</w:t>
      </w:r>
    </w:p>
    <w:p>
      <w:pPr>
        <w:pStyle w:val="16"/>
        <w:spacing w:after="0"/>
        <w:jc w:val="right"/>
        <w:rPr>
          <w:rFonts w:ascii="Verdana" w:hAnsi="Verdana"/>
        </w:rPr>
        <w:sectPr>
          <w:pgSz w:w="11910" w:h="16850"/>
          <w:pgMar w:top="1360" w:right="566" w:bottom="280" w:left="425" w:header="0" w:footer="0" w:gutter="0"/>
          <w:docGrid w:linePitch="312" w:charSpace="0"/>
        </w:sectPr>
      </w:pPr>
    </w:p>
    <w:p>
      <w:pPr>
        <w:pStyle w:val="15"/>
        <w:spacing w:before="90"/>
        <w:ind w:left="1015"/>
      </w:pPr>
      <w:r>
        <w:rPr>
          <w:spacing w:val="-4"/>
        </w:rPr>
        <w:t>Project</w:t>
      </w:r>
      <w:r>
        <w:rPr>
          <w:spacing w:val="-13"/>
        </w:rPr>
        <w:t xml:space="preserve"> </w:t>
      </w:r>
      <w:r>
        <w:rPr>
          <w:spacing w:val="-4"/>
        </w:rPr>
        <w:t>Duration</w:t>
      </w:r>
      <w:r>
        <w:rPr>
          <w:spacing w:val="-12"/>
        </w:rPr>
        <w:t xml:space="preserve"> </w:t>
      </w:r>
      <w:r>
        <w:rPr>
          <w:spacing w:val="-4"/>
        </w:rPr>
        <w:t>:</w:t>
      </w:r>
      <w:r>
        <w:rPr>
          <w:spacing w:val="-12"/>
        </w:rPr>
        <w:t xml:space="preserve"> </w:t>
      </w:r>
      <w:r>
        <w:rPr>
          <w:spacing w:val="-4"/>
        </w:rPr>
        <w:t>31</w:t>
      </w:r>
      <w:r>
        <w:rPr>
          <w:spacing w:val="-12"/>
        </w:rPr>
        <w:t xml:space="preserve"> </w:t>
      </w:r>
      <w:r>
        <w:rPr>
          <w:spacing w:val="-4"/>
        </w:rPr>
        <w:t>Hours;</w:t>
      </w:r>
    </w:p>
    <w:p>
      <w:pPr>
        <w:pStyle w:val="15"/>
        <w:spacing w:before="197"/>
      </w:pPr>
    </w:p>
    <w:p>
      <w:pPr>
        <w:pStyle w:val="15"/>
        <w:ind w:left="1015"/>
      </w:pPr>
      <w:r>
        <w:rPr>
          <w:w w:val="90"/>
        </w:rPr>
        <w:t>Phases</w:t>
      </w:r>
      <w:r>
        <w:rPr>
          <w:spacing w:val="-4"/>
          <w:w w:val="90"/>
        </w:rPr>
        <w:t xml:space="preserve"> </w:t>
      </w:r>
      <w:r>
        <w:rPr>
          <w:spacing w:val="-2"/>
        </w:rPr>
        <w:t>Overview:</w:t>
      </w:r>
    </w:p>
    <w:p>
      <w:pPr>
        <w:pStyle w:val="15"/>
        <w:rPr>
          <w:sz w:val="20"/>
        </w:rPr>
      </w:pPr>
    </w:p>
    <w:p>
      <w:pPr>
        <w:pStyle w:val="15"/>
        <w:spacing w:before="57"/>
        <w:rPr>
          <w:sz w:val="20"/>
        </w:rPr>
      </w:pPr>
    </w:p>
    <w:p>
      <w:pPr>
        <w:pStyle w:val="15"/>
        <w:spacing w:after="0"/>
        <w:rPr>
          <w:sz w:val="20"/>
        </w:rPr>
        <w:sectPr>
          <w:pgSz w:w="11910" w:h="16850"/>
          <w:pgMar w:top="1360" w:right="566" w:bottom="280" w:left="425" w:header="0" w:footer="0" w:gutter="0"/>
          <w:docGrid w:linePitch="312" w:charSpace="0"/>
        </w:sectPr>
      </w:pPr>
    </w:p>
    <w:p>
      <w:pPr>
        <w:pStyle w:val="15"/>
        <w:spacing w:before="120" w:line="269" w:lineRule="auto"/>
        <w:ind w:left="1120" w:right="1230"/>
      </w:pPr>
      <w:r>
        <w:rPr>
          <w:spacing w:val="-8"/>
        </w:rPr>
        <w:t>Phase</w:t>
      </w:r>
      <w:r>
        <w:rPr>
          <w:spacing w:val="-17"/>
        </w:rPr>
        <w:t xml:space="preserve"> </w:t>
      </w:r>
      <w:r>
        <w:rPr>
          <w:spacing w:val="-8"/>
        </w:rPr>
        <w:t>Phase</w:t>
      </w:r>
      <w:r>
        <w:rPr>
          <w:spacing w:val="-15"/>
        </w:rPr>
        <w:t xml:space="preserve"> </w:t>
      </w:r>
      <w:r>
        <w:rPr>
          <w:spacing w:val="-8"/>
        </w:rPr>
        <w:t xml:space="preserve">Name </w:t>
      </w:r>
      <w:r>
        <w:rPr>
          <w:spacing w:val="-4"/>
        </w:rPr>
        <w:t>No.</w:t>
      </w:r>
    </w:p>
    <w:p>
      <w:pPr>
        <w:pStyle w:val="20"/>
        <w:numPr>
          <w:ilvl w:val="0"/>
          <w:numId w:val="2"/>
        </w:numPr>
        <w:tabs>
          <w:tab w:val="left" w:pos="2005"/>
        </w:tabs>
        <w:spacing w:before="167" w:after="0" w:line="312" w:lineRule="auto"/>
        <w:ind w:left="2005" w:right="154" w:hanging="886"/>
        <w:jc w:val="left"/>
        <w:rPr>
          <w:position w:val="6"/>
          <w:sz w:val="28"/>
        </w:rPr>
      </w:pPr>
      <w:r>
        <w:rPr>
          <w:spacing w:val="-2"/>
          <w:sz w:val="28"/>
        </w:rPr>
        <w:t xml:space="preserve">Requirement </w:t>
      </w:r>
      <w:r>
        <w:rPr>
          <w:spacing w:val="-8"/>
          <w:sz w:val="28"/>
        </w:rPr>
        <w:t>Analysis</w:t>
      </w:r>
      <w:r>
        <w:rPr>
          <w:spacing w:val="-15"/>
          <w:sz w:val="28"/>
        </w:rPr>
        <w:t xml:space="preserve"> </w:t>
      </w:r>
      <w:r>
        <w:rPr>
          <w:spacing w:val="-8"/>
          <w:sz w:val="28"/>
        </w:rPr>
        <w:t>&amp;</w:t>
      </w:r>
      <w:r>
        <w:rPr>
          <w:spacing w:val="-15"/>
          <w:sz w:val="28"/>
        </w:rPr>
        <w:t xml:space="preserve"> </w:t>
      </w:r>
      <w:r>
        <w:rPr>
          <w:spacing w:val="-8"/>
          <w:sz w:val="28"/>
        </w:rPr>
        <w:t>Planning</w:t>
      </w:r>
    </w:p>
    <w:p>
      <w:pPr>
        <w:pStyle w:val="15"/>
      </w:pPr>
    </w:p>
    <w:p>
      <w:pPr>
        <w:pStyle w:val="15"/>
        <w:spacing w:before="206"/>
      </w:pPr>
    </w:p>
    <w:p>
      <w:pPr>
        <w:pStyle w:val="20"/>
        <w:numPr>
          <w:ilvl w:val="0"/>
          <w:numId w:val="2"/>
        </w:numPr>
        <w:tabs>
          <w:tab w:val="left" w:pos="2005"/>
        </w:tabs>
        <w:spacing w:before="0" w:after="0" w:line="266" w:lineRule="auto"/>
        <w:ind w:left="2005" w:right="662" w:hanging="886"/>
        <w:jc w:val="left"/>
        <w:rPr>
          <w:sz w:val="28"/>
        </w:rPr>
      </w:pPr>
      <w:r>
        <w:rPr>
          <w:spacing w:val="-2"/>
          <w:position w:val="1"/>
          <w:sz w:val="28"/>
        </w:rPr>
        <w:t xml:space="preserve">Salesforce </w:t>
      </w:r>
      <w:r>
        <w:rPr>
          <w:spacing w:val="-4"/>
          <w:sz w:val="28"/>
        </w:rPr>
        <w:t>Development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– </w:t>
      </w:r>
      <w:r>
        <w:rPr>
          <w:sz w:val="28"/>
        </w:rPr>
        <w:t>Backend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&amp; </w:t>
      </w:r>
      <w:r>
        <w:rPr>
          <w:spacing w:val="-2"/>
          <w:sz w:val="28"/>
        </w:rPr>
        <w:t>Configurations</w:t>
      </w:r>
    </w:p>
    <w:p>
      <w:pPr>
        <w:pStyle w:val="20"/>
        <w:numPr>
          <w:ilvl w:val="0"/>
          <w:numId w:val="2"/>
        </w:numPr>
        <w:tabs>
          <w:tab w:val="left" w:pos="2005"/>
        </w:tabs>
        <w:spacing w:before="168" w:after="0" w:line="247" w:lineRule="auto"/>
        <w:ind w:left="2005" w:right="0" w:hanging="886"/>
        <w:jc w:val="left"/>
        <w:rPr>
          <w:position w:val="-8"/>
          <w:sz w:val="28"/>
        </w:rPr>
      </w:pPr>
      <w:r>
        <w:rPr>
          <w:spacing w:val="-2"/>
          <w:sz w:val="28"/>
        </w:rPr>
        <w:t>UI/UX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 xml:space="preserve">Development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z w:val="28"/>
        </w:rPr>
        <w:t>Customization</w:t>
      </w:r>
    </w:p>
    <w:p>
      <w:pPr>
        <w:pStyle w:val="15"/>
      </w:pPr>
    </w:p>
    <w:p>
      <w:pPr>
        <w:pStyle w:val="15"/>
      </w:pPr>
    </w:p>
    <w:p>
      <w:pPr>
        <w:pStyle w:val="15"/>
        <w:spacing w:before="48"/>
      </w:pPr>
    </w:p>
    <w:p>
      <w:pPr>
        <w:pStyle w:val="20"/>
        <w:numPr>
          <w:ilvl w:val="0"/>
          <w:numId w:val="2"/>
        </w:numPr>
        <w:tabs>
          <w:tab w:val="left" w:pos="2005"/>
        </w:tabs>
        <w:spacing w:before="0" w:after="0" w:line="262" w:lineRule="auto"/>
        <w:ind w:left="2005" w:right="327" w:hanging="886"/>
        <w:jc w:val="left"/>
        <w:rPr>
          <w:sz w:val="28"/>
        </w:rPr>
      </w:pPr>
      <w:r>
        <w:rPr>
          <w:position w:val="1"/>
          <w:sz w:val="28"/>
        </w:rPr>
        <w:t>Data</w:t>
      </w:r>
      <w:r>
        <w:rPr>
          <w:spacing w:val="-1"/>
          <w:position w:val="1"/>
          <w:sz w:val="28"/>
        </w:rPr>
        <w:t xml:space="preserve"> </w:t>
      </w:r>
      <w:r>
        <w:rPr>
          <w:position w:val="1"/>
          <w:sz w:val="28"/>
        </w:rPr>
        <w:t xml:space="preserve">Migration, </w:t>
      </w:r>
      <w:r>
        <w:rPr>
          <w:spacing w:val="-8"/>
          <w:sz w:val="28"/>
        </w:rPr>
        <w:t>Testing</w:t>
      </w:r>
      <w:r>
        <w:rPr>
          <w:spacing w:val="-15"/>
          <w:sz w:val="28"/>
        </w:rPr>
        <w:t xml:space="preserve"> </w:t>
      </w:r>
      <w:r>
        <w:rPr>
          <w:spacing w:val="-8"/>
          <w:sz w:val="28"/>
        </w:rPr>
        <w:t>&amp;</w:t>
      </w:r>
      <w:r>
        <w:rPr>
          <w:spacing w:val="-15"/>
          <w:sz w:val="28"/>
        </w:rPr>
        <w:t xml:space="preserve"> </w:t>
      </w:r>
      <w:r>
        <w:rPr>
          <w:spacing w:val="-8"/>
          <w:sz w:val="28"/>
        </w:rPr>
        <w:t>Security</w:t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before="96"/>
      </w:pPr>
    </w:p>
    <w:p>
      <w:pPr>
        <w:pStyle w:val="20"/>
        <w:numPr>
          <w:ilvl w:val="0"/>
          <w:numId w:val="2"/>
        </w:numPr>
        <w:tabs>
          <w:tab w:val="left" w:pos="2005"/>
        </w:tabs>
        <w:spacing w:before="0" w:after="0" w:line="266" w:lineRule="auto"/>
        <w:ind w:left="2005" w:right="341" w:hanging="886"/>
        <w:jc w:val="left"/>
        <w:rPr>
          <w:sz w:val="28"/>
        </w:rPr>
      </w:pPr>
      <w:r>
        <w:rPr>
          <w:spacing w:val="-2"/>
          <w:position w:val="1"/>
          <w:sz w:val="28"/>
        </w:rPr>
        <w:t xml:space="preserve">Deployment, </w:t>
      </w:r>
      <w:r>
        <w:rPr>
          <w:spacing w:val="-2"/>
          <w:sz w:val="28"/>
        </w:rPr>
        <w:t>Documentation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&amp; Maintenance</w:t>
      </w:r>
    </w:p>
    <w:p>
      <w:pPr>
        <w:pStyle w:val="15"/>
        <w:spacing w:before="122"/>
        <w:ind w:left="201"/>
      </w:pPr>
      <w:r>
        <w:br w:type="column"/>
      </w:r>
      <w:r>
        <w:rPr>
          <w:spacing w:val="-2"/>
        </w:rPr>
        <w:t>Description</w:t>
      </w:r>
    </w:p>
    <w:p>
      <w:pPr>
        <w:pStyle w:val="15"/>
        <w:spacing w:before="304"/>
      </w:pPr>
    </w:p>
    <w:p>
      <w:pPr>
        <w:pStyle w:val="15"/>
        <w:spacing w:line="269" w:lineRule="auto"/>
        <w:ind w:left="201"/>
      </w:pPr>
      <w:r>
        <w:t xml:space="preserve">Gathering requirements from </w:t>
      </w:r>
      <w:r>
        <w:rPr>
          <w:spacing w:val="-4"/>
        </w:rPr>
        <w:t>donors,</w:t>
      </w:r>
      <w:r>
        <w:rPr>
          <w:spacing w:val="-6"/>
        </w:rPr>
        <w:t xml:space="preserve"> </w:t>
      </w:r>
      <w:r>
        <w:rPr>
          <w:spacing w:val="-4"/>
        </w:rPr>
        <w:t>volunteers,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 xml:space="preserve">receivers; </w:t>
      </w:r>
      <w:r>
        <w:rPr>
          <w:spacing w:val="-8"/>
        </w:rPr>
        <w:t>defining</w:t>
      </w:r>
      <w:r>
        <w:rPr>
          <w:spacing w:val="-9"/>
        </w:rPr>
        <w:t xml:space="preserve"> </w:t>
      </w:r>
      <w:r>
        <w:rPr>
          <w:spacing w:val="-8"/>
        </w:rPr>
        <w:t>scope</w:t>
      </w:r>
      <w:r>
        <w:rPr>
          <w:spacing w:val="-9"/>
        </w:rPr>
        <w:t xml:space="preserve"> </w:t>
      </w:r>
      <w:r>
        <w:rPr>
          <w:spacing w:val="-8"/>
        </w:rPr>
        <w:t>and</w:t>
      </w:r>
      <w:r>
        <w:rPr>
          <w:spacing w:val="-9"/>
        </w:rPr>
        <w:t xml:space="preserve"> </w:t>
      </w:r>
      <w:r>
        <w:rPr>
          <w:spacing w:val="-8"/>
        </w:rPr>
        <w:t>goals;</w:t>
      </w:r>
      <w:r>
        <w:rPr>
          <w:spacing w:val="-9"/>
        </w:rPr>
        <w:t xml:space="preserve"> </w:t>
      </w:r>
      <w:r>
        <w:rPr>
          <w:spacing w:val="-8"/>
        </w:rPr>
        <w:t xml:space="preserve">planning </w:t>
      </w:r>
      <w:r>
        <w:t>data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workflows.</w:t>
      </w:r>
    </w:p>
    <w:p>
      <w:pPr>
        <w:pStyle w:val="15"/>
        <w:spacing w:before="164" w:line="290" w:lineRule="auto"/>
        <w:ind w:left="201"/>
      </w:pPr>
      <w:r>
        <w:rPr>
          <w:spacing w:val="-6"/>
        </w:rPr>
        <w:t>Creating</w:t>
      </w:r>
      <w:r>
        <w:rPr>
          <w:spacing w:val="-17"/>
        </w:rPr>
        <w:t xml:space="preserve"> </w:t>
      </w:r>
      <w:r>
        <w:rPr>
          <w:spacing w:val="-6"/>
        </w:rPr>
        <w:t>custom</w:t>
      </w:r>
      <w:r>
        <w:rPr>
          <w:spacing w:val="-15"/>
        </w:rPr>
        <w:t xml:space="preserve"> </w:t>
      </w:r>
      <w:r>
        <w:rPr>
          <w:spacing w:val="-6"/>
        </w:rPr>
        <w:t>objects,</w:t>
      </w:r>
      <w:r>
        <w:rPr>
          <w:spacing w:val="-15"/>
        </w:rPr>
        <w:t xml:space="preserve"> </w:t>
      </w:r>
      <w:r>
        <w:rPr>
          <w:spacing w:val="-6"/>
        </w:rPr>
        <w:t xml:space="preserve">fields, </w:t>
      </w:r>
      <w:r>
        <w:rPr>
          <w:spacing w:val="-2"/>
        </w:rPr>
        <w:t>relationships;</w:t>
      </w:r>
      <w:r>
        <w:rPr>
          <w:spacing w:val="-16"/>
        </w:rPr>
        <w:t xml:space="preserve"> </w:t>
      </w:r>
      <w:r>
        <w:rPr>
          <w:spacing w:val="-2"/>
        </w:rPr>
        <w:t>setting</w:t>
      </w:r>
      <w:r>
        <w:rPr>
          <w:spacing w:val="-15"/>
        </w:rPr>
        <w:t xml:space="preserve"> </w:t>
      </w:r>
      <w:r>
        <w:rPr>
          <w:spacing w:val="-2"/>
        </w:rPr>
        <w:t>up</w:t>
      </w:r>
      <w:r>
        <w:rPr>
          <w:spacing w:val="-16"/>
        </w:rPr>
        <w:t xml:space="preserve"> </w:t>
      </w:r>
      <w:r>
        <w:rPr>
          <w:spacing w:val="-2"/>
        </w:rPr>
        <w:t xml:space="preserve">Flows </w:t>
      </w:r>
      <w:r>
        <w:t>and</w:t>
      </w:r>
      <w:r>
        <w:rPr>
          <w:spacing w:val="-3"/>
        </w:rPr>
        <w:t xml:space="preserve"> </w:t>
      </w:r>
      <w:r>
        <w:t>Apex</w:t>
      </w:r>
      <w:r>
        <w:rPr>
          <w:spacing w:val="-3"/>
        </w:rPr>
        <w:t xml:space="preserve"> </w:t>
      </w:r>
      <w:r>
        <w:t>Triggers</w:t>
      </w:r>
      <w:r>
        <w:rPr>
          <w:spacing w:val="-3"/>
        </w:rPr>
        <w:t xml:space="preserve"> </w:t>
      </w:r>
      <w:r>
        <w:t>for</w:t>
      </w:r>
    </w:p>
    <w:p>
      <w:pPr>
        <w:pStyle w:val="15"/>
        <w:spacing w:line="294" w:lineRule="exact"/>
        <w:ind w:left="201"/>
      </w:pPr>
      <w:r>
        <w:rPr>
          <w:spacing w:val="-2"/>
        </w:rPr>
        <w:t>automation.</w:t>
      </w:r>
    </w:p>
    <w:p>
      <w:pPr>
        <w:pStyle w:val="15"/>
        <w:spacing w:before="83" w:line="290" w:lineRule="auto"/>
        <w:ind w:left="201"/>
      </w:pPr>
      <w:r>
        <w:t xml:space="preserve">Building Lightning App, </w:t>
      </w:r>
      <w:r>
        <w:rPr>
          <w:spacing w:val="-8"/>
        </w:rPr>
        <w:t>customizing</w:t>
      </w:r>
      <w:r>
        <w:rPr>
          <w:spacing w:val="-9"/>
        </w:rPr>
        <w:t xml:space="preserve"> </w:t>
      </w:r>
      <w:r>
        <w:rPr>
          <w:spacing w:val="-8"/>
        </w:rPr>
        <w:t>layouts,</w:t>
      </w:r>
      <w:r>
        <w:rPr>
          <w:spacing w:val="-9"/>
        </w:rPr>
        <w:t xml:space="preserve"> </w:t>
      </w:r>
      <w:r>
        <w:rPr>
          <w:spacing w:val="-8"/>
        </w:rPr>
        <w:t>adding</w:t>
      </w:r>
      <w:r>
        <w:rPr>
          <w:spacing w:val="-9"/>
        </w:rPr>
        <w:t xml:space="preserve"> </w:t>
      </w:r>
      <w:r>
        <w:rPr>
          <w:spacing w:val="-8"/>
        </w:rPr>
        <w:t xml:space="preserve">fields, </w:t>
      </w:r>
      <w:r>
        <w:t>implementing Flows, and</w:t>
      </w:r>
    </w:p>
    <w:p>
      <w:pPr>
        <w:pStyle w:val="15"/>
        <w:spacing w:line="294" w:lineRule="exact"/>
        <w:ind w:left="201"/>
      </w:pPr>
      <w:r>
        <w:rPr>
          <w:spacing w:val="-8"/>
        </w:rPr>
        <w:t>developing UI logic.</w:t>
      </w:r>
    </w:p>
    <w:p>
      <w:pPr>
        <w:pStyle w:val="15"/>
        <w:spacing w:before="83" w:line="290" w:lineRule="auto"/>
        <w:ind w:left="201" w:right="333"/>
      </w:pPr>
      <w:r>
        <w:rPr>
          <w:spacing w:val="-6"/>
        </w:rPr>
        <w:t>Creating</w:t>
      </w:r>
      <w:r>
        <w:rPr>
          <w:spacing w:val="-17"/>
        </w:rPr>
        <w:t xml:space="preserve"> </w:t>
      </w:r>
      <w:r>
        <w:rPr>
          <w:spacing w:val="-6"/>
        </w:rPr>
        <w:t>Users,</w:t>
      </w:r>
      <w:r>
        <w:rPr>
          <w:spacing w:val="-15"/>
        </w:rPr>
        <w:t xml:space="preserve"> </w:t>
      </w:r>
      <w:r>
        <w:rPr>
          <w:spacing w:val="-6"/>
        </w:rPr>
        <w:t>Profiles,</w:t>
      </w:r>
      <w:r>
        <w:rPr>
          <w:spacing w:val="-15"/>
        </w:rPr>
        <w:t xml:space="preserve"> </w:t>
      </w:r>
      <w:r>
        <w:rPr>
          <w:spacing w:val="-6"/>
        </w:rPr>
        <w:t xml:space="preserve">Public </w:t>
      </w:r>
      <w:r>
        <w:t>Groups, Sharing Rules; configuring Report Types,</w:t>
      </w:r>
    </w:p>
    <w:p>
      <w:pPr>
        <w:pStyle w:val="15"/>
        <w:spacing w:line="294" w:lineRule="exact"/>
        <w:ind w:left="201"/>
      </w:pPr>
      <w:r>
        <w:rPr>
          <w:spacing w:val="-6"/>
        </w:rPr>
        <w:t>Reports,</w:t>
      </w:r>
      <w:r>
        <w:rPr>
          <w:spacing w:val="-8"/>
        </w:rPr>
        <w:t xml:space="preserve"> </w:t>
      </w:r>
      <w:r>
        <w:rPr>
          <w:spacing w:val="-6"/>
        </w:rPr>
        <w:t>Dashboards;</w:t>
      </w:r>
      <w:r>
        <w:rPr>
          <w:spacing w:val="-7"/>
        </w:rPr>
        <w:t xml:space="preserve"> </w:t>
      </w:r>
      <w:r>
        <w:rPr>
          <w:spacing w:val="-6"/>
        </w:rPr>
        <w:t>testing</w:t>
      </w:r>
    </w:p>
    <w:p>
      <w:pPr>
        <w:pStyle w:val="15"/>
        <w:spacing w:before="38" w:line="269" w:lineRule="auto"/>
        <w:ind w:left="201" w:right="174"/>
        <w:jc w:val="both"/>
      </w:pPr>
      <w:r>
        <w:rPr>
          <w:spacing w:val="-4"/>
        </w:rPr>
        <w:t>functionalities</w:t>
      </w:r>
      <w:r>
        <w:rPr>
          <w:spacing w:val="-14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ensuring</w:t>
      </w:r>
      <w:r>
        <w:rPr>
          <w:spacing w:val="-14"/>
        </w:rPr>
        <w:t xml:space="preserve"> </w:t>
      </w:r>
      <w:r>
        <w:rPr>
          <w:spacing w:val="-4"/>
        </w:rPr>
        <w:t xml:space="preserve">data </w:t>
      </w:r>
      <w:r>
        <w:rPr>
          <w:spacing w:val="-2"/>
        </w:rPr>
        <w:t>security.</w:t>
      </w:r>
    </w:p>
    <w:p>
      <w:pPr>
        <w:pStyle w:val="15"/>
        <w:spacing w:before="44" w:line="290" w:lineRule="auto"/>
        <w:ind w:left="201" w:right="323"/>
        <w:jc w:val="both"/>
      </w:pPr>
      <w:r>
        <w:rPr>
          <w:spacing w:val="-6"/>
        </w:rPr>
        <w:t>Designing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1"/>
        </w:rPr>
        <w:t xml:space="preserve"> </w:t>
      </w:r>
      <w:r>
        <w:rPr>
          <w:spacing w:val="-6"/>
        </w:rPr>
        <w:t>finalizing</w:t>
      </w:r>
      <w:r>
        <w:rPr>
          <w:spacing w:val="-12"/>
        </w:rPr>
        <w:t xml:space="preserve"> </w:t>
      </w:r>
      <w:r>
        <w:rPr>
          <w:spacing w:val="-6"/>
        </w:rPr>
        <w:t xml:space="preserve">Home </w:t>
      </w:r>
      <w:r>
        <w:rPr>
          <w:spacing w:val="-8"/>
        </w:rPr>
        <w:t xml:space="preserve">Page, deploying solution to live </w:t>
      </w:r>
      <w:r>
        <w:t>environment,</w:t>
      </w:r>
      <w:r>
        <w:rPr>
          <w:spacing w:val="-1"/>
        </w:rPr>
        <w:t xml:space="preserve"> </w:t>
      </w:r>
      <w:r>
        <w:t>preparing</w:t>
      </w:r>
    </w:p>
    <w:p>
      <w:pPr>
        <w:pStyle w:val="15"/>
        <w:spacing w:line="294" w:lineRule="exact"/>
        <w:ind w:left="201"/>
        <w:jc w:val="both"/>
      </w:pPr>
      <w:r>
        <w:rPr>
          <w:spacing w:val="-4"/>
        </w:rPr>
        <w:t>documentation,</w:t>
      </w:r>
      <w:r>
        <w:rPr>
          <w:spacing w:val="-10"/>
        </w:rPr>
        <w:t xml:space="preserve"> </w:t>
      </w:r>
      <w:r>
        <w:rPr>
          <w:spacing w:val="-4"/>
        </w:rPr>
        <w:t>conclusion,</w:t>
      </w:r>
      <w:r>
        <w:rPr>
          <w:spacing w:val="-9"/>
        </w:rPr>
        <w:t xml:space="preserve"> </w:t>
      </w:r>
      <w:r>
        <w:rPr>
          <w:spacing w:val="-5"/>
        </w:rPr>
        <w:t>and</w:t>
      </w:r>
    </w:p>
    <w:p>
      <w:pPr>
        <w:pStyle w:val="15"/>
        <w:spacing w:before="38"/>
        <w:ind w:left="201"/>
        <w:jc w:val="both"/>
      </w:pPr>
      <w:r>
        <w:rPr>
          <w:w w:val="90"/>
        </w:rPr>
        <w:t>ongoing</w:t>
      </w:r>
      <w:r>
        <w:rPr>
          <w:spacing w:val="15"/>
        </w:rPr>
        <w:t xml:space="preserve"> </w:t>
      </w:r>
      <w:r>
        <w:rPr>
          <w:w w:val="90"/>
        </w:rPr>
        <w:t>system</w:t>
      </w:r>
      <w:r>
        <w:rPr>
          <w:spacing w:val="15"/>
        </w:rPr>
        <w:t xml:space="preserve"> </w:t>
      </w:r>
      <w:r>
        <w:rPr>
          <w:spacing w:val="-2"/>
          <w:w w:val="90"/>
        </w:rPr>
        <w:t>maintenance.</w:t>
      </w:r>
    </w:p>
    <w:p>
      <w:pPr>
        <w:pStyle w:val="15"/>
        <w:spacing w:before="120" w:line="274" w:lineRule="auto"/>
        <w:ind w:left="227" w:right="1362" w:hanging="67"/>
      </w:pPr>
      <w:r>
        <w:br w:type="column"/>
      </w:r>
      <w:r>
        <w:rPr>
          <w:spacing w:val="-4"/>
        </w:rPr>
        <w:t xml:space="preserve">Page </w:t>
      </w:r>
      <w:r>
        <w:rPr>
          <w:spacing w:val="-2"/>
        </w:rPr>
        <w:t>Numbers</w:t>
      </w:r>
    </w:p>
    <w:p>
      <w:pPr>
        <w:pStyle w:val="15"/>
        <w:spacing w:before="214"/>
        <w:ind w:left="161"/>
      </w:pPr>
      <w:r>
        <w:rPr>
          <w:spacing w:val="-10"/>
        </w:rPr>
        <w:t>4</w:t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before="81"/>
      </w:pPr>
    </w:p>
    <w:p>
      <w:pPr>
        <w:pStyle w:val="15"/>
        <w:ind w:left="161"/>
      </w:pPr>
      <w:r>
        <w:rPr>
          <w:w w:val="90"/>
        </w:rPr>
        <w:t>4</w:t>
      </w:r>
      <w:r>
        <w:rPr>
          <w:spacing w:val="-8"/>
          <w:w w:val="90"/>
        </w:rPr>
        <w:t xml:space="preserve"> </w:t>
      </w:r>
      <w:r>
        <w:rPr>
          <w:w w:val="90"/>
        </w:rPr>
        <w:t>-</w:t>
      </w:r>
      <w:r>
        <w:rPr>
          <w:spacing w:val="-8"/>
          <w:w w:val="90"/>
        </w:rPr>
        <w:t xml:space="preserve"> </w:t>
      </w:r>
      <w:r>
        <w:rPr>
          <w:spacing w:val="-5"/>
          <w:w w:val="90"/>
        </w:rPr>
        <w:t>11</w:t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before="77"/>
      </w:pPr>
    </w:p>
    <w:p>
      <w:pPr>
        <w:pStyle w:val="15"/>
        <w:spacing w:before="1"/>
        <w:ind w:left="161"/>
      </w:pPr>
      <w:r>
        <w:rPr>
          <w:w w:val="90"/>
        </w:rPr>
        <w:t>11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4"/>
          <w:w w:val="90"/>
        </w:rPr>
        <w:t xml:space="preserve"> </w:t>
      </w:r>
      <w:r>
        <w:rPr>
          <w:spacing w:val="-7"/>
          <w:w w:val="90"/>
        </w:rPr>
        <w:t>28</w:t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before="77"/>
      </w:pPr>
    </w:p>
    <w:p>
      <w:pPr>
        <w:pStyle w:val="15"/>
        <w:ind w:left="161"/>
      </w:pPr>
      <w:r>
        <w:rPr>
          <w:w w:val="90"/>
        </w:rPr>
        <w:t>28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4"/>
          <w:w w:val="90"/>
        </w:rPr>
        <w:t xml:space="preserve"> </w:t>
      </w:r>
      <w:r>
        <w:rPr>
          <w:spacing w:val="-7"/>
          <w:w w:val="90"/>
        </w:rPr>
        <w:t>37</w:t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before="164"/>
      </w:pPr>
    </w:p>
    <w:p>
      <w:pPr>
        <w:pStyle w:val="15"/>
        <w:spacing w:before="1"/>
        <w:ind w:left="161"/>
      </w:pPr>
      <w:r>
        <w:rPr>
          <w:w w:val="90"/>
        </w:rPr>
        <w:t>37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4"/>
          <w:w w:val="90"/>
        </w:rPr>
        <w:t xml:space="preserve"> </w:t>
      </w:r>
      <w:r>
        <w:rPr>
          <w:spacing w:val="-7"/>
          <w:w w:val="90"/>
        </w:rPr>
        <w:t>40</w:t>
      </w:r>
    </w:p>
    <w:p>
      <w:pPr>
        <w:pStyle w:val="15"/>
        <w:spacing w:after="0"/>
        <w:sectPr>
          <w:type w:val="continuous"/>
          <w:pgSz w:w="11910" w:h="16850"/>
          <w:pgMar w:top="800" w:right="566" w:bottom="280" w:left="425" w:header="0" w:footer="0" w:gutter="0"/>
          <w:cols w:num="3" w:space="40" w:equalWidth="0">
            <w:col w:w="4346" w:space="40"/>
            <w:col w:w="3872" w:space="39"/>
            <w:col w:w="2622"/>
          </w:cols>
          <w:docGrid w:linePitch="312" w:charSpace="0"/>
        </w:sectPr>
      </w:pPr>
    </w:p>
    <w:p>
      <w:pPr>
        <w:pStyle w:val="15"/>
        <w:rPr>
          <w:sz w:val="40"/>
        </w:rPr>
      </w:pPr>
      <w:r>
        <w:rPr>
          <w:sz w:val="40"/>
        </w:rPr>
        <w:drawing>
          <wp:anchor distT="0" distB="0" distL="0" distR="0" simplePos="0" relativeHeight="2" behindDoc="1" locked="0" layoutInCell="1" hidden="0" allowOverlap="1">
            <wp:simplePos x="0" y="0"/>
            <wp:positionH relativeFrom="page">
              <wp:posOffset>914491</wp:posOffset>
            </wp:positionH>
            <wp:positionV relativeFrom="page">
              <wp:posOffset>3048</wp:posOffset>
            </wp:positionV>
            <wp:extent cx="6645309" cy="10693526"/>
            <wp:effectExtent l="0" t="0" r="0" b="0"/>
            <wp:wrapNone/>
            <wp:docPr id="9" name="图片 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1" name="图片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309" cy="1069352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spacing w:before="344"/>
        <w:rPr>
          <w:sz w:val="40"/>
        </w:rPr>
      </w:pPr>
    </w:p>
    <w:p>
      <w:pPr>
        <w:pStyle w:val="16"/>
        <w:ind w:left="0" w:right="380"/>
        <w:jc w:val="right"/>
        <w:rPr>
          <w:rFonts w:ascii="Verdana" w:hAnsi="Verdana"/>
        </w:rPr>
      </w:pPr>
      <w:r>
        <w:rPr>
          <w:rFonts w:ascii="Verdana" w:hAnsi="Verdana"/>
          <w:spacing w:val="-10"/>
        </w:rPr>
        <w:t>4</w:t>
      </w:r>
    </w:p>
    <w:p>
      <w:pPr>
        <w:pStyle w:val="16"/>
        <w:spacing w:after="0"/>
        <w:jc w:val="right"/>
        <w:rPr>
          <w:rFonts w:ascii="Verdana" w:hAnsi="Verdana"/>
        </w:rPr>
        <w:sectPr>
          <w:type w:val="continuous"/>
          <w:pgSz w:w="11910" w:h="16850"/>
          <w:pgMar w:top="800" w:right="566" w:bottom="280" w:left="425" w:header="0" w:footer="0" w:gutter="0"/>
          <w:docGrid w:linePitch="312" w:charSpace="0"/>
        </w:sectPr>
      </w:pPr>
    </w:p>
    <w:p>
      <w:pPr>
        <w:tabs>
          <w:tab w:val="left" w:pos="2443"/>
        </w:tabs>
        <w:spacing w:before="96"/>
        <w:ind w:left="1015" w:right="0" w:firstLine="0"/>
        <w:jc w:val="left"/>
        <w:rPr>
          <w:position w:val="2"/>
          <w:sz w:val="36"/>
        </w:rPr>
      </w:pPr>
      <w:r>
        <w:rPr>
          <w:color w:val="2D2828"/>
          <w:w w:val="90"/>
          <w:sz w:val="38"/>
        </w:rPr>
        <w:t>Phase</w:t>
      </w:r>
      <w:r>
        <w:rPr>
          <w:color w:val="2D2828"/>
          <w:spacing w:val="3"/>
          <w:sz w:val="38"/>
        </w:rPr>
        <w:t xml:space="preserve"> </w:t>
      </w:r>
      <w:r>
        <w:rPr>
          <w:color w:val="2D2828"/>
          <w:spacing w:val="-5"/>
          <w:w w:val="95"/>
          <w:sz w:val="38"/>
        </w:rPr>
        <w:t>1</w:t>
      </w:r>
      <w:r>
        <w:rPr>
          <w:b/>
          <w:color w:val="2D2828"/>
          <w:spacing w:val="-5"/>
          <w:w w:val="95"/>
          <w:sz w:val="38"/>
        </w:rPr>
        <w:t>:</w:t>
      </w:r>
      <w:r>
        <w:rPr>
          <w:b/>
          <w:color w:val="2D2828"/>
          <w:sz w:val="38"/>
        </w:rPr>
        <w:tab/>
      </w:r>
      <w:r>
        <w:rPr>
          <w:w w:val="95"/>
          <w:position w:val="2"/>
          <w:sz w:val="36"/>
        </w:rPr>
        <w:t>Requirement</w:t>
      </w:r>
      <w:r>
        <w:rPr>
          <w:spacing w:val="-8"/>
          <w:w w:val="95"/>
          <w:position w:val="2"/>
          <w:sz w:val="36"/>
        </w:rPr>
        <w:t xml:space="preserve"> </w:t>
      </w:r>
      <w:r>
        <w:rPr>
          <w:w w:val="95"/>
          <w:position w:val="2"/>
          <w:sz w:val="36"/>
        </w:rPr>
        <w:t>Analysis</w:t>
      </w:r>
      <w:r>
        <w:rPr>
          <w:spacing w:val="-7"/>
          <w:w w:val="95"/>
          <w:position w:val="2"/>
          <w:sz w:val="36"/>
        </w:rPr>
        <w:t xml:space="preserve"> </w:t>
      </w:r>
      <w:r>
        <w:rPr>
          <w:w w:val="95"/>
          <w:position w:val="2"/>
          <w:sz w:val="36"/>
        </w:rPr>
        <w:t>&amp;</w:t>
      </w:r>
      <w:r>
        <w:rPr>
          <w:spacing w:val="-8"/>
          <w:w w:val="95"/>
          <w:position w:val="2"/>
          <w:sz w:val="36"/>
        </w:rPr>
        <w:t xml:space="preserve"> </w:t>
      </w:r>
      <w:r>
        <w:rPr>
          <w:spacing w:val="-2"/>
          <w:w w:val="95"/>
          <w:position w:val="2"/>
          <w:sz w:val="36"/>
        </w:rPr>
        <w:t>Planning:-</w:t>
      </w:r>
    </w:p>
    <w:p>
      <w:pPr>
        <w:pStyle w:val="15"/>
        <w:spacing w:before="237"/>
        <w:rPr>
          <w:sz w:val="38"/>
        </w:rPr>
      </w:pPr>
    </w:p>
    <w:p>
      <w:pPr>
        <w:pStyle w:val="17"/>
        <w:spacing w:before="1"/>
      </w:pPr>
      <w:r>
        <w:rPr>
          <w:color w:val="2D2828"/>
          <w:spacing w:val="-6"/>
        </w:rPr>
        <w:t>To</w:t>
      </w:r>
      <w:r>
        <w:rPr>
          <w:color w:val="2D2828"/>
          <w:spacing w:val="-19"/>
        </w:rPr>
        <w:t xml:space="preserve"> </w:t>
      </w:r>
      <w:r>
        <w:rPr>
          <w:color w:val="2D2828"/>
          <w:spacing w:val="-6"/>
        </w:rPr>
        <w:t>Supply</w:t>
      </w:r>
      <w:r>
        <w:rPr>
          <w:color w:val="2D2828"/>
          <w:spacing w:val="-19"/>
        </w:rPr>
        <w:t xml:space="preserve"> </w:t>
      </w:r>
      <w:r>
        <w:rPr>
          <w:color w:val="2D2828"/>
          <w:spacing w:val="-6"/>
        </w:rPr>
        <w:t>Leftover</w:t>
      </w:r>
      <w:r>
        <w:rPr>
          <w:color w:val="2D2828"/>
          <w:spacing w:val="-18"/>
        </w:rPr>
        <w:t xml:space="preserve"> </w:t>
      </w:r>
      <w:r>
        <w:rPr>
          <w:color w:val="2D2828"/>
          <w:spacing w:val="-6"/>
        </w:rPr>
        <w:t>Food</w:t>
      </w:r>
      <w:r>
        <w:rPr>
          <w:color w:val="2D2828"/>
          <w:spacing w:val="-19"/>
        </w:rPr>
        <w:t xml:space="preserve"> </w:t>
      </w:r>
      <w:r>
        <w:rPr>
          <w:color w:val="2D2828"/>
          <w:spacing w:val="-6"/>
        </w:rPr>
        <w:t>to</w:t>
      </w:r>
      <w:r>
        <w:rPr>
          <w:color w:val="2D2828"/>
          <w:spacing w:val="-19"/>
        </w:rPr>
        <w:t xml:space="preserve"> </w:t>
      </w:r>
      <w:r>
        <w:rPr>
          <w:color w:val="2D2828"/>
          <w:spacing w:val="-6"/>
        </w:rPr>
        <w:t>Poor:</w:t>
      </w:r>
    </w:p>
    <w:p>
      <w:pPr>
        <w:pStyle w:val="15"/>
        <w:spacing w:before="189" w:line="322" w:lineRule="auto"/>
        <w:ind w:left="1015" w:firstLine="1267"/>
      </w:pPr>
      <w:r>
        <w:rPr>
          <w:color w:val="2D2828"/>
          <w:spacing w:val="-6"/>
        </w:rPr>
        <w:t>Utilizing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6"/>
        </w:rPr>
        <w:t>Salesforce,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6"/>
        </w:rPr>
        <w:t>our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6"/>
        </w:rPr>
        <w:t>project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6"/>
        </w:rPr>
        <w:t>streamlines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6"/>
        </w:rPr>
        <w:t>surplus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6"/>
        </w:rPr>
        <w:t>food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6"/>
        </w:rPr>
        <w:t>collection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6"/>
        </w:rPr>
        <w:t xml:space="preserve">and </w:t>
      </w:r>
      <w:r>
        <w:rPr>
          <w:color w:val="2D2828"/>
          <w:spacing w:val="-2"/>
        </w:rPr>
        <w:t>distributionto</w:t>
      </w:r>
      <w:r>
        <w:rPr>
          <w:color w:val="2D2828"/>
          <w:spacing w:val="-16"/>
        </w:rPr>
        <w:t xml:space="preserve"> </w:t>
      </w:r>
      <w:r>
        <w:rPr>
          <w:color w:val="2D2828"/>
          <w:spacing w:val="-2"/>
        </w:rPr>
        <w:t>the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2"/>
        </w:rPr>
        <w:t>needy,</w:t>
      </w:r>
      <w:r>
        <w:rPr>
          <w:color w:val="2D2828"/>
          <w:spacing w:val="-16"/>
        </w:rPr>
        <w:t xml:space="preserve"> </w:t>
      </w:r>
      <w:r>
        <w:rPr>
          <w:color w:val="2D2828"/>
          <w:spacing w:val="-2"/>
        </w:rPr>
        <w:t>ensuring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2"/>
        </w:rPr>
        <w:t>efficiency</w:t>
      </w:r>
      <w:r>
        <w:rPr>
          <w:color w:val="2D2828"/>
          <w:spacing w:val="-16"/>
        </w:rPr>
        <w:t xml:space="preserve"> </w:t>
      </w:r>
      <w:r>
        <w:rPr>
          <w:color w:val="2D2828"/>
          <w:spacing w:val="-2"/>
        </w:rPr>
        <w:t>and</w:t>
      </w:r>
      <w:r>
        <w:rPr>
          <w:color w:val="2D2828"/>
          <w:spacing w:val="-15"/>
        </w:rPr>
        <w:t xml:space="preserve"> </w:t>
      </w:r>
      <w:r>
        <w:rPr>
          <w:color w:val="2D2828"/>
          <w:spacing w:val="-2"/>
        </w:rPr>
        <w:t>transparency.</w:t>
      </w:r>
    </w:p>
    <w:p>
      <w:pPr>
        <w:pStyle w:val="15"/>
        <w:spacing w:before="96"/>
        <w:rPr>
          <w:sz w:val="36"/>
        </w:rPr>
      </w:pPr>
    </w:p>
    <w:p>
      <w:pPr>
        <w:spacing w:before="0"/>
        <w:ind w:left="1015" w:right="0" w:firstLine="0"/>
        <w:jc w:val="left"/>
        <w:rPr>
          <w:position w:val="2"/>
          <w:sz w:val="36"/>
        </w:rPr>
      </w:pPr>
      <w:r>
        <w:rPr>
          <w:color w:val="2D2828"/>
          <w:spacing w:val="-10"/>
          <w:sz w:val="38"/>
        </w:rPr>
        <w:t>Phase</w:t>
      </w:r>
      <w:r>
        <w:rPr>
          <w:color w:val="2D2828"/>
          <w:spacing w:val="-19"/>
          <w:sz w:val="38"/>
        </w:rPr>
        <w:t xml:space="preserve"> </w:t>
      </w:r>
      <w:r>
        <w:rPr>
          <w:color w:val="2D2828"/>
          <w:spacing w:val="-10"/>
          <w:sz w:val="38"/>
        </w:rPr>
        <w:t>2:</w:t>
      </w:r>
      <w:r>
        <w:rPr>
          <w:color w:val="2D2828"/>
          <w:spacing w:val="60"/>
          <w:w w:val="150"/>
          <w:sz w:val="38"/>
        </w:rPr>
        <w:t xml:space="preserve"> </w:t>
      </w:r>
      <w:r>
        <w:rPr>
          <w:spacing w:val="-10"/>
          <w:position w:val="2"/>
          <w:sz w:val="36"/>
        </w:rPr>
        <w:t>Salesforce</w:t>
      </w:r>
      <w:r>
        <w:rPr>
          <w:spacing w:val="-18"/>
          <w:position w:val="2"/>
          <w:sz w:val="36"/>
        </w:rPr>
        <w:t xml:space="preserve"> </w:t>
      </w:r>
      <w:r>
        <w:rPr>
          <w:spacing w:val="-10"/>
          <w:position w:val="2"/>
          <w:sz w:val="36"/>
        </w:rPr>
        <w:t>Development</w:t>
      </w:r>
      <w:r>
        <w:rPr>
          <w:spacing w:val="-18"/>
          <w:position w:val="2"/>
          <w:sz w:val="36"/>
        </w:rPr>
        <w:t xml:space="preserve"> </w:t>
      </w:r>
      <w:r>
        <w:rPr>
          <w:spacing w:val="-10"/>
          <w:position w:val="2"/>
          <w:sz w:val="36"/>
        </w:rPr>
        <w:t>–</w:t>
      </w:r>
      <w:r>
        <w:rPr>
          <w:spacing w:val="-18"/>
          <w:position w:val="2"/>
          <w:sz w:val="36"/>
        </w:rPr>
        <w:t xml:space="preserve"> </w:t>
      </w:r>
      <w:r>
        <w:rPr>
          <w:spacing w:val="-10"/>
          <w:position w:val="2"/>
          <w:sz w:val="36"/>
        </w:rPr>
        <w:t>Backend</w:t>
      </w:r>
      <w:r>
        <w:rPr>
          <w:spacing w:val="-18"/>
          <w:position w:val="2"/>
          <w:sz w:val="36"/>
        </w:rPr>
        <w:t xml:space="preserve"> </w:t>
      </w:r>
      <w:r>
        <w:rPr>
          <w:spacing w:val="-10"/>
          <w:position w:val="2"/>
          <w:sz w:val="36"/>
        </w:rPr>
        <w:t>&amp;</w:t>
      </w:r>
      <w:r>
        <w:rPr>
          <w:spacing w:val="-18"/>
          <w:position w:val="2"/>
          <w:sz w:val="36"/>
        </w:rPr>
        <w:t xml:space="preserve"> </w:t>
      </w:r>
      <w:r>
        <w:rPr>
          <w:spacing w:val="-10"/>
          <w:position w:val="2"/>
          <w:sz w:val="36"/>
        </w:rPr>
        <w:t>Configurations:-</w:t>
      </w:r>
    </w:p>
    <w:p>
      <w:pPr>
        <w:pStyle w:val="15"/>
        <w:spacing w:before="209"/>
        <w:rPr>
          <w:sz w:val="38"/>
        </w:rPr>
      </w:pPr>
    </w:p>
    <w:p>
      <w:pPr>
        <w:pStyle w:val="17"/>
        <w:spacing w:line="444" w:lineRule="auto"/>
        <w:ind w:right="1628"/>
      </w:pPr>
      <w:r>
        <w:rPr>
          <w:color w:val="2D2828"/>
          <w:spacing w:val="-10"/>
        </w:rPr>
        <w:t>Milestone</w:t>
      </w:r>
      <w:r>
        <w:rPr>
          <w:color w:val="2D2828"/>
          <w:spacing w:val="-13"/>
        </w:rPr>
        <w:t xml:space="preserve"> </w:t>
      </w:r>
      <w:r>
        <w:rPr>
          <w:color w:val="2D2828"/>
          <w:spacing w:val="-10"/>
        </w:rPr>
        <w:t>1:</w:t>
      </w:r>
      <w:r>
        <w:rPr>
          <w:color w:val="2D2828"/>
          <w:spacing w:val="-13"/>
        </w:rPr>
        <w:t xml:space="preserve"> </w:t>
      </w:r>
      <w:r>
        <w:rPr>
          <w:color w:val="2D2828"/>
          <w:spacing w:val="-10"/>
        </w:rPr>
        <w:t>Salesforce</w:t>
      </w:r>
      <w:r>
        <w:rPr>
          <w:color w:val="2D2828"/>
          <w:spacing w:val="-13"/>
        </w:rPr>
        <w:t xml:space="preserve"> </w:t>
      </w:r>
      <w:r>
        <w:rPr>
          <w:color w:val="2D2828"/>
          <w:spacing w:val="-10"/>
        </w:rPr>
        <w:t>developer</w:t>
      </w:r>
      <w:r>
        <w:rPr>
          <w:color w:val="2D2828"/>
          <w:spacing w:val="-13"/>
        </w:rPr>
        <w:t xml:space="preserve"> </w:t>
      </w:r>
      <w:r>
        <w:rPr>
          <w:color w:val="2D2828"/>
          <w:spacing w:val="-10"/>
        </w:rPr>
        <w:t>account</w:t>
      </w:r>
      <w:r>
        <w:rPr>
          <w:color w:val="2D2828"/>
          <w:spacing w:val="-13"/>
        </w:rPr>
        <w:t xml:space="preserve"> </w:t>
      </w:r>
      <w:r>
        <w:rPr>
          <w:color w:val="2D2828"/>
          <w:spacing w:val="-10"/>
        </w:rPr>
        <w:t xml:space="preserve">creation </w:t>
      </w:r>
      <w:r>
        <w:rPr>
          <w:color w:val="2D2828"/>
          <w:spacing w:val="-2"/>
        </w:rPr>
        <w:t>Activity</w:t>
      </w:r>
      <w:r>
        <w:rPr>
          <w:color w:val="2D2828"/>
          <w:spacing w:val="-20"/>
        </w:rPr>
        <w:t xml:space="preserve"> </w:t>
      </w:r>
      <w:r>
        <w:rPr>
          <w:color w:val="2D2828"/>
          <w:spacing w:val="-2"/>
        </w:rPr>
        <w:t>1:</w:t>
      </w:r>
      <w:r>
        <w:rPr>
          <w:color w:val="2D2828"/>
          <w:spacing w:val="-20"/>
        </w:rPr>
        <w:t xml:space="preserve"> </w:t>
      </w:r>
      <w:r>
        <w:rPr>
          <w:color w:val="2D2828"/>
          <w:spacing w:val="-2"/>
        </w:rPr>
        <w:t>Creating</w:t>
      </w:r>
      <w:r>
        <w:rPr>
          <w:color w:val="2D2828"/>
          <w:spacing w:val="-20"/>
        </w:rPr>
        <w:t xml:space="preserve"> </w:t>
      </w:r>
      <w:r>
        <w:rPr>
          <w:color w:val="2D2828"/>
          <w:spacing w:val="-2"/>
        </w:rPr>
        <w:t>Developer</w:t>
      </w:r>
      <w:r>
        <w:rPr>
          <w:color w:val="2D2828"/>
          <w:spacing w:val="-21"/>
        </w:rPr>
        <w:t xml:space="preserve"> </w:t>
      </w:r>
      <w:r>
        <w:rPr>
          <w:color w:val="2D2828"/>
          <w:spacing w:val="-2"/>
        </w:rPr>
        <w:t>Account</w:t>
      </w:r>
    </w:p>
    <w:p>
      <w:pPr>
        <w:pStyle w:val="15"/>
        <w:spacing w:before="195"/>
        <w:ind w:left="1015"/>
      </w:pPr>
      <w:r>
        <w:rPr>
          <w:color w:val="2D2828"/>
          <w:spacing w:val="-8"/>
        </w:rPr>
        <w:t>Creating</w:t>
      </w:r>
      <w:r>
        <w:rPr>
          <w:color w:val="2D2828"/>
          <w:spacing w:val="-12"/>
        </w:rPr>
        <w:t xml:space="preserve"> </w:t>
      </w:r>
      <w:r>
        <w:rPr>
          <w:color w:val="2D2828"/>
          <w:spacing w:val="-8"/>
        </w:rPr>
        <w:t>a</w:t>
      </w:r>
      <w:r>
        <w:rPr>
          <w:color w:val="2D2828"/>
          <w:spacing w:val="-9"/>
        </w:rPr>
        <w:t xml:space="preserve"> </w:t>
      </w:r>
      <w:r>
        <w:rPr>
          <w:color w:val="2D2828"/>
          <w:spacing w:val="-8"/>
        </w:rPr>
        <w:t>developer</w:t>
      </w:r>
      <w:r>
        <w:rPr>
          <w:color w:val="2D2828"/>
          <w:spacing w:val="-10"/>
        </w:rPr>
        <w:t xml:space="preserve"> </w:t>
      </w:r>
      <w:r>
        <w:rPr>
          <w:color w:val="2D2828"/>
          <w:spacing w:val="-8"/>
        </w:rPr>
        <w:t>org</w:t>
      </w:r>
      <w:r>
        <w:rPr>
          <w:color w:val="2D2828"/>
          <w:spacing w:val="-9"/>
        </w:rPr>
        <w:t xml:space="preserve"> </w:t>
      </w:r>
      <w:r>
        <w:rPr>
          <w:color w:val="2D2828"/>
          <w:spacing w:val="-8"/>
        </w:rPr>
        <w:t>in</w:t>
      </w:r>
      <w:r>
        <w:rPr>
          <w:color w:val="2D2828"/>
          <w:spacing w:val="-9"/>
        </w:rPr>
        <w:t xml:space="preserve"> </w:t>
      </w:r>
      <w:r>
        <w:rPr>
          <w:color w:val="2D2828"/>
          <w:spacing w:val="-8"/>
        </w:rPr>
        <w:t>salesforce.</w:t>
      </w:r>
    </w:p>
    <w:p>
      <w:pPr>
        <w:pStyle w:val="20"/>
        <w:numPr>
          <w:ilvl w:val="0"/>
          <w:numId w:val="3"/>
        </w:numPr>
        <w:tabs>
          <w:tab w:val="left" w:pos="1327"/>
        </w:tabs>
        <w:spacing w:before="117" w:after="0" w:line="240" w:lineRule="auto"/>
        <w:ind w:left="1327" w:right="0" w:hanging="252"/>
        <w:jc w:val="left"/>
        <w:rPr>
          <w:color w:val="34465C"/>
          <w:sz w:val="28"/>
        </w:rPr>
      </w:pPr>
      <w:r>
        <w:rPr>
          <w:color w:val="34465C"/>
          <w:sz w:val="28"/>
        </w:rPr>
        <w:t>Go</w:t>
      </w:r>
      <w:r>
        <w:rPr>
          <w:color w:val="34465C"/>
          <w:spacing w:val="-13"/>
          <w:sz w:val="28"/>
        </w:rPr>
        <w:t xml:space="preserve"> </w:t>
      </w:r>
      <w:r>
        <w:rPr>
          <w:color w:val="34465C"/>
          <w:sz w:val="28"/>
        </w:rPr>
        <w:t>to</w:t>
      </w:r>
      <w:r>
        <w:rPr>
          <w:color w:val="34465C"/>
          <w:spacing w:val="-11"/>
          <w:sz w:val="28"/>
        </w:rPr>
        <w:t xml:space="preserve"> </w:t>
      </w:r>
      <w:r>
        <w:rPr>
          <w:color w:val="72AFD1"/>
          <w:spacing w:val="-2"/>
          <w:sz w:val="28"/>
        </w:rPr>
        <w:fldChar w:fldCharType="begin"/>
      </w:r>
      <w:r>
        <w:instrText>HYPERLINK "https://developer.salesforce.com/signup"</w:instrText>
      </w:r>
      <w:r>
        <w:rPr>
          <w:color w:val="72AFD1"/>
          <w:spacing w:val="-2"/>
          <w:sz w:val="28"/>
        </w:rPr>
        <w:fldChar w:fldCharType="separate"/>
      </w:r>
      <w:r>
        <w:rPr>
          <w:color w:val="72AFD1"/>
          <w:spacing w:val="-2"/>
          <w:sz w:val="28"/>
        </w:rPr>
        <w:t>https://developer.salesforce.com/signup</w:t>
      </w:r>
      <w:r>
        <w:rPr>
          <w:color w:val="72AFD1"/>
          <w:spacing w:val="-2"/>
          <w:sz w:val="28"/>
        </w:rPr>
        <w:fldChar w:fldCharType="end"/>
      </w:r>
    </w:p>
    <w:p>
      <w:pPr>
        <w:pStyle w:val="15"/>
        <w:spacing w:before="13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964925</wp:posOffset>
                </wp:positionH>
                <wp:positionV relativeFrom="paragraph">
                  <wp:posOffset>248340</wp:posOffset>
                </wp:positionV>
                <wp:extent cx="5879465" cy="2887345"/>
                <wp:effectExtent l="0" t="0" r="0" b="0"/>
                <wp:wrapTopAndBottom/>
                <wp:docPr id="15" name="组合 15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6" name="组合 16"/>
                      <wpg:cNvGrpSpPr/>
                      <wpg:grpSpPr>
                        <a:xfrm rot="0">
                          <a:off x="0" y="0"/>
                          <a:ext cx="5879465" cy="2887345"/>
                          <a:chOff x="0" y="0"/>
                          <a:chExt cx="5879465" cy="288734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8" name="图片 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73025"/>
                            <a:ext cx="5736590" cy="274446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0" name="图片 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88734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21" o:spid="_x0000_s21" coordorigin="1519,9693" coordsize="9259,4547" style="position:absolute;&#10;margin-left:75.97839pt;&#10;margin-top:19.55436pt;&#10;width:462.94998pt;&#10;height:227.35002pt;&#10;mso-position-horizontal:absolute;&#10;mso-position-horizontal-relative:page;&#10;mso-position-vertical:absolute;&#10;mso-wrap-distance-left:0.0pt;&#10;mso-wrap-distance-right:0.0pt;">
                <v:shape type="#_x0000_t75" id="图片 22" o:spid="_x0000_s22" style="position:absolute;&#10;left:1634;&#10;top:9808;&#10;width:9034;&#10;height:4321;" filled="f" stroked="f" strokeweight="1.0pt">
                  <v:imagedata r:id="rId9" o:title="8032080821757771825664"/>
                  <o:lock aspectratio="t"/>
                  <v:stroke color="#000000"/>
                </v:shape>
                <v:shape type="#_x0000_t75" id="图片 23" o:spid="_x0000_s23" style="position:absolute;&#10;left:1519;&#10;top:9693;&#10;width:9259;&#10;height:4547;" filled="f" stroked="f" strokeweight="1.0pt">
                  <v:imagedata r:id="rId10" o:title="4482054961757771825668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20"/>
        <w:numPr>
          <w:ilvl w:val="0"/>
          <w:numId w:val="3"/>
        </w:numPr>
        <w:tabs>
          <w:tab w:val="left" w:pos="1313"/>
        </w:tabs>
        <w:spacing w:before="105" w:after="0" w:line="240" w:lineRule="auto"/>
        <w:ind w:left="1313" w:right="0" w:hanging="238"/>
        <w:jc w:val="left"/>
        <w:rPr>
          <w:rFonts w:ascii="Arial" w:hAnsi="Arial"/>
          <w:b/>
          <w:color w:val="34465C"/>
          <w:sz w:val="21"/>
        </w:rPr>
      </w:pPr>
      <w:r>
        <w:rPr>
          <w:spacing w:val="-6"/>
          <w:sz w:val="28"/>
          <w:vertAlign w:val="baseline"/>
        </w:rPr>
        <w:t>On</w:t>
      </w:r>
      <w:r>
        <w:rPr>
          <w:spacing w:val="-10"/>
          <w:sz w:val="28"/>
          <w:vertAlign w:val="baseline"/>
        </w:rPr>
        <w:t xml:space="preserve"> </w:t>
      </w:r>
      <w:r>
        <w:rPr>
          <w:spacing w:val="-6"/>
          <w:sz w:val="28"/>
          <w:vertAlign w:val="baseline"/>
        </w:rPr>
        <w:t>the</w:t>
      </w:r>
      <w:r>
        <w:rPr>
          <w:spacing w:val="-10"/>
          <w:sz w:val="28"/>
          <w:vertAlign w:val="baseline"/>
        </w:rPr>
        <w:t xml:space="preserve"> </w:t>
      </w:r>
      <w:r>
        <w:rPr>
          <w:spacing w:val="-6"/>
          <w:sz w:val="28"/>
          <w:vertAlign w:val="baseline"/>
        </w:rPr>
        <w:t>sign</w:t>
      </w:r>
      <w:r>
        <w:rPr>
          <w:spacing w:val="-10"/>
          <w:sz w:val="28"/>
          <w:vertAlign w:val="baseline"/>
        </w:rPr>
        <w:t xml:space="preserve"> </w:t>
      </w:r>
      <w:r>
        <w:rPr>
          <w:spacing w:val="-6"/>
          <w:sz w:val="28"/>
          <w:vertAlign w:val="baseline"/>
        </w:rPr>
        <w:t>up</w:t>
      </w:r>
      <w:r>
        <w:rPr>
          <w:spacing w:val="-10"/>
          <w:sz w:val="28"/>
          <w:vertAlign w:val="baseline"/>
        </w:rPr>
        <w:t xml:space="preserve"> </w:t>
      </w:r>
      <w:r>
        <w:rPr>
          <w:spacing w:val="-6"/>
          <w:sz w:val="28"/>
          <w:vertAlign w:val="baseline"/>
        </w:rPr>
        <w:t>form,</w:t>
      </w:r>
      <w:r>
        <w:rPr>
          <w:spacing w:val="-10"/>
          <w:sz w:val="28"/>
          <w:vertAlign w:val="baseline"/>
        </w:rPr>
        <w:t xml:space="preserve"> </w:t>
      </w:r>
      <w:r>
        <w:rPr>
          <w:spacing w:val="-6"/>
          <w:sz w:val="28"/>
          <w:vertAlign w:val="baseline"/>
        </w:rPr>
        <w:t>enter</w:t>
      </w:r>
      <w:r>
        <w:rPr>
          <w:spacing w:val="-9"/>
          <w:sz w:val="28"/>
          <w:vertAlign w:val="baseline"/>
        </w:rPr>
        <w:t xml:space="preserve"> </w:t>
      </w:r>
      <w:r>
        <w:rPr>
          <w:spacing w:val="-6"/>
          <w:sz w:val="28"/>
          <w:vertAlign w:val="baseline"/>
        </w:rPr>
        <w:t>the</w:t>
      </w:r>
      <w:r>
        <w:rPr>
          <w:spacing w:val="-10"/>
          <w:sz w:val="28"/>
          <w:vertAlign w:val="baseline"/>
        </w:rPr>
        <w:t xml:space="preserve"> </w:t>
      </w:r>
      <w:r>
        <w:rPr>
          <w:spacing w:val="-6"/>
          <w:sz w:val="28"/>
          <w:vertAlign w:val="baseline"/>
        </w:rPr>
        <w:t>following</w:t>
      </w:r>
      <w:r>
        <w:rPr>
          <w:spacing w:val="-10"/>
          <w:sz w:val="28"/>
          <w:vertAlign w:val="baseline"/>
        </w:rPr>
        <w:t xml:space="preserve"> </w:t>
      </w:r>
      <w:r>
        <w:rPr>
          <w:spacing w:val="-6"/>
          <w:sz w:val="28"/>
          <w:vertAlign w:val="baseline"/>
        </w:rPr>
        <w:t>details</w:t>
      </w:r>
      <w:r>
        <w:rPr>
          <w:spacing w:val="-10"/>
          <w:sz w:val="28"/>
          <w:vertAlign w:val="baseline"/>
        </w:rPr>
        <w:t xml:space="preserve"> :</w:t>
      </w:r>
    </w:p>
    <w:p>
      <w:pPr>
        <w:pStyle w:val="20"/>
        <w:numPr>
          <w:ilvl w:val="1"/>
          <w:numId w:val="3"/>
        </w:numPr>
        <w:tabs>
          <w:tab w:val="left" w:pos="2347"/>
        </w:tabs>
        <w:spacing w:before="98" w:after="0" w:line="240" w:lineRule="auto"/>
        <w:ind w:left="2347" w:right="0" w:hanging="252"/>
        <w:jc w:val="left"/>
        <w:rPr>
          <w:sz w:val="28"/>
        </w:rPr>
      </w:pPr>
      <w:r>
        <w:rPr>
          <w:spacing w:val="-8"/>
          <w:sz w:val="28"/>
        </w:rPr>
        <w:t>First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name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&amp;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Last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name</w:t>
      </w:r>
    </w:p>
    <w:p>
      <w:pPr>
        <w:pStyle w:val="20"/>
        <w:numPr>
          <w:ilvl w:val="1"/>
          <w:numId w:val="3"/>
        </w:numPr>
        <w:tabs>
          <w:tab w:val="left" w:pos="2347"/>
        </w:tabs>
        <w:spacing w:before="99" w:after="0" w:line="240" w:lineRule="auto"/>
        <w:ind w:left="2347" w:right="0" w:hanging="252"/>
        <w:jc w:val="left"/>
        <w:rPr>
          <w:sz w:val="28"/>
        </w:rPr>
      </w:pPr>
      <w:r>
        <w:rPr>
          <w:spacing w:val="-2"/>
          <w:sz w:val="28"/>
        </w:rPr>
        <w:t>Email</w:t>
      </w:r>
    </w:p>
    <w:p>
      <w:pPr>
        <w:pStyle w:val="20"/>
        <w:numPr>
          <w:ilvl w:val="1"/>
          <w:numId w:val="3"/>
        </w:numPr>
        <w:tabs>
          <w:tab w:val="left" w:pos="2347"/>
        </w:tabs>
        <w:spacing w:before="98" w:after="0" w:line="240" w:lineRule="auto"/>
        <w:ind w:left="2347" w:right="0" w:hanging="252"/>
        <w:jc w:val="left"/>
        <w:rPr>
          <w:sz w:val="28"/>
        </w:rPr>
      </w:pPr>
      <w:r>
        <w:rPr>
          <w:spacing w:val="-6"/>
          <w:sz w:val="28"/>
        </w:rPr>
        <w:t>Role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Developer</w:t>
      </w:r>
    </w:p>
    <w:p>
      <w:pPr>
        <w:pStyle w:val="20"/>
        <w:numPr>
          <w:ilvl w:val="1"/>
          <w:numId w:val="3"/>
        </w:numPr>
        <w:tabs>
          <w:tab w:val="left" w:pos="2347"/>
        </w:tabs>
        <w:spacing w:before="98" w:after="0" w:line="240" w:lineRule="auto"/>
        <w:ind w:left="2347" w:right="0" w:hanging="252"/>
        <w:jc w:val="left"/>
        <w:rPr>
          <w:sz w:val="28"/>
        </w:rPr>
      </w:pPr>
      <w:r>
        <w:rPr>
          <w:spacing w:val="-6"/>
          <w:sz w:val="28"/>
        </w:rPr>
        <w:t>Company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College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or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Company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Name</w:t>
      </w:r>
    </w:p>
    <w:p>
      <w:pPr>
        <w:pStyle w:val="20"/>
        <w:spacing w:after="0" w:line="240" w:lineRule="auto"/>
        <w:jc w:val="left"/>
        <w:rPr>
          <w:sz w:val="28"/>
        </w:rPr>
        <w:sectPr>
          <w:footerReference w:type="default" r:id="rId6"/>
          <w:pgSz w:w="11910" w:h="16850"/>
          <w:pgMar w:top="1360" w:right="566" w:bottom="1220" w:left="425" w:header="0" w:footer="1039" w:gutter="0"/>
          <w:pgNumType w:start="5"/>
          <w:docGrid w:linePitch="312" w:charSpace="0"/>
        </w:sectPr>
      </w:pPr>
    </w:p>
    <w:p>
      <w:pPr>
        <w:pStyle w:val="20"/>
        <w:numPr>
          <w:ilvl w:val="1"/>
          <w:numId w:val="3"/>
        </w:numPr>
        <w:tabs>
          <w:tab w:val="left" w:pos="2347"/>
        </w:tabs>
        <w:spacing w:before="105" w:after="0" w:line="240" w:lineRule="auto"/>
        <w:ind w:left="2347" w:right="0" w:hanging="252"/>
        <w:jc w:val="left"/>
        <w:rPr>
          <w:sz w:val="28"/>
        </w:rPr>
      </w:pPr>
      <w:r>
        <w:rPr>
          <w:sz w:val="28"/>
        </w:rPr>
        <w:t>County</w:t>
      </w:r>
      <w:r>
        <w:rPr>
          <w:spacing w:val="-14"/>
          <w:sz w:val="28"/>
        </w:rPr>
        <w:t xml:space="preserve"> 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India</w:t>
      </w:r>
    </w:p>
    <w:p>
      <w:pPr>
        <w:pStyle w:val="15"/>
        <w:spacing w:before="98"/>
        <w:ind w:left="2095"/>
      </w:pPr>
      <w:r>
        <w:rPr>
          <w:w w:val="90"/>
        </w:rPr>
        <w:t>G.</w:t>
      </w:r>
      <w:r>
        <w:rPr>
          <w:spacing w:val="-3"/>
        </w:rPr>
        <w:t xml:space="preserve"> </w:t>
      </w:r>
      <w:r>
        <w:rPr>
          <w:w w:val="90"/>
        </w:rPr>
        <w:t>Postal</w:t>
      </w:r>
      <w:r>
        <w:rPr>
          <w:spacing w:val="-2"/>
        </w:rPr>
        <w:t xml:space="preserve"> </w:t>
      </w:r>
      <w:r>
        <w:rPr>
          <w:w w:val="90"/>
        </w:rPr>
        <w:t>Code</w:t>
      </w:r>
      <w:r>
        <w:rPr>
          <w:spacing w:val="-2"/>
        </w:rPr>
        <w:t xml:space="preserve"> </w:t>
      </w:r>
      <w:r>
        <w:rPr>
          <w:w w:val="90"/>
        </w:rPr>
        <w:t>:</w:t>
      </w:r>
      <w:r>
        <w:rPr>
          <w:spacing w:val="-2"/>
        </w:rPr>
        <w:t xml:space="preserve"> </w:t>
      </w:r>
      <w:r>
        <w:rPr>
          <w:w w:val="90"/>
        </w:rPr>
        <w:t>pin</w:t>
      </w:r>
      <w:r>
        <w:rPr>
          <w:spacing w:val="-2"/>
        </w:rPr>
        <w:t xml:space="preserve"> </w:t>
      </w:r>
      <w:r>
        <w:rPr>
          <w:spacing w:val="-4"/>
          <w:w w:val="90"/>
        </w:rPr>
        <w:t>code</w:t>
      </w:r>
    </w:p>
    <w:p>
      <w:pPr>
        <w:pStyle w:val="15"/>
        <w:spacing w:before="98" w:line="314" w:lineRule="auto"/>
        <w:ind w:left="1015" w:right="1628" w:firstLine="1080"/>
      </w:pPr>
      <w:r>
        <w:rPr>
          <w:spacing w:val="-4"/>
        </w:rPr>
        <w:t>7.</w:t>
      </w:r>
      <w:r>
        <w:rPr>
          <w:spacing w:val="-15"/>
        </w:rPr>
        <w:t xml:space="preserve"> </w:t>
      </w:r>
      <w:r>
        <w:rPr>
          <w:spacing w:val="-4"/>
        </w:rPr>
        <w:t>Username</w:t>
      </w:r>
      <w:r>
        <w:rPr>
          <w:spacing w:val="-15"/>
        </w:rPr>
        <w:t xml:space="preserve"> </w:t>
      </w:r>
      <w:r>
        <w:rPr>
          <w:spacing w:val="-4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>should</w:t>
      </w:r>
      <w:r>
        <w:rPr>
          <w:spacing w:val="-15"/>
        </w:rPr>
        <w:t xml:space="preserve"> </w:t>
      </w:r>
      <w:r>
        <w:rPr>
          <w:spacing w:val="-4"/>
        </w:rPr>
        <w:t>be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15"/>
        </w:rPr>
        <w:t xml:space="preserve"> </w:t>
      </w:r>
      <w:r>
        <w:rPr>
          <w:spacing w:val="-4"/>
        </w:rPr>
        <w:t>combination</w:t>
      </w:r>
      <w:r>
        <w:rPr>
          <w:spacing w:val="-15"/>
        </w:rPr>
        <w:t xml:space="preserve"> </w:t>
      </w:r>
      <w:r>
        <w:rPr>
          <w:spacing w:val="-4"/>
        </w:rPr>
        <w:t>of</w:t>
      </w:r>
      <w:r>
        <w:rPr>
          <w:spacing w:val="-15"/>
        </w:rPr>
        <w:t xml:space="preserve"> </w:t>
      </w:r>
      <w:r>
        <w:rPr>
          <w:spacing w:val="-4"/>
        </w:rPr>
        <w:t>your</w:t>
      </w:r>
      <w:r>
        <w:rPr>
          <w:spacing w:val="-15"/>
        </w:rPr>
        <w:t xml:space="preserve"> </w:t>
      </w:r>
      <w:r>
        <w:rPr>
          <w:spacing w:val="-4"/>
        </w:rPr>
        <w:t>name</w:t>
      </w:r>
      <w:r>
        <w:rPr>
          <w:spacing w:val="-15"/>
        </w:rPr>
        <w:t xml:space="preserve"> </w:t>
      </w:r>
      <w:r>
        <w:rPr>
          <w:spacing w:val="-4"/>
        </w:rPr>
        <w:t>and</w:t>
      </w:r>
      <w:r>
        <w:rPr>
          <w:spacing w:val="-15"/>
        </w:rPr>
        <w:t xml:space="preserve"> </w:t>
      </w:r>
      <w:r>
        <w:rPr>
          <w:spacing w:val="-4"/>
        </w:rPr>
        <w:t xml:space="preserve">company </w:t>
      </w:r>
      <w:r>
        <w:rPr>
          <w:spacing w:val="-2"/>
        </w:rPr>
        <w:t>This</w:t>
      </w:r>
      <w:r>
        <w:rPr>
          <w:spacing w:val="-16"/>
        </w:rPr>
        <w:t xml:space="preserve"> </w:t>
      </w:r>
      <w:r>
        <w:rPr>
          <w:spacing w:val="-2"/>
        </w:rPr>
        <w:t>need</w:t>
      </w:r>
      <w:r>
        <w:rPr>
          <w:spacing w:val="-15"/>
        </w:rPr>
        <w:t xml:space="preserve"> </w:t>
      </w:r>
      <w:r>
        <w:rPr>
          <w:spacing w:val="-2"/>
        </w:rPr>
        <w:t>not</w:t>
      </w:r>
      <w:r>
        <w:rPr>
          <w:spacing w:val="-16"/>
        </w:rPr>
        <w:t xml:space="preserve"> </w:t>
      </w:r>
      <w:r>
        <w:rPr>
          <w:spacing w:val="-2"/>
        </w:rPr>
        <w:t>be</w:t>
      </w:r>
      <w:r>
        <w:rPr>
          <w:spacing w:val="-15"/>
        </w:rPr>
        <w:t xml:space="preserve"> </w:t>
      </w:r>
      <w:r>
        <w:rPr>
          <w:spacing w:val="-2"/>
        </w:rPr>
        <w:t>an</w:t>
      </w:r>
      <w:r>
        <w:rPr>
          <w:spacing w:val="-16"/>
        </w:rPr>
        <w:t xml:space="preserve"> </w:t>
      </w:r>
      <w:r>
        <w:rPr>
          <w:spacing w:val="-2"/>
        </w:rPr>
        <w:t>actual</w:t>
      </w:r>
      <w:r>
        <w:rPr>
          <w:spacing w:val="-15"/>
        </w:rPr>
        <w:t xml:space="preserve"> </w:t>
      </w:r>
      <w:r>
        <w:rPr>
          <w:spacing w:val="-2"/>
        </w:rPr>
        <w:t>email</w:t>
      </w:r>
      <w:r>
        <w:rPr>
          <w:spacing w:val="-16"/>
        </w:rPr>
        <w:t xml:space="preserve"> </w:t>
      </w:r>
      <w:r>
        <w:rPr>
          <w:spacing w:val="-2"/>
        </w:rPr>
        <w:t>id,</w:t>
      </w:r>
      <w:r>
        <w:rPr>
          <w:spacing w:val="-15"/>
        </w:rPr>
        <w:t xml:space="preserve"> </w:t>
      </w:r>
      <w:r>
        <w:rPr>
          <w:spacing w:val="-2"/>
        </w:rPr>
        <w:t>you</w:t>
      </w:r>
      <w:r>
        <w:rPr>
          <w:spacing w:val="-16"/>
        </w:rPr>
        <w:t xml:space="preserve"> </w:t>
      </w:r>
      <w:r>
        <w:rPr>
          <w:spacing w:val="-2"/>
        </w:rPr>
        <w:t>can</w:t>
      </w:r>
      <w:r>
        <w:rPr>
          <w:spacing w:val="-15"/>
        </w:rPr>
        <w:t xml:space="preserve"> </w:t>
      </w:r>
      <w:r>
        <w:rPr>
          <w:spacing w:val="-2"/>
        </w:rPr>
        <w:t>give</w:t>
      </w:r>
      <w:r>
        <w:rPr>
          <w:spacing w:val="-16"/>
        </w:rPr>
        <w:t xml:space="preserve"> </w:t>
      </w:r>
      <w:r>
        <w:rPr>
          <w:spacing w:val="-2"/>
        </w:rPr>
        <w:t>anything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format</w:t>
      </w:r>
      <w:r>
        <w:rPr>
          <w:spacing w:val="-16"/>
        </w:rPr>
        <w:t xml:space="preserve"> </w:t>
      </w:r>
      <w:r>
        <w:rPr>
          <w:spacing w:val="-2"/>
        </w:rPr>
        <w:t xml:space="preserve">: </w:t>
      </w:r>
      <w:r>
        <w:rPr>
          <w:spacing w:val="-2"/>
        </w:rPr>
        <w:fldChar w:fldCharType="begin"/>
      </w:r>
      <w:r>
        <w:instrText>HYPERLINK "mailto:username@organization.com"</w:instrText>
      </w:r>
      <w:r>
        <w:rPr>
          <w:spacing w:val="-2"/>
        </w:rPr>
        <w:fldChar w:fldCharType="separate"/>
      </w:r>
      <w:r>
        <w:rPr>
          <w:spacing w:val="-2"/>
        </w:rPr>
        <w:t>username@organization.com</w:t>
      </w:r>
      <w:r>
        <w:rPr>
          <w:spacing w:val="-2"/>
        </w:rPr>
        <w:fldChar w:fldCharType="end"/>
      </w:r>
    </w:p>
    <w:p>
      <w:pPr>
        <w:pStyle w:val="15"/>
        <w:spacing w:line="318" w:lineRule="exact"/>
        <w:ind w:left="1015"/>
      </w:pPr>
      <w:r>
        <w:rPr>
          <w:spacing w:val="-8"/>
        </w:rPr>
        <w:t>Click</w:t>
      </w:r>
      <w:r>
        <w:rPr>
          <w:spacing w:val="-9"/>
        </w:rPr>
        <w:t xml:space="preserve"> </w:t>
      </w:r>
      <w:r>
        <w:rPr>
          <w:spacing w:val="-8"/>
        </w:rPr>
        <w:t>on sign</w:t>
      </w:r>
      <w:r>
        <w:rPr>
          <w:spacing w:val="-9"/>
        </w:rPr>
        <w:t xml:space="preserve"> </w:t>
      </w:r>
      <w:r>
        <w:rPr>
          <w:spacing w:val="-8"/>
        </w:rPr>
        <w:t>me up</w:t>
      </w:r>
      <w:r>
        <w:rPr>
          <w:spacing w:val="-9"/>
        </w:rPr>
        <w:t xml:space="preserve"> </w:t>
      </w:r>
      <w:r>
        <w:rPr>
          <w:spacing w:val="-8"/>
        </w:rPr>
        <w:t>after filling</w:t>
      </w:r>
      <w:r>
        <w:rPr>
          <w:spacing w:val="-9"/>
        </w:rPr>
        <w:t xml:space="preserve"> </w:t>
      </w:r>
      <w:r>
        <w:rPr>
          <w:spacing w:val="-8"/>
        </w:rPr>
        <w:t>these.</w:t>
      </w:r>
    </w:p>
    <w:p>
      <w:pPr>
        <w:pStyle w:val="17"/>
        <w:spacing w:before="95"/>
      </w:pPr>
      <w:r>
        <w:rPr>
          <w:color w:val="2D2828"/>
          <w:spacing w:val="-8"/>
        </w:rPr>
        <w:t>Activity</w:t>
      </w:r>
      <w:r>
        <w:rPr>
          <w:color w:val="2D2828"/>
          <w:spacing w:val="-14"/>
        </w:rPr>
        <w:t xml:space="preserve"> </w:t>
      </w:r>
      <w:r>
        <w:rPr>
          <w:color w:val="2D2828"/>
          <w:spacing w:val="-8"/>
        </w:rPr>
        <w:t>2:</w:t>
      </w:r>
      <w:r>
        <w:rPr>
          <w:color w:val="2D2828"/>
          <w:spacing w:val="-13"/>
        </w:rPr>
        <w:t xml:space="preserve"> </w:t>
      </w:r>
      <w:r>
        <w:rPr>
          <w:color w:val="2D2828"/>
          <w:spacing w:val="-8"/>
        </w:rPr>
        <w:t>Account</w:t>
      </w:r>
      <w:r>
        <w:rPr>
          <w:color w:val="2D2828"/>
          <w:spacing w:val="-13"/>
        </w:rPr>
        <w:t xml:space="preserve"> </w:t>
      </w:r>
      <w:r>
        <w:rPr>
          <w:color w:val="2D2828"/>
          <w:spacing w:val="-8"/>
        </w:rPr>
        <w:t>Activation</w:t>
      </w:r>
    </w:p>
    <w:p>
      <w:pPr>
        <w:pStyle w:val="15"/>
        <w:spacing w:before="389"/>
        <w:rPr>
          <w:sz w:val="38"/>
        </w:rPr>
      </w:pPr>
    </w:p>
    <w:p>
      <w:pPr>
        <w:pStyle w:val="20"/>
        <w:numPr>
          <w:ilvl w:val="0"/>
          <w:numId w:val="4"/>
        </w:numPr>
        <w:tabs>
          <w:tab w:val="left" w:pos="1326"/>
          <w:tab w:val="left" w:pos="1435"/>
        </w:tabs>
        <w:spacing w:before="0" w:after="0" w:line="314" w:lineRule="auto"/>
        <w:ind w:left="1435" w:right="1170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inbox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email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that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you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used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while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signing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up.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verify </w:t>
      </w:r>
      <w:r>
        <w:rPr>
          <w:spacing w:val="-2"/>
          <w:sz w:val="28"/>
        </w:rPr>
        <w:t>account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activate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your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account.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email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may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take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5-10mins.</w:t>
      </w:r>
    </w:p>
    <w:p>
      <w:pPr>
        <w:pStyle w:val="15"/>
        <w:spacing w:before="6"/>
        <w:rPr>
          <w:sz w:val="9"/>
        </w:rPr>
      </w:pPr>
      <w:r>
        <w:rPr>
          <w:sz w:val="9"/>
        </w:rPr>
        <w:drawing>
          <wp:anchor distT="0" distB="0" distL="0" distR="0" simplePos="0" relativeHeight="404" behindDoc="1" locked="0" layoutInCell="1" hidden="0" allowOverlap="1">
            <wp:simplePos x="0" y="0"/>
            <wp:positionH relativeFrom="page">
              <wp:posOffset>2069709</wp:posOffset>
            </wp:positionH>
            <wp:positionV relativeFrom="paragraph">
              <wp:posOffset>85237</wp:posOffset>
            </wp:positionV>
            <wp:extent cx="3785206" cy="3051048"/>
            <wp:effectExtent l="0" t="0" r="0" b="0"/>
            <wp:wrapTopAndBottom/>
            <wp:docPr id="24" name="图片 2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6" name="图片 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5206" cy="305104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sz w:val="9"/>
        </w:rPr>
        <w:drawing>
          <wp:anchor distT="0" distB="0" distL="0" distR="0" simplePos="0" relativeHeight="405" behindDoc="1" locked="0" layoutInCell="1" hidden="0" allowOverlap="1">
            <wp:simplePos x="0" y="0"/>
            <wp:positionH relativeFrom="page">
              <wp:posOffset>1181545</wp:posOffset>
            </wp:positionH>
            <wp:positionV relativeFrom="paragraph">
              <wp:posOffset>3272165</wp:posOffset>
            </wp:positionV>
            <wp:extent cx="5736163" cy="2359152"/>
            <wp:effectExtent l="0" t="0" r="0" b="0"/>
            <wp:wrapTopAndBottom/>
            <wp:docPr id="27" name="图片 2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9" name="图片 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6163" cy="235915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6"/>
        <w:rPr>
          <w:sz w:val="16"/>
        </w:rPr>
      </w:pPr>
    </w:p>
    <w:p>
      <w:pPr>
        <w:pStyle w:val="15"/>
        <w:spacing w:after="0"/>
        <w:rPr>
          <w:sz w:val="16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1"/>
          <w:numId w:val="4"/>
        </w:numPr>
        <w:tabs>
          <w:tab w:val="left" w:pos="1988"/>
        </w:tabs>
        <w:spacing w:before="98" w:after="0" w:line="240" w:lineRule="auto"/>
        <w:ind w:left="1988" w:right="0" w:hanging="253"/>
        <w:jc w:val="left"/>
        <w:rPr>
          <w:color w:val="2D2828"/>
          <w:sz w:val="28"/>
        </w:rPr>
      </w:pPr>
      <w:r>
        <w:rPr>
          <w:w w:val="90"/>
          <w:sz w:val="28"/>
        </w:rPr>
        <w:t>Click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7"/>
          <w:sz w:val="28"/>
        </w:rPr>
        <w:t xml:space="preserve"> </w:t>
      </w:r>
      <w:r>
        <w:rPr>
          <w:w w:val="90"/>
          <w:sz w:val="28"/>
        </w:rPr>
        <w:t>Verify</w:t>
      </w:r>
      <w:r>
        <w:rPr>
          <w:spacing w:val="6"/>
          <w:sz w:val="28"/>
        </w:rPr>
        <w:t xml:space="preserve"> </w:t>
      </w:r>
      <w:r>
        <w:rPr>
          <w:spacing w:val="-2"/>
          <w:w w:val="90"/>
          <w:sz w:val="28"/>
        </w:rPr>
        <w:t>Account</w:t>
      </w:r>
    </w:p>
    <w:p>
      <w:pPr>
        <w:pStyle w:val="20"/>
        <w:numPr>
          <w:ilvl w:val="1"/>
          <w:numId w:val="4"/>
        </w:numPr>
        <w:tabs>
          <w:tab w:val="left" w:pos="1987"/>
        </w:tabs>
        <w:spacing w:before="98" w:after="0" w:line="312" w:lineRule="auto"/>
        <w:ind w:left="1735" w:right="1732" w:firstLine="0"/>
        <w:jc w:val="left"/>
        <w:rPr>
          <w:sz w:val="28"/>
        </w:rPr>
      </w:pPr>
      <w:r>
        <w:rPr>
          <w:spacing w:val="-6"/>
          <w:sz w:val="28"/>
        </w:rPr>
        <w:t>Give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password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answer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security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question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 xml:space="preserve">change </w:t>
      </w:r>
      <w:r>
        <w:rPr>
          <w:spacing w:val="-2"/>
          <w:sz w:val="28"/>
        </w:rPr>
        <w:t>password.</w:t>
      </w:r>
    </w:p>
    <w:p>
      <w:pPr>
        <w:pStyle w:val="20"/>
        <w:numPr>
          <w:ilvl w:val="1"/>
          <w:numId w:val="4"/>
        </w:numPr>
        <w:tabs>
          <w:tab w:val="left" w:pos="1931"/>
        </w:tabs>
        <w:spacing w:before="3" w:after="0" w:line="240" w:lineRule="auto"/>
        <w:ind w:left="1931" w:right="0" w:hanging="196"/>
        <w:jc w:val="left"/>
        <w:rPr>
          <w:sz w:val="26"/>
        </w:rPr>
      </w:pPr>
      <w:r>
        <w:rPr>
          <w:spacing w:val="-8"/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redirect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salesforce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setup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page.</w:t>
      </w:r>
    </w:p>
    <w:p>
      <w:pPr>
        <w:pStyle w:val="15"/>
        <w:spacing w:before="2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1126911</wp:posOffset>
                </wp:positionH>
                <wp:positionV relativeFrom="paragraph">
                  <wp:posOffset>176988</wp:posOffset>
                </wp:positionV>
                <wp:extent cx="5879465" cy="2896870"/>
                <wp:effectExtent l="0" t="0" r="0" b="0"/>
                <wp:wrapTopAndBottom/>
                <wp:docPr id="30" name="组合 3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1" name="组合 31"/>
                      <wpg:cNvGrpSpPr/>
                      <wpg:grpSpPr>
                        <a:xfrm rot="0">
                          <a:off x="0" y="0"/>
                          <a:ext cx="5879465" cy="2896870"/>
                          <a:chOff x="0" y="0"/>
                          <a:chExt cx="5879465" cy="289687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33" name="图片 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68579"/>
                            <a:ext cx="5736590" cy="275399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5" name="图片 3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8968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36" o:spid="_x0000_s36" coordorigin="1774,4178" coordsize="9259,4562" style="position:absolute;&#10;margin-left:88.73321pt;&#10;margin-top:13.936082pt;&#10;width:462.94998pt;&#10;height:228.1pt;&#10;mso-position-horizontal:absolute;&#10;mso-position-horizontal-relative:page;&#10;mso-position-vertical:absolute;&#10;mso-wrap-distance-left:0.0pt;&#10;mso-wrap-distance-right:0.0pt;">
                <v:shape type="#_x0000_t75" id="图片 37" o:spid="_x0000_s37" style="position:absolute;&#10;left:1889;&#10;top:4286;&#10;width:9034;&#10;height:4337;" filled="f" stroked="f" strokeweight="1.0pt">
                  <v:imagedata r:id="rId15" o:title="8038327901757771825761"/>
                  <o:lock aspectratio="t"/>
                  <v:stroke color="#000000"/>
                </v:shape>
                <v:shape type="#_x0000_t75" id="图片 38" o:spid="_x0000_s38" style="position:absolute;&#10;left:1774;&#10;top:4178;&#10;width:9259;&#10;height:4562;" filled="f" stroked="f" strokeweight="1.0pt">
                  <v:imagedata r:id="rId16" o:title="4781572641757771825770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</w:pPr>
    </w:p>
    <w:p>
      <w:pPr>
        <w:pStyle w:val="15"/>
        <w:spacing w:before="308"/>
      </w:pPr>
    </w:p>
    <w:p>
      <w:pPr>
        <w:pStyle w:val="17"/>
      </w:pPr>
      <w:r>
        <w:rPr>
          <w:spacing w:val="-8"/>
        </w:rPr>
        <w:t>Milestone</w:t>
      </w:r>
      <w:r>
        <w:rPr>
          <w:spacing w:val="-15"/>
        </w:rPr>
        <w:t xml:space="preserve"> </w:t>
      </w:r>
      <w:r>
        <w:rPr>
          <w:spacing w:val="-8"/>
        </w:rPr>
        <w:t>2</w:t>
      </w:r>
      <w:r>
        <w:rPr>
          <w:spacing w:val="-15"/>
        </w:rPr>
        <w:t xml:space="preserve"> </w:t>
      </w:r>
      <w:r>
        <w:rPr>
          <w:spacing w:val="-8"/>
        </w:rPr>
        <w:t>:</w:t>
      </w:r>
      <w:r>
        <w:rPr>
          <w:spacing w:val="-15"/>
        </w:rPr>
        <w:t xml:space="preserve"> </w:t>
      </w:r>
      <w:r>
        <w:rPr>
          <w:spacing w:val="-8"/>
        </w:rPr>
        <w:t>OBJECT</w:t>
      </w:r>
      <w:r>
        <w:rPr>
          <w:spacing w:val="-14"/>
        </w:rPr>
        <w:t xml:space="preserve"> </w:t>
      </w:r>
      <w:r>
        <w:rPr>
          <w:spacing w:val="-8"/>
        </w:rPr>
        <w:t>:-</w:t>
      </w:r>
    </w:p>
    <w:p>
      <w:pPr>
        <w:pStyle w:val="15"/>
        <w:spacing w:before="98"/>
      </w:pPr>
    </w:p>
    <w:p>
      <w:pPr>
        <w:pStyle w:val="15"/>
        <w:ind w:left="1015"/>
      </w:pPr>
      <w:r>
        <w:rPr>
          <w:color w:val="424242"/>
          <w:spacing w:val="-6"/>
        </w:rPr>
        <w:t>To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6"/>
        </w:rPr>
        <w:t>Navigate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6"/>
        </w:rPr>
        <w:t>to</w:t>
      </w:r>
      <w:r>
        <w:rPr>
          <w:color w:val="424242"/>
          <w:spacing w:val="-7"/>
        </w:rPr>
        <w:t xml:space="preserve"> </w:t>
      </w:r>
      <w:r>
        <w:rPr>
          <w:color w:val="424242"/>
          <w:spacing w:val="-6"/>
        </w:rPr>
        <w:t>Setup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6"/>
        </w:rPr>
        <w:t>page:</w:t>
      </w:r>
    </w:p>
    <w:p>
      <w:pPr>
        <w:pStyle w:val="15"/>
        <w:rPr>
          <w:sz w:val="20"/>
        </w:rPr>
      </w:pPr>
    </w:p>
    <w:p>
      <w:pPr>
        <w:pStyle w:val="15"/>
        <w:spacing w:before="8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1050682</wp:posOffset>
                </wp:positionH>
                <wp:positionV relativeFrom="paragraph">
                  <wp:posOffset>215887</wp:posOffset>
                </wp:positionV>
                <wp:extent cx="5879465" cy="2573020"/>
                <wp:effectExtent l="0" t="0" r="0" b="0"/>
                <wp:wrapTopAndBottom/>
                <wp:docPr id="39" name="组合 3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0" name="组合 40"/>
                      <wpg:cNvGrpSpPr/>
                      <wpg:grpSpPr>
                        <a:xfrm rot="0">
                          <a:off x="0" y="0"/>
                          <a:ext cx="5879465" cy="2573020"/>
                          <a:chOff x="0" y="0"/>
                          <a:chExt cx="5879465" cy="25730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2" name="图片 4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68580"/>
                            <a:ext cx="5736591" cy="243014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4" name="图片 4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5730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45" o:spid="_x0000_s45" coordorigin="1654,2279" coordsize="9259,4052" style="position:absolute;&#10;margin-left:82.73094pt;&#10;margin-top:16.999023pt;&#10;width:462.95004pt;&#10;height:202.6pt;&#10;mso-position-horizontal:absolute;&#10;mso-position-horizontal-relative:page;&#10;mso-position-vertical:absolute;&#10;mso-wrap-distance-left:0.0pt;&#10;mso-wrap-distance-right:0.0pt;">
                <v:shape type="#_x0000_t75" id="图片 46" o:spid="_x0000_s46" style="position:absolute;&#10;left:1769;&#10;top:2387;&#10;width:9034;&#10;height:3826;" filled="f" stroked="f" strokeweight="1.0pt">
                  <v:imagedata r:id="rId19" o:title="7129495611757771825780"/>
                  <o:lock aspectratio="t"/>
                  <v:stroke color="#000000"/>
                </v:shape>
                <v:shape type="#_x0000_t75" id="图片 47" o:spid="_x0000_s47" style="position:absolute;&#10;left:1654;&#10;top:2279;&#10;width:9259;&#10;height:4052;" filled="f" stroked="f" strokeweight="1.0pt">
                  <v:imagedata r:id="rId20" o:title="4658395261757771825783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spacing w:after="0"/>
        <w:rPr>
          <w:sz w:val="20"/>
        </w:rPr>
        <w:sectPr>
          <w:pgSz w:w="11910" w:h="16850"/>
          <w:pgMar w:top="1940" w:right="566" w:bottom="1220" w:left="425" w:header="0" w:footer="1039" w:gutter="0"/>
          <w:docGrid w:linePitch="312" w:charSpace="0"/>
        </w:sectPr>
      </w:pPr>
    </w:p>
    <w:p>
      <w:pPr>
        <w:pStyle w:val="18"/>
        <w:spacing w:before="101"/>
      </w:pP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create</w:t>
      </w:r>
      <w:r>
        <w:rPr>
          <w:spacing w:val="-15"/>
        </w:rPr>
        <w:t xml:space="preserve"> </w:t>
      </w:r>
      <w:r>
        <w:rPr>
          <w:spacing w:val="-6"/>
        </w:rPr>
        <w:t>an</w:t>
      </w:r>
      <w:r>
        <w:rPr>
          <w:spacing w:val="-15"/>
        </w:rPr>
        <w:t xml:space="preserve"> </w:t>
      </w:r>
      <w:r>
        <w:rPr>
          <w:spacing w:val="-6"/>
        </w:rPr>
        <w:t>object:</w:t>
      </w:r>
    </w:p>
    <w:p>
      <w:pPr>
        <w:pStyle w:val="20"/>
        <w:numPr>
          <w:ilvl w:val="0"/>
          <w:numId w:val="5"/>
        </w:numPr>
        <w:tabs>
          <w:tab w:val="left" w:pos="1326"/>
          <w:tab w:val="left" w:pos="1435"/>
        </w:tabs>
        <w:spacing w:before="254" w:after="0" w:line="314" w:lineRule="auto"/>
        <w:ind w:left="1435" w:right="1285" w:hanging="361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408" behindDoc="1" locked="0" layoutInCell="1" hidden="0" allowOverlap="1">
            <wp:simplePos x="0" y="0"/>
            <wp:positionH relativeFrom="page">
              <wp:posOffset>933801</wp:posOffset>
            </wp:positionH>
            <wp:positionV relativeFrom="paragraph">
              <wp:posOffset>710291</wp:posOffset>
            </wp:positionV>
            <wp:extent cx="5772396" cy="1534191"/>
            <wp:effectExtent l="0" t="0" r="0" b="0"/>
            <wp:wrapTopAndBottom/>
            <wp:docPr id="48" name="图片 4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0" name="图片 5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2396" cy="153419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spacing w:val="-4"/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page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Create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on </w:t>
      </w:r>
      <w:r>
        <w:rPr>
          <w:sz w:val="28"/>
        </w:rPr>
        <w:t>Custom</w:t>
      </w:r>
      <w:r>
        <w:rPr>
          <w:spacing w:val="-1"/>
          <w:sz w:val="28"/>
        </w:rPr>
        <w:t xml:space="preserve"> </w:t>
      </w:r>
      <w:r>
        <w:rPr>
          <w:sz w:val="28"/>
        </w:rPr>
        <w:t>Object.</w:t>
      </w:r>
    </w:p>
    <w:p>
      <w:pPr>
        <w:pStyle w:val="20"/>
        <w:numPr>
          <w:ilvl w:val="0"/>
          <w:numId w:val="5"/>
        </w:numPr>
        <w:tabs>
          <w:tab w:val="left" w:pos="1267"/>
        </w:tabs>
        <w:spacing w:before="129" w:after="0" w:line="240" w:lineRule="auto"/>
        <w:ind w:left="1267" w:right="0" w:hanging="252"/>
        <w:jc w:val="left"/>
        <w:rPr>
          <w:sz w:val="28"/>
        </w:rPr>
      </w:pPr>
      <w:r>
        <w:rPr>
          <w:spacing w:val="-4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Custom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defining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page:</w:t>
      </w:r>
    </w:p>
    <w:p>
      <w:pPr>
        <w:pStyle w:val="20"/>
        <w:numPr>
          <w:ilvl w:val="0"/>
          <w:numId w:val="5"/>
        </w:numPr>
        <w:tabs>
          <w:tab w:val="left" w:pos="1267"/>
        </w:tabs>
        <w:spacing w:before="99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Enter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label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name,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plural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label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name,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Allow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reports,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Allow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search.</w:t>
      </w:r>
    </w:p>
    <w:p>
      <w:pPr>
        <w:pStyle w:val="15"/>
        <w:spacing w:before="15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955396</wp:posOffset>
                </wp:positionH>
                <wp:positionV relativeFrom="paragraph">
                  <wp:posOffset>261673</wp:posOffset>
                </wp:positionV>
                <wp:extent cx="5879465" cy="1972945"/>
                <wp:effectExtent l="0" t="0" r="0" b="0"/>
                <wp:wrapTopAndBottom/>
                <wp:docPr id="51" name="组合 5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2" name="组合 52"/>
                      <wpg:cNvGrpSpPr/>
                      <wpg:grpSpPr>
                        <a:xfrm rot="0">
                          <a:off x="0" y="0"/>
                          <a:ext cx="5879465" cy="1972945"/>
                          <a:chOff x="0" y="0"/>
                          <a:chExt cx="5879465" cy="197294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54" name="图片 5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73024"/>
                            <a:ext cx="5394325" cy="131698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56" name="图片 5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197294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57" o:spid="_x0000_s57" coordorigin="1504,2052" coordsize="9259,3107" style="position:absolute;&#10;margin-left:75.22811pt;&#10;margin-top:20.6042pt;&#10;width:462.94998pt;&#10;height:155.35pt;&#10;mso-position-horizontal:absolute;&#10;mso-position-horizontal-relative:page;&#10;mso-position-vertical:absolute;&#10;mso-wrap-distance-left:0.0pt;&#10;mso-wrap-distance-right:0.0pt;">
                <v:shape type="#_x0000_t75" id="图片 58" o:spid="_x0000_s58" style="position:absolute;&#10;left:1619;&#10;top:2167;&#10;width:8495;&#10;height:2073;" filled="f" stroked="f" strokeweight="1.0pt">
                  <v:imagedata r:id="rId24" o:title="1628746841757771825805"/>
                  <o:lock aspectratio="t"/>
                  <v:stroke color="#000000"/>
                </v:shape>
                <v:shape type="#_x0000_t75" id="图片 59" o:spid="_x0000_s59" style="position:absolute;&#10;left:1504;&#10;top:2052;&#10;width:9259;&#10;height:3106;" filled="f" stroked="f" strokeweight="1.0pt">
                  <v:imagedata r:id="rId25" o:title="4045155361757771825808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955396</wp:posOffset>
                </wp:positionH>
                <wp:positionV relativeFrom="paragraph">
                  <wp:posOffset>2381149</wp:posOffset>
                </wp:positionV>
                <wp:extent cx="5879465" cy="2553970"/>
                <wp:effectExtent l="0" t="0" r="0" b="0"/>
                <wp:wrapTopAndBottom/>
                <wp:docPr id="60" name="组合 6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61" name="组合 61"/>
                      <wpg:cNvGrpSpPr/>
                      <wpg:grpSpPr>
                        <a:xfrm rot="0">
                          <a:off x="0" y="0"/>
                          <a:ext cx="5879465" cy="2553970"/>
                          <a:chOff x="0" y="0"/>
                          <a:chExt cx="5879465" cy="255397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63" name="图片 6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68580"/>
                            <a:ext cx="5736590" cy="241109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5" name="图片 6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5539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66" o:spid="_x0000_s66" coordorigin="1504,5389" coordsize="9259,4022" style="position:absolute;&#10;margin-left:75.22811pt;&#10;margin-top:187.49211pt;&#10;width:462.94998pt;&#10;height:201.10002pt;&#10;mso-position-horizontal:absolute;&#10;mso-position-horizontal-relative:page;&#10;mso-position-vertical:absolute;&#10;mso-wrap-distance-left:0.0pt;&#10;mso-wrap-distance-right:0.0pt;">
                <v:shape type="#_x0000_t75" id="图片 67" o:spid="_x0000_s67" style="position:absolute;&#10;left:1619;&#10;top:5497;&#10;width:9034;&#10;height:3797;" filled="f" stroked="f" strokeweight="1.0pt">
                  <v:imagedata r:id="rId28" o:title="9367266631757771825812"/>
                  <o:lock aspectratio="t"/>
                  <v:stroke color="#000000"/>
                </v:shape>
                <v:shape type="#_x0000_t75" id="图片 68" o:spid="_x0000_s68" style="position:absolute;&#10;left:1504;&#10;top:5389;&#10;width:9259;&#10;height:4022;" filled="f" stroked="f" strokeweight="1.0pt">
                  <v:imagedata r:id="rId29" o:title="3311280811757771825816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spacing w:before="1"/>
        <w:rPr>
          <w:sz w:val="18"/>
        </w:rPr>
      </w:pPr>
    </w:p>
    <w:p>
      <w:pPr>
        <w:pStyle w:val="15"/>
        <w:spacing w:before="196"/>
      </w:pPr>
    </w:p>
    <w:p>
      <w:pPr>
        <w:pStyle w:val="20"/>
        <w:numPr>
          <w:ilvl w:val="0"/>
          <w:numId w:val="5"/>
        </w:numPr>
        <w:tabs>
          <w:tab w:val="left" w:pos="1267"/>
        </w:tabs>
        <w:spacing w:before="0" w:after="0" w:line="240" w:lineRule="auto"/>
        <w:ind w:left="126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Save.</w:t>
      </w:r>
    </w:p>
    <w:p>
      <w:pPr>
        <w:pStyle w:val="20"/>
        <w:spacing w:after="0" w:line="240" w:lineRule="auto"/>
        <w:jc w:val="left"/>
        <w:rPr>
          <w:sz w:val="28"/>
        </w:rPr>
        <w:sectPr>
          <w:pgSz w:w="11910" w:h="16850"/>
          <w:pgMar w:top="1640" w:right="566" w:bottom="1220" w:left="425" w:header="0" w:footer="1039" w:gutter="0"/>
          <w:docGrid w:linePitch="312" w:charSpace="0"/>
        </w:sectPr>
      </w:pPr>
    </w:p>
    <w:p>
      <w:pPr>
        <w:pStyle w:val="17"/>
        <w:spacing w:before="98"/>
      </w:pPr>
      <w:r>
        <w:rPr>
          <w:spacing w:val="-10"/>
        </w:rPr>
        <w:t>Activity</w:t>
      </w:r>
      <w:r>
        <w:rPr>
          <w:spacing w:val="-13"/>
        </w:rPr>
        <w:t xml:space="preserve"> </w:t>
      </w:r>
      <w:r>
        <w:rPr>
          <w:spacing w:val="-10"/>
        </w:rPr>
        <w:t>1:</w:t>
      </w:r>
      <w:r>
        <w:rPr>
          <w:spacing w:val="-12"/>
        </w:rPr>
        <w:t xml:space="preserve"> </w:t>
      </w:r>
      <w:r>
        <w:rPr>
          <w:spacing w:val="-10"/>
        </w:rPr>
        <w:t>Create</w:t>
      </w:r>
      <w:r>
        <w:rPr>
          <w:spacing w:val="-13"/>
        </w:rPr>
        <w:t xml:space="preserve"> </w:t>
      </w:r>
      <w:r>
        <w:rPr>
          <w:spacing w:val="-10"/>
        </w:rPr>
        <w:t>Venue</w:t>
      </w:r>
      <w:r>
        <w:rPr>
          <w:spacing w:val="-12"/>
        </w:rPr>
        <w:t xml:space="preserve"> </w:t>
      </w:r>
      <w:r>
        <w:rPr>
          <w:spacing w:val="-10"/>
        </w:rPr>
        <w:t>Object:-</w:t>
      </w:r>
    </w:p>
    <w:p>
      <w:pPr>
        <w:pStyle w:val="15"/>
        <w:spacing w:before="91"/>
        <w:ind w:left="1015"/>
      </w:pPr>
      <w:r>
        <w:rPr>
          <w:spacing w:val="-6"/>
        </w:rPr>
        <w:t>Tocreatean</w:t>
      </w:r>
      <w:r>
        <w:rPr>
          <w:spacing w:val="-4"/>
        </w:rPr>
        <w:t xml:space="preserve"> </w:t>
      </w:r>
      <w:r>
        <w:rPr>
          <w:spacing w:val="-2"/>
        </w:rPr>
        <w:t>object:</w:t>
      </w:r>
    </w:p>
    <w:p>
      <w:pPr>
        <w:pStyle w:val="20"/>
        <w:numPr>
          <w:ilvl w:val="1"/>
          <w:numId w:val="5"/>
        </w:numPr>
        <w:tabs>
          <w:tab w:val="left" w:pos="1626"/>
          <w:tab w:val="left" w:pos="1735"/>
        </w:tabs>
        <w:spacing w:before="185" w:after="0" w:line="314" w:lineRule="auto"/>
        <w:ind w:left="1735" w:right="1492" w:hanging="361"/>
        <w:jc w:val="left"/>
        <w:rPr>
          <w:sz w:val="28"/>
        </w:rPr>
      </w:pPr>
      <w:r>
        <w:rPr>
          <w:spacing w:val="-4"/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page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Create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&gt;&gt; </w:t>
      </w:r>
      <w:r>
        <w:rPr>
          <w:sz w:val="28"/>
        </w:rPr>
        <w:t>Click on Custom Object.</w:t>
      </w:r>
    </w:p>
    <w:p>
      <w:pPr>
        <w:pStyle w:val="20"/>
        <w:numPr>
          <w:ilvl w:val="2"/>
          <w:numId w:val="5"/>
        </w:numPr>
        <w:tabs>
          <w:tab w:val="left" w:pos="2348"/>
        </w:tabs>
        <w:spacing w:before="0" w:after="0" w:line="319" w:lineRule="exact"/>
        <w:ind w:left="2348" w:right="0" w:hanging="253"/>
        <w:jc w:val="left"/>
        <w:rPr>
          <w:sz w:val="28"/>
        </w:rPr>
      </w:pPr>
      <w:r>
        <w:rPr>
          <w:spacing w:val="-6"/>
          <w:sz w:val="28"/>
        </w:rPr>
        <w:t>Enter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Venue</w:t>
      </w:r>
    </w:p>
    <w:p>
      <w:pPr>
        <w:pStyle w:val="20"/>
        <w:numPr>
          <w:ilvl w:val="2"/>
          <w:numId w:val="5"/>
        </w:numPr>
        <w:tabs>
          <w:tab w:val="left" w:pos="2381"/>
        </w:tabs>
        <w:spacing w:before="98" w:after="0" w:line="240" w:lineRule="auto"/>
        <w:ind w:left="2381" w:right="0" w:hanging="286"/>
        <w:jc w:val="left"/>
        <w:rPr>
          <w:sz w:val="28"/>
        </w:rPr>
      </w:pPr>
      <w:r>
        <w:rPr>
          <w:spacing w:val="-8"/>
          <w:sz w:val="28"/>
        </w:rPr>
        <w:t>Plural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label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Venues</w:t>
      </w:r>
    </w:p>
    <w:p>
      <w:pPr>
        <w:pStyle w:val="20"/>
        <w:numPr>
          <w:ilvl w:val="2"/>
          <w:numId w:val="5"/>
        </w:numPr>
        <w:tabs>
          <w:tab w:val="left" w:pos="2351"/>
        </w:tabs>
        <w:spacing w:before="98" w:after="0" w:line="240" w:lineRule="auto"/>
        <w:ind w:left="2351" w:right="0" w:hanging="256"/>
        <w:jc w:val="left"/>
        <w:rPr>
          <w:sz w:val="28"/>
        </w:rPr>
      </w:pPr>
      <w:r>
        <w:rPr>
          <w:spacing w:val="-6"/>
          <w:sz w:val="28"/>
        </w:rPr>
        <w:t>Enter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Record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Format</w:t>
      </w:r>
    </w:p>
    <w:p>
      <w:pPr>
        <w:pStyle w:val="15"/>
        <w:tabs>
          <w:tab w:val="left" w:pos="3348"/>
        </w:tabs>
        <w:spacing w:before="79" w:line="312" w:lineRule="auto"/>
        <w:ind w:left="3011" w:right="4268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69" name="图片 6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0" name="图片 7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  <w:t xml:space="preserve"> </w:t>
      </w:r>
      <w:r>
        <w:t>Record</w:t>
      </w:r>
      <w:r>
        <w:rPr>
          <w:spacing w:val="-17"/>
        </w:rPr>
        <w:t xml:space="preserve"> </w:t>
      </w:r>
      <w:r>
        <w:t>Name</w:t>
      </w:r>
      <w:r>
        <w:rPr>
          <w:spacing w:val="-18"/>
        </w:rPr>
        <w:t xml:space="preserve"> </w:t>
      </w:r>
      <w:r>
        <w:t>&gt;&gt;</w:t>
      </w:r>
      <w:r>
        <w:rPr>
          <w:spacing w:val="-17"/>
        </w:rPr>
        <w:t xml:space="preserve"> </w:t>
      </w:r>
      <w:r>
        <w:t>Venue</w:t>
      </w:r>
      <w:r>
        <w:rPr>
          <w:spacing w:val="-18"/>
        </w:rPr>
        <w:t xml:space="preserve"> </w:t>
      </w:r>
      <w:r>
        <w:t xml:space="preserve">Name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71" name="图片 7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2" name="图片 7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  <w:t>Data Type &gt;&gt; Text</w:t>
      </w:r>
    </w:p>
    <w:p>
      <w:pPr>
        <w:pStyle w:val="20"/>
        <w:numPr>
          <w:ilvl w:val="1"/>
          <w:numId w:val="5"/>
        </w:numPr>
        <w:tabs>
          <w:tab w:val="left" w:pos="1627"/>
        </w:tabs>
        <w:spacing w:before="23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Allow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reports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Track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Field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History,Allow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Activities.</w:t>
      </w:r>
    </w:p>
    <w:p>
      <w:pPr>
        <w:pStyle w:val="20"/>
        <w:numPr>
          <w:ilvl w:val="1"/>
          <w:numId w:val="5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Allow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search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&gt;&gt;</w:t>
      </w:r>
      <w:r>
        <w:rPr>
          <w:spacing w:val="5"/>
          <w:sz w:val="28"/>
        </w:rPr>
        <w:t xml:space="preserve"> </w:t>
      </w:r>
      <w:r>
        <w:rPr>
          <w:spacing w:val="-4"/>
          <w:w w:val="90"/>
          <w:sz w:val="28"/>
        </w:rPr>
        <w:t>Save.</w:t>
      </w:r>
    </w:p>
    <w:p>
      <w:pPr>
        <w:pStyle w:val="15"/>
        <w:spacing w:before="232"/>
        <w:rPr>
          <w:sz w:val="38"/>
        </w:rPr>
      </w:pPr>
    </w:p>
    <w:p>
      <w:pPr>
        <w:pStyle w:val="17"/>
      </w:pPr>
      <w:r>
        <w:rPr>
          <w:spacing w:val="-6"/>
        </w:rPr>
        <w:t>Activity</w:t>
      </w:r>
      <w:r>
        <w:rPr>
          <w:spacing w:val="-13"/>
        </w:rPr>
        <w:t xml:space="preserve"> </w:t>
      </w:r>
      <w:r>
        <w:rPr>
          <w:spacing w:val="-6"/>
        </w:rPr>
        <w:t>2:</w:t>
      </w:r>
      <w:r>
        <w:rPr>
          <w:spacing w:val="-13"/>
        </w:rPr>
        <w:t xml:space="preserve"> </w:t>
      </w:r>
      <w:r>
        <w:rPr>
          <w:spacing w:val="-6"/>
        </w:rPr>
        <w:t>Create</w:t>
      </w:r>
      <w:r>
        <w:rPr>
          <w:spacing w:val="-13"/>
        </w:rPr>
        <w:t xml:space="preserve"> </w:t>
      </w:r>
      <w:r>
        <w:rPr>
          <w:spacing w:val="-6"/>
        </w:rPr>
        <w:t>Drop-Off</w:t>
      </w:r>
      <w:r>
        <w:rPr>
          <w:spacing w:val="-13"/>
        </w:rPr>
        <w:t xml:space="preserve"> </w:t>
      </w:r>
      <w:r>
        <w:rPr>
          <w:spacing w:val="-6"/>
        </w:rPr>
        <w:t>Point</w:t>
      </w:r>
      <w:r>
        <w:rPr>
          <w:spacing w:val="-13"/>
        </w:rPr>
        <w:t xml:space="preserve"> </w:t>
      </w:r>
      <w:r>
        <w:rPr>
          <w:spacing w:val="-6"/>
        </w:rPr>
        <w:t>Object:-</w:t>
      </w:r>
    </w:p>
    <w:p>
      <w:pPr>
        <w:pStyle w:val="15"/>
        <w:spacing w:before="245"/>
      </w:pPr>
    </w:p>
    <w:p>
      <w:pPr>
        <w:pStyle w:val="15"/>
        <w:ind w:left="1015"/>
      </w:pPr>
      <w:r>
        <w:rPr>
          <w:spacing w:val="-6"/>
        </w:rPr>
        <w:t>To</w:t>
      </w:r>
      <w:r>
        <w:rPr>
          <w:spacing w:val="-11"/>
        </w:rPr>
        <w:t xml:space="preserve"> </w:t>
      </w:r>
      <w:r>
        <w:rPr>
          <w:spacing w:val="-6"/>
        </w:rPr>
        <w:t>create</w:t>
      </w:r>
      <w:r>
        <w:rPr>
          <w:spacing w:val="-11"/>
        </w:rPr>
        <w:t xml:space="preserve"> </w:t>
      </w:r>
      <w:r>
        <w:rPr>
          <w:spacing w:val="-6"/>
        </w:rPr>
        <w:t>an</w:t>
      </w:r>
      <w:r>
        <w:rPr>
          <w:spacing w:val="-10"/>
        </w:rPr>
        <w:t xml:space="preserve"> </w:t>
      </w:r>
      <w:r>
        <w:rPr>
          <w:spacing w:val="-6"/>
        </w:rPr>
        <w:t>object:</w:t>
      </w:r>
    </w:p>
    <w:p>
      <w:pPr>
        <w:pStyle w:val="20"/>
        <w:numPr>
          <w:ilvl w:val="0"/>
          <w:numId w:val="6"/>
        </w:numPr>
        <w:tabs>
          <w:tab w:val="left" w:pos="1626"/>
          <w:tab w:val="left" w:pos="1735"/>
        </w:tabs>
        <w:spacing w:before="117" w:after="0" w:line="314" w:lineRule="auto"/>
        <w:ind w:left="1735" w:right="1492" w:hanging="361"/>
        <w:jc w:val="left"/>
        <w:rPr>
          <w:sz w:val="28"/>
        </w:rPr>
      </w:pPr>
      <w:r>
        <w:rPr>
          <w:spacing w:val="-4"/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page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Create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&gt;&gt; </w:t>
      </w:r>
      <w:r>
        <w:rPr>
          <w:sz w:val="28"/>
        </w:rPr>
        <w:t>Click on Custom Object.</w:t>
      </w:r>
    </w:p>
    <w:p>
      <w:pPr>
        <w:pStyle w:val="20"/>
        <w:numPr>
          <w:ilvl w:val="1"/>
          <w:numId w:val="6"/>
        </w:numPr>
        <w:tabs>
          <w:tab w:val="left" w:pos="2348"/>
        </w:tabs>
        <w:spacing w:before="0" w:after="0" w:line="319" w:lineRule="exact"/>
        <w:ind w:left="2348" w:right="0" w:hanging="253"/>
        <w:jc w:val="left"/>
        <w:rPr>
          <w:sz w:val="28"/>
        </w:rPr>
      </w:pPr>
      <w:r>
        <w:rPr>
          <w:spacing w:val="-6"/>
          <w:sz w:val="28"/>
        </w:rPr>
        <w:t>Enter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Drop-Off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Point</w:t>
      </w:r>
    </w:p>
    <w:p>
      <w:pPr>
        <w:pStyle w:val="20"/>
        <w:numPr>
          <w:ilvl w:val="1"/>
          <w:numId w:val="6"/>
        </w:numPr>
        <w:tabs>
          <w:tab w:val="left" w:pos="2381"/>
        </w:tabs>
        <w:spacing w:before="98" w:after="0" w:line="240" w:lineRule="auto"/>
        <w:ind w:left="2381" w:right="0" w:hanging="286"/>
        <w:jc w:val="left"/>
        <w:rPr>
          <w:sz w:val="28"/>
        </w:rPr>
      </w:pPr>
      <w:r>
        <w:rPr>
          <w:spacing w:val="-6"/>
          <w:sz w:val="28"/>
        </w:rPr>
        <w:t>Plural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name&gt;&gt;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Drop-Off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Points</w:t>
      </w:r>
    </w:p>
    <w:p>
      <w:pPr>
        <w:pStyle w:val="20"/>
        <w:numPr>
          <w:ilvl w:val="1"/>
          <w:numId w:val="6"/>
        </w:numPr>
        <w:tabs>
          <w:tab w:val="left" w:pos="2351"/>
        </w:tabs>
        <w:spacing w:before="98" w:after="0" w:line="240" w:lineRule="auto"/>
        <w:ind w:left="2351" w:right="0" w:hanging="256"/>
        <w:jc w:val="left"/>
        <w:rPr>
          <w:sz w:val="28"/>
        </w:rPr>
      </w:pPr>
      <w:r>
        <w:rPr>
          <w:spacing w:val="-6"/>
          <w:sz w:val="28"/>
        </w:rPr>
        <w:t>Enter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Record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Format</w:t>
      </w:r>
    </w:p>
    <w:p>
      <w:pPr>
        <w:pStyle w:val="15"/>
        <w:spacing w:before="79" w:line="312" w:lineRule="auto"/>
        <w:ind w:left="3011" w:right="3239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73" name="图片 7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4" name="图片 7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6"/>
          <w:w w:val="150"/>
          <w:sz w:val="20"/>
        </w:rPr>
        <w:t xml:space="preserve"> </w:t>
      </w:r>
      <w:r>
        <w:t>Record</w:t>
      </w:r>
      <w:r>
        <w:rPr>
          <w:spacing w:val="-17"/>
        </w:rPr>
        <w:t xml:space="preserve"> </w:t>
      </w:r>
      <w:r>
        <w:t>Name</w:t>
      </w:r>
      <w:r>
        <w:rPr>
          <w:spacing w:val="-18"/>
        </w:rPr>
        <w:t xml:space="preserve"> </w:t>
      </w:r>
      <w:r>
        <w:t>&gt;&gt;</w:t>
      </w:r>
      <w:r>
        <w:rPr>
          <w:spacing w:val="-17"/>
        </w:rPr>
        <w:t xml:space="preserve"> </w:t>
      </w:r>
      <w:r>
        <w:t>Drop-Off</w:t>
      </w:r>
      <w:r>
        <w:rPr>
          <w:spacing w:val="-18"/>
        </w:rPr>
        <w:t xml:space="preserve"> </w:t>
      </w:r>
      <w:r>
        <w:t>point</w:t>
      </w:r>
      <w:r>
        <w:rPr>
          <w:spacing w:val="-17"/>
        </w:rPr>
        <w:t xml:space="preserve"> </w:t>
      </w:r>
      <w:r>
        <w:t xml:space="preserve">Name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75" name="图片 7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6" name="图片 7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</w:rPr>
        <w:t xml:space="preserve"> </w:t>
      </w:r>
      <w:r>
        <w:t>Data Type &gt;&gt; Text</w:t>
      </w:r>
    </w:p>
    <w:p>
      <w:pPr>
        <w:pStyle w:val="20"/>
        <w:numPr>
          <w:ilvl w:val="0"/>
          <w:numId w:val="6"/>
        </w:numPr>
        <w:tabs>
          <w:tab w:val="left" w:pos="1627"/>
        </w:tabs>
        <w:spacing w:before="24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Allow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reports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Track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Field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History,Allow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Activities</w:t>
      </w:r>
    </w:p>
    <w:p>
      <w:pPr>
        <w:pStyle w:val="20"/>
        <w:numPr>
          <w:ilvl w:val="0"/>
          <w:numId w:val="6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Allow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search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&gt;&gt;</w:t>
      </w:r>
      <w:r>
        <w:rPr>
          <w:spacing w:val="5"/>
          <w:sz w:val="28"/>
        </w:rPr>
        <w:t xml:space="preserve"> </w:t>
      </w:r>
      <w:r>
        <w:rPr>
          <w:spacing w:val="-4"/>
          <w:w w:val="90"/>
          <w:sz w:val="28"/>
        </w:rPr>
        <w:t>Save.</w:t>
      </w:r>
    </w:p>
    <w:p>
      <w:pPr>
        <w:pStyle w:val="15"/>
        <w:spacing w:before="231"/>
        <w:rPr>
          <w:sz w:val="38"/>
        </w:rPr>
      </w:pPr>
    </w:p>
    <w:p>
      <w:pPr>
        <w:pStyle w:val="17"/>
      </w:pPr>
      <w:r>
        <w:rPr>
          <w:spacing w:val="-10"/>
        </w:rPr>
        <w:t>Activity</w:t>
      </w:r>
      <w:r>
        <w:rPr>
          <w:spacing w:val="-13"/>
        </w:rPr>
        <w:t xml:space="preserve"> </w:t>
      </w:r>
      <w:r>
        <w:rPr>
          <w:spacing w:val="-10"/>
        </w:rPr>
        <w:t>3:</w:t>
      </w:r>
      <w:r>
        <w:rPr>
          <w:spacing w:val="-13"/>
        </w:rPr>
        <w:t xml:space="preserve"> </w:t>
      </w:r>
      <w:r>
        <w:rPr>
          <w:spacing w:val="-10"/>
        </w:rPr>
        <w:t>Create</w:t>
      </w:r>
      <w:r>
        <w:rPr>
          <w:spacing w:val="-13"/>
        </w:rPr>
        <w:t xml:space="preserve"> </w:t>
      </w:r>
      <w:r>
        <w:rPr>
          <w:spacing w:val="-10"/>
        </w:rPr>
        <w:t>Task</w:t>
      </w:r>
      <w:r>
        <w:rPr>
          <w:spacing w:val="-13"/>
        </w:rPr>
        <w:t xml:space="preserve"> </w:t>
      </w:r>
      <w:r>
        <w:rPr>
          <w:spacing w:val="-10"/>
        </w:rPr>
        <w:t>Object:-</w:t>
      </w:r>
    </w:p>
    <w:p>
      <w:pPr>
        <w:pStyle w:val="15"/>
        <w:spacing w:before="243"/>
      </w:pPr>
    </w:p>
    <w:p>
      <w:pPr>
        <w:pStyle w:val="15"/>
        <w:ind w:left="1015"/>
      </w:pPr>
      <w:r>
        <w:rPr>
          <w:spacing w:val="-6"/>
        </w:rPr>
        <w:t>To</w:t>
      </w:r>
      <w:r>
        <w:rPr>
          <w:spacing w:val="-11"/>
        </w:rPr>
        <w:t xml:space="preserve"> </w:t>
      </w:r>
      <w:r>
        <w:rPr>
          <w:spacing w:val="-6"/>
        </w:rPr>
        <w:t>create</w:t>
      </w:r>
      <w:r>
        <w:rPr>
          <w:spacing w:val="-11"/>
        </w:rPr>
        <w:t xml:space="preserve"> </w:t>
      </w:r>
      <w:r>
        <w:rPr>
          <w:spacing w:val="-6"/>
        </w:rPr>
        <w:t>an</w:t>
      </w:r>
      <w:r>
        <w:rPr>
          <w:spacing w:val="-10"/>
        </w:rPr>
        <w:t xml:space="preserve"> </w:t>
      </w:r>
      <w:r>
        <w:rPr>
          <w:spacing w:val="-6"/>
        </w:rPr>
        <w:t>object:</w:t>
      </w:r>
    </w:p>
    <w:p>
      <w:pPr>
        <w:pStyle w:val="20"/>
        <w:numPr>
          <w:ilvl w:val="0"/>
          <w:numId w:val="7"/>
        </w:numPr>
        <w:tabs>
          <w:tab w:val="left" w:pos="1626"/>
          <w:tab w:val="left" w:pos="1735"/>
        </w:tabs>
        <w:spacing w:before="117" w:after="0" w:line="314" w:lineRule="auto"/>
        <w:ind w:left="1735" w:right="1492" w:hanging="361"/>
        <w:jc w:val="left"/>
        <w:rPr>
          <w:sz w:val="28"/>
        </w:rPr>
      </w:pPr>
      <w:r>
        <w:rPr>
          <w:spacing w:val="-4"/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page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Create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&gt;&gt; </w:t>
      </w:r>
      <w:r>
        <w:rPr>
          <w:sz w:val="28"/>
        </w:rPr>
        <w:t>Click on Custom Object.</w:t>
      </w:r>
    </w:p>
    <w:p>
      <w:pPr>
        <w:pStyle w:val="20"/>
        <w:numPr>
          <w:ilvl w:val="1"/>
          <w:numId w:val="7"/>
        </w:numPr>
        <w:tabs>
          <w:tab w:val="left" w:pos="2348"/>
        </w:tabs>
        <w:spacing w:before="0" w:after="0" w:line="319" w:lineRule="exact"/>
        <w:ind w:left="2348" w:right="0" w:hanging="253"/>
        <w:jc w:val="left"/>
        <w:rPr>
          <w:sz w:val="28"/>
        </w:rPr>
      </w:pPr>
      <w:r>
        <w:rPr>
          <w:spacing w:val="-6"/>
          <w:sz w:val="28"/>
        </w:rPr>
        <w:t>Enter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name&gt;&gt;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Task</w:t>
      </w:r>
    </w:p>
    <w:p>
      <w:pPr>
        <w:pStyle w:val="20"/>
        <w:spacing w:after="0" w:line="319" w:lineRule="exact"/>
        <w:jc w:val="left"/>
        <w:rPr>
          <w:sz w:val="28"/>
        </w:rPr>
        <w:sectPr>
          <w:pgSz w:w="11910" w:h="16850"/>
          <w:pgMar w:top="136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1"/>
          <w:numId w:val="7"/>
        </w:numPr>
        <w:tabs>
          <w:tab w:val="left" w:pos="2381"/>
        </w:tabs>
        <w:spacing w:before="105" w:after="0" w:line="240" w:lineRule="auto"/>
        <w:ind w:left="2381" w:right="0" w:hanging="286"/>
        <w:jc w:val="both"/>
        <w:rPr>
          <w:sz w:val="28"/>
        </w:rPr>
      </w:pPr>
      <w:r>
        <w:rPr>
          <w:spacing w:val="-8"/>
          <w:sz w:val="28"/>
        </w:rPr>
        <w:t>Plural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label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name&gt;&gt;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Tasks</w:t>
      </w:r>
    </w:p>
    <w:p>
      <w:pPr>
        <w:pStyle w:val="20"/>
        <w:numPr>
          <w:ilvl w:val="1"/>
          <w:numId w:val="7"/>
        </w:numPr>
        <w:tabs>
          <w:tab w:val="left" w:pos="2351"/>
          <w:tab w:val="left" w:pos="3011"/>
          <w:tab w:val="left" w:pos="3348"/>
        </w:tabs>
        <w:spacing w:before="98" w:after="0" w:line="305" w:lineRule="auto"/>
        <w:ind w:left="3011" w:right="4440" w:hanging="916"/>
        <w:jc w:val="both"/>
        <w:rPr>
          <w:sz w:val="28"/>
        </w:rPr>
      </w:pPr>
      <w:r>
        <w:rPr>
          <w:spacing w:val="-4"/>
          <w:sz w:val="28"/>
        </w:rPr>
        <w:t>Enter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Record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Name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Label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Format </w:t>
      </w:r>
      <w:r>
        <w:rPr>
          <w:position w:val="5"/>
          <w:sz w:val="28"/>
        </w:rPr>
        <w:drawing>
          <wp:inline distT="0" distB="0" distL="0" distR="0">
            <wp:extent cx="57171" cy="57171"/>
            <wp:effectExtent l="0" t="0" r="0" b="0"/>
            <wp:docPr id="80" name="图片 8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1" name="图片 8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52"/>
          <w:sz w:val="28"/>
        </w:rPr>
        <w:t xml:space="preserve"> </w:t>
      </w:r>
      <w:r>
        <w:rPr>
          <w:sz w:val="28"/>
        </w:rPr>
        <w:t>Record</w:t>
      </w:r>
      <w:r>
        <w:rPr>
          <w:spacing w:val="-18"/>
          <w:sz w:val="28"/>
        </w:rPr>
        <w:t xml:space="preserve"> </w:t>
      </w:r>
      <w:r>
        <w:rPr>
          <w:sz w:val="28"/>
        </w:rPr>
        <w:t>Name</w:t>
      </w:r>
      <w:r>
        <w:rPr>
          <w:spacing w:val="-17"/>
          <w:sz w:val="28"/>
        </w:rPr>
        <w:t xml:space="preserve"> </w:t>
      </w:r>
      <w:r>
        <w:rPr>
          <w:sz w:val="28"/>
        </w:rPr>
        <w:t>&gt;&gt;</w:t>
      </w:r>
      <w:r>
        <w:rPr>
          <w:spacing w:val="-18"/>
          <w:sz w:val="28"/>
        </w:rPr>
        <w:t xml:space="preserve"> </w:t>
      </w:r>
      <w:r>
        <w:rPr>
          <w:sz w:val="28"/>
        </w:rPr>
        <w:t>Task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Name </w:t>
      </w:r>
      <w:r>
        <w:rPr>
          <w:position w:val="5"/>
          <w:sz w:val="28"/>
        </w:rPr>
        <w:drawing>
          <wp:inline distT="0" distB="0" distL="0" distR="0">
            <wp:extent cx="57171" cy="57171"/>
            <wp:effectExtent l="0" t="0" r="0" b="0"/>
            <wp:docPr id="82" name="图片 8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3" name="图片 8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  <w:t>Data Type &gt;&gt; Text</w:t>
      </w:r>
    </w:p>
    <w:p>
      <w:pPr>
        <w:pStyle w:val="20"/>
        <w:numPr>
          <w:ilvl w:val="0"/>
          <w:numId w:val="7"/>
        </w:numPr>
        <w:tabs>
          <w:tab w:val="left" w:pos="1627"/>
        </w:tabs>
        <w:spacing w:before="35" w:after="0" w:line="240" w:lineRule="auto"/>
        <w:ind w:left="1627" w:right="0" w:hanging="252"/>
        <w:jc w:val="both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Allow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reports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Track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Field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History,Allow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Activities</w:t>
      </w:r>
    </w:p>
    <w:p>
      <w:pPr>
        <w:pStyle w:val="20"/>
        <w:numPr>
          <w:ilvl w:val="0"/>
          <w:numId w:val="7"/>
        </w:numPr>
        <w:tabs>
          <w:tab w:val="left" w:pos="1627"/>
        </w:tabs>
        <w:spacing w:before="98" w:after="0" w:line="240" w:lineRule="auto"/>
        <w:ind w:left="1627" w:right="0" w:hanging="252"/>
        <w:jc w:val="both"/>
        <w:rPr>
          <w:sz w:val="28"/>
        </w:rPr>
      </w:pPr>
      <w:r>
        <w:rPr>
          <w:w w:val="90"/>
          <w:sz w:val="28"/>
        </w:rPr>
        <w:t>Allow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search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&gt;&gt;</w:t>
      </w:r>
      <w:r>
        <w:rPr>
          <w:spacing w:val="5"/>
          <w:sz w:val="28"/>
        </w:rPr>
        <w:t xml:space="preserve"> </w:t>
      </w:r>
      <w:r>
        <w:rPr>
          <w:spacing w:val="-4"/>
          <w:w w:val="90"/>
          <w:sz w:val="28"/>
        </w:rPr>
        <w:t>Save.</w:t>
      </w:r>
    </w:p>
    <w:p>
      <w:pPr>
        <w:pStyle w:val="15"/>
        <w:spacing w:before="230"/>
        <w:rPr>
          <w:sz w:val="38"/>
        </w:rPr>
      </w:pPr>
    </w:p>
    <w:p>
      <w:pPr>
        <w:pStyle w:val="17"/>
      </w:pPr>
      <w:r>
        <w:rPr>
          <w:spacing w:val="-8"/>
        </w:rPr>
        <w:t>Activity</w:t>
      </w:r>
      <w:r>
        <w:rPr>
          <w:spacing w:val="-17"/>
        </w:rPr>
        <w:t xml:space="preserve"> </w:t>
      </w:r>
      <w:r>
        <w:rPr>
          <w:spacing w:val="-8"/>
        </w:rPr>
        <w:t>4:</w:t>
      </w:r>
      <w:r>
        <w:rPr>
          <w:spacing w:val="-16"/>
        </w:rPr>
        <w:t xml:space="preserve"> </w:t>
      </w:r>
      <w:r>
        <w:rPr>
          <w:spacing w:val="-8"/>
        </w:rPr>
        <w:t>Create</w:t>
      </w:r>
      <w:r>
        <w:rPr>
          <w:spacing w:val="-16"/>
        </w:rPr>
        <w:t xml:space="preserve"> </w:t>
      </w:r>
      <w:r>
        <w:rPr>
          <w:spacing w:val="-8"/>
        </w:rPr>
        <w:t>Volunteer</w:t>
      </w:r>
      <w:r>
        <w:rPr>
          <w:spacing w:val="-16"/>
        </w:rPr>
        <w:t xml:space="preserve"> </w:t>
      </w:r>
      <w:r>
        <w:rPr>
          <w:spacing w:val="-8"/>
        </w:rPr>
        <w:t>Object:-</w:t>
      </w:r>
    </w:p>
    <w:p>
      <w:pPr>
        <w:pStyle w:val="15"/>
        <w:spacing w:before="245"/>
      </w:pPr>
    </w:p>
    <w:p>
      <w:pPr>
        <w:pStyle w:val="15"/>
        <w:ind w:left="1015"/>
      </w:pPr>
      <w:r>
        <w:rPr>
          <w:spacing w:val="-6"/>
        </w:rPr>
        <w:t>To</w:t>
      </w:r>
      <w:r>
        <w:rPr>
          <w:spacing w:val="-11"/>
        </w:rPr>
        <w:t xml:space="preserve"> </w:t>
      </w:r>
      <w:r>
        <w:rPr>
          <w:spacing w:val="-6"/>
        </w:rPr>
        <w:t>create</w:t>
      </w:r>
      <w:r>
        <w:rPr>
          <w:spacing w:val="-11"/>
        </w:rPr>
        <w:t xml:space="preserve"> </w:t>
      </w:r>
      <w:r>
        <w:rPr>
          <w:spacing w:val="-6"/>
        </w:rPr>
        <w:t>an</w:t>
      </w:r>
      <w:r>
        <w:rPr>
          <w:spacing w:val="-10"/>
        </w:rPr>
        <w:t xml:space="preserve"> </w:t>
      </w:r>
      <w:r>
        <w:rPr>
          <w:spacing w:val="-6"/>
        </w:rPr>
        <w:t>object:</w:t>
      </w:r>
    </w:p>
    <w:p>
      <w:pPr>
        <w:pStyle w:val="20"/>
        <w:numPr>
          <w:ilvl w:val="0"/>
          <w:numId w:val="8"/>
        </w:numPr>
        <w:tabs>
          <w:tab w:val="left" w:pos="1626"/>
          <w:tab w:val="left" w:pos="1735"/>
        </w:tabs>
        <w:spacing w:before="117" w:after="0" w:line="314" w:lineRule="auto"/>
        <w:ind w:left="1735" w:right="1548" w:hanging="361"/>
        <w:jc w:val="left"/>
        <w:rPr>
          <w:sz w:val="28"/>
        </w:rPr>
      </w:pPr>
      <w:r>
        <w:rPr>
          <w:spacing w:val="-4"/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page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Create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&gt;&gt; </w:t>
      </w:r>
      <w:r>
        <w:rPr>
          <w:sz w:val="28"/>
        </w:rPr>
        <w:t>Click on Custom Object.</w:t>
      </w:r>
    </w:p>
    <w:p>
      <w:pPr>
        <w:pStyle w:val="20"/>
        <w:numPr>
          <w:ilvl w:val="1"/>
          <w:numId w:val="8"/>
        </w:numPr>
        <w:tabs>
          <w:tab w:val="left" w:pos="2436"/>
        </w:tabs>
        <w:spacing w:before="0" w:after="0" w:line="319" w:lineRule="exact"/>
        <w:ind w:left="2436" w:right="0" w:hanging="197"/>
        <w:jc w:val="left"/>
        <w:rPr>
          <w:sz w:val="28"/>
        </w:rPr>
      </w:pPr>
      <w:r>
        <w:rPr>
          <w:spacing w:val="-6"/>
          <w:sz w:val="28"/>
        </w:rPr>
        <w:t>Enter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name&gt;&gt;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Volunteer</w:t>
      </w:r>
    </w:p>
    <w:p>
      <w:pPr>
        <w:pStyle w:val="20"/>
        <w:numPr>
          <w:ilvl w:val="1"/>
          <w:numId w:val="8"/>
        </w:numPr>
        <w:tabs>
          <w:tab w:val="left" w:pos="2469"/>
        </w:tabs>
        <w:spacing w:before="98" w:after="0" w:line="240" w:lineRule="auto"/>
        <w:ind w:left="2469" w:right="0" w:hanging="230"/>
        <w:jc w:val="left"/>
        <w:rPr>
          <w:sz w:val="28"/>
        </w:rPr>
      </w:pPr>
      <w:r>
        <w:rPr>
          <w:spacing w:val="-8"/>
          <w:sz w:val="28"/>
        </w:rPr>
        <w:t>Plural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label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name&gt;&gt;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Volunteers</w:t>
      </w:r>
    </w:p>
    <w:p>
      <w:pPr>
        <w:pStyle w:val="20"/>
        <w:numPr>
          <w:ilvl w:val="1"/>
          <w:numId w:val="8"/>
        </w:numPr>
        <w:tabs>
          <w:tab w:val="left" w:pos="2439"/>
        </w:tabs>
        <w:spacing w:before="98" w:after="0" w:line="240" w:lineRule="auto"/>
        <w:ind w:left="2439" w:right="0" w:hanging="200"/>
        <w:jc w:val="left"/>
        <w:rPr>
          <w:sz w:val="28"/>
        </w:rPr>
      </w:pPr>
      <w:r>
        <w:rPr>
          <w:spacing w:val="-6"/>
          <w:sz w:val="28"/>
        </w:rPr>
        <w:t>Enter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Record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Format</w:t>
      </w:r>
    </w:p>
    <w:p>
      <w:pPr>
        <w:pStyle w:val="15"/>
        <w:spacing w:before="79" w:line="312" w:lineRule="auto"/>
        <w:ind w:left="3011" w:right="3833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84" name="图片 8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5" name="图片 8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  <w:t xml:space="preserve"> </w:t>
      </w:r>
      <w:r>
        <w:t>Record</w:t>
      </w:r>
      <w:r>
        <w:rPr>
          <w:spacing w:val="-17"/>
        </w:rPr>
        <w:t xml:space="preserve"> </w:t>
      </w:r>
      <w:r>
        <w:t>Name</w:t>
      </w:r>
      <w:r>
        <w:rPr>
          <w:spacing w:val="-18"/>
        </w:rPr>
        <w:t xml:space="preserve"> </w:t>
      </w:r>
      <w:r>
        <w:t>&gt;&gt;</w:t>
      </w:r>
      <w:r>
        <w:rPr>
          <w:spacing w:val="-17"/>
        </w:rPr>
        <w:t xml:space="preserve"> </w:t>
      </w:r>
      <w:r>
        <w:t>Volunteer</w:t>
      </w:r>
      <w:r>
        <w:rPr>
          <w:spacing w:val="-18"/>
        </w:rPr>
        <w:t xml:space="preserve"> </w:t>
      </w:r>
      <w:r>
        <w:t xml:space="preserve">Name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86" name="图片 8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7" name="图片 8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</w:rPr>
        <w:t xml:space="preserve"> </w:t>
      </w:r>
      <w:r>
        <w:t>Data Type &gt;&gt; Text</w:t>
      </w:r>
    </w:p>
    <w:p>
      <w:pPr>
        <w:pStyle w:val="20"/>
        <w:numPr>
          <w:ilvl w:val="0"/>
          <w:numId w:val="8"/>
        </w:numPr>
        <w:tabs>
          <w:tab w:val="left" w:pos="1627"/>
        </w:tabs>
        <w:spacing w:before="23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Allow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reports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Track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Field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History,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Allow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Activities</w:t>
      </w:r>
    </w:p>
    <w:p>
      <w:pPr>
        <w:pStyle w:val="20"/>
        <w:numPr>
          <w:ilvl w:val="0"/>
          <w:numId w:val="8"/>
        </w:numPr>
        <w:tabs>
          <w:tab w:val="left" w:pos="1627"/>
        </w:tabs>
        <w:spacing w:before="99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Allow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search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&gt;&gt;</w:t>
      </w:r>
      <w:r>
        <w:rPr>
          <w:spacing w:val="5"/>
          <w:sz w:val="28"/>
        </w:rPr>
        <w:t xml:space="preserve"> </w:t>
      </w:r>
      <w:r>
        <w:rPr>
          <w:spacing w:val="-4"/>
          <w:w w:val="90"/>
          <w:sz w:val="28"/>
        </w:rPr>
        <w:t>Save.</w:t>
      </w:r>
    </w:p>
    <w:p>
      <w:pPr>
        <w:pStyle w:val="15"/>
        <w:spacing w:before="231"/>
        <w:rPr>
          <w:sz w:val="38"/>
        </w:rPr>
      </w:pPr>
    </w:p>
    <w:p>
      <w:pPr>
        <w:pStyle w:val="17"/>
      </w:pPr>
      <w:r>
        <w:rPr>
          <w:spacing w:val="-10"/>
        </w:rPr>
        <w:t>Activity</w:t>
      </w:r>
      <w:r>
        <w:rPr>
          <w:spacing w:val="-11"/>
        </w:rPr>
        <w:t xml:space="preserve"> </w:t>
      </w:r>
      <w:r>
        <w:rPr>
          <w:spacing w:val="-10"/>
        </w:rPr>
        <w:t>5:</w:t>
      </w:r>
      <w:r>
        <w:rPr>
          <w:spacing w:val="-11"/>
        </w:rPr>
        <w:t xml:space="preserve"> </w:t>
      </w:r>
      <w:r>
        <w:rPr>
          <w:spacing w:val="-10"/>
        </w:rPr>
        <w:t>Create</w:t>
      </w:r>
      <w:r>
        <w:rPr>
          <w:spacing w:val="-11"/>
        </w:rPr>
        <w:t xml:space="preserve"> </w:t>
      </w:r>
      <w:r>
        <w:rPr>
          <w:spacing w:val="-10"/>
        </w:rPr>
        <w:t>Execution</w:t>
      </w:r>
      <w:r>
        <w:rPr>
          <w:spacing w:val="-11"/>
        </w:rPr>
        <w:t xml:space="preserve"> </w:t>
      </w:r>
      <w:r>
        <w:rPr>
          <w:spacing w:val="-10"/>
        </w:rPr>
        <w:t>Details Object:-</w:t>
      </w:r>
    </w:p>
    <w:p>
      <w:pPr>
        <w:pStyle w:val="15"/>
        <w:spacing w:before="280"/>
      </w:pPr>
    </w:p>
    <w:p>
      <w:pPr>
        <w:pStyle w:val="15"/>
        <w:spacing w:before="1"/>
        <w:ind w:left="1015"/>
      </w:pPr>
      <w:r>
        <w:rPr>
          <w:spacing w:val="-6"/>
        </w:rPr>
        <w:t>To</w:t>
      </w:r>
      <w:r>
        <w:rPr>
          <w:spacing w:val="-11"/>
        </w:rPr>
        <w:t xml:space="preserve"> </w:t>
      </w:r>
      <w:r>
        <w:rPr>
          <w:spacing w:val="-6"/>
        </w:rPr>
        <w:t>create</w:t>
      </w:r>
      <w:r>
        <w:rPr>
          <w:spacing w:val="-11"/>
        </w:rPr>
        <w:t xml:space="preserve"> </w:t>
      </w:r>
      <w:r>
        <w:rPr>
          <w:spacing w:val="-6"/>
        </w:rPr>
        <w:t>an</w:t>
      </w:r>
      <w:r>
        <w:rPr>
          <w:spacing w:val="-10"/>
        </w:rPr>
        <w:t xml:space="preserve"> </w:t>
      </w:r>
      <w:r>
        <w:rPr>
          <w:spacing w:val="-6"/>
        </w:rPr>
        <w:t>object:</w:t>
      </w:r>
    </w:p>
    <w:p>
      <w:pPr>
        <w:pStyle w:val="20"/>
        <w:numPr>
          <w:ilvl w:val="0"/>
          <w:numId w:val="9"/>
        </w:numPr>
        <w:tabs>
          <w:tab w:val="left" w:pos="1626"/>
          <w:tab w:val="left" w:pos="1735"/>
        </w:tabs>
        <w:spacing w:before="116" w:after="0" w:line="314" w:lineRule="auto"/>
        <w:ind w:left="1735" w:right="856" w:hanging="361"/>
        <w:jc w:val="left"/>
        <w:rPr>
          <w:sz w:val="28"/>
        </w:rPr>
      </w:pPr>
      <w:r>
        <w:rPr>
          <w:spacing w:val="-4"/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page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Create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Click </w:t>
      </w:r>
      <w:r>
        <w:rPr>
          <w:sz w:val="28"/>
        </w:rPr>
        <w:t>on Custom Object.</w:t>
      </w:r>
    </w:p>
    <w:p>
      <w:pPr>
        <w:pStyle w:val="20"/>
        <w:numPr>
          <w:ilvl w:val="1"/>
          <w:numId w:val="9"/>
        </w:numPr>
        <w:tabs>
          <w:tab w:val="left" w:pos="2324"/>
        </w:tabs>
        <w:spacing w:before="0" w:after="0" w:line="319" w:lineRule="exact"/>
        <w:ind w:left="2324" w:right="0" w:hanging="197"/>
        <w:jc w:val="left"/>
        <w:rPr>
          <w:sz w:val="28"/>
        </w:rPr>
      </w:pPr>
      <w:r>
        <w:rPr>
          <w:spacing w:val="-6"/>
          <w:sz w:val="28"/>
        </w:rPr>
        <w:t>Enter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Execution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Detail</w:t>
      </w:r>
    </w:p>
    <w:p>
      <w:pPr>
        <w:pStyle w:val="20"/>
        <w:numPr>
          <w:ilvl w:val="1"/>
          <w:numId w:val="9"/>
        </w:numPr>
        <w:tabs>
          <w:tab w:val="left" w:pos="2357"/>
        </w:tabs>
        <w:spacing w:before="98" w:after="0" w:line="240" w:lineRule="auto"/>
        <w:ind w:left="2357" w:right="0" w:hanging="230"/>
        <w:jc w:val="left"/>
        <w:rPr>
          <w:sz w:val="28"/>
        </w:rPr>
      </w:pPr>
      <w:r>
        <w:rPr>
          <w:spacing w:val="-8"/>
          <w:sz w:val="28"/>
        </w:rPr>
        <w:t>Plural label name &gt;&gt;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Execution Details</w:t>
      </w:r>
    </w:p>
    <w:p>
      <w:pPr>
        <w:pStyle w:val="20"/>
        <w:numPr>
          <w:ilvl w:val="1"/>
          <w:numId w:val="9"/>
        </w:numPr>
        <w:tabs>
          <w:tab w:val="left" w:pos="2327"/>
        </w:tabs>
        <w:spacing w:before="99" w:after="0" w:line="240" w:lineRule="auto"/>
        <w:ind w:left="2327" w:right="0" w:hanging="200"/>
        <w:jc w:val="left"/>
        <w:rPr>
          <w:sz w:val="28"/>
        </w:rPr>
      </w:pPr>
      <w:r>
        <w:rPr>
          <w:spacing w:val="-6"/>
          <w:sz w:val="28"/>
        </w:rPr>
        <w:t>Enter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Record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Format</w:t>
      </w:r>
    </w:p>
    <w:p>
      <w:pPr>
        <w:pStyle w:val="15"/>
        <w:tabs>
          <w:tab w:val="left" w:pos="3348"/>
        </w:tabs>
        <w:spacing w:before="79" w:line="312" w:lineRule="auto"/>
        <w:ind w:left="3011" w:right="3166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88" name="图片 8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9" name="图片 8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  <w:t xml:space="preserve"> </w:t>
      </w:r>
      <w:r>
        <w:rPr>
          <w:spacing w:val="-2"/>
        </w:rPr>
        <w:t>Record</w:t>
      </w:r>
      <w:r>
        <w:rPr>
          <w:spacing w:val="-15"/>
        </w:rPr>
        <w:t xml:space="preserve"> </w:t>
      </w:r>
      <w:r>
        <w:rPr>
          <w:spacing w:val="-2"/>
        </w:rPr>
        <w:t>Name</w:t>
      </w:r>
      <w:r>
        <w:rPr>
          <w:spacing w:val="-16"/>
        </w:rPr>
        <w:t xml:space="preserve"> </w:t>
      </w:r>
      <w:r>
        <w:rPr>
          <w:spacing w:val="-2"/>
        </w:rPr>
        <w:t>&gt;&gt;</w:t>
      </w:r>
      <w:r>
        <w:rPr>
          <w:spacing w:val="-15"/>
        </w:rPr>
        <w:t xml:space="preserve"> </w:t>
      </w:r>
      <w:r>
        <w:rPr>
          <w:spacing w:val="-2"/>
        </w:rPr>
        <w:t>Execution</w:t>
      </w:r>
      <w:r>
        <w:rPr>
          <w:spacing w:val="-16"/>
        </w:rPr>
        <w:t xml:space="preserve"> </w:t>
      </w:r>
      <w:r>
        <w:rPr>
          <w:spacing w:val="-2"/>
        </w:rPr>
        <w:t>Detail</w:t>
      </w:r>
      <w:r>
        <w:rPr>
          <w:spacing w:val="-15"/>
        </w:rPr>
        <w:t xml:space="preserve"> </w:t>
      </w:r>
      <w:r>
        <w:rPr>
          <w:spacing w:val="-2"/>
        </w:rPr>
        <w:t xml:space="preserve">Name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90" name="图片 9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1" name="图片 9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  <w:t>Data Type &gt;&gt; Text</w:t>
      </w:r>
    </w:p>
    <w:p>
      <w:pPr>
        <w:pStyle w:val="20"/>
        <w:numPr>
          <w:ilvl w:val="0"/>
          <w:numId w:val="9"/>
        </w:numPr>
        <w:tabs>
          <w:tab w:val="left" w:pos="1627"/>
        </w:tabs>
        <w:spacing w:before="23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Allow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reports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Track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Field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History,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Allow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Activities</w:t>
      </w:r>
    </w:p>
    <w:p>
      <w:pPr>
        <w:pStyle w:val="20"/>
        <w:spacing w:after="0" w:line="240" w:lineRule="auto"/>
        <w:jc w:val="left"/>
        <w:rPr>
          <w:sz w:val="28"/>
        </w:rPr>
        <w:sectPr>
          <w:footerReference w:type="default" r:id="rId34"/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9"/>
        </w:numPr>
        <w:tabs>
          <w:tab w:val="left" w:pos="1627"/>
        </w:tabs>
        <w:spacing w:before="104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Allow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search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&gt;&gt;</w:t>
      </w:r>
      <w:r>
        <w:rPr>
          <w:spacing w:val="5"/>
          <w:sz w:val="28"/>
        </w:rPr>
        <w:t xml:space="preserve"> </w:t>
      </w:r>
      <w:r>
        <w:rPr>
          <w:spacing w:val="-4"/>
          <w:w w:val="90"/>
          <w:sz w:val="28"/>
        </w:rPr>
        <w:t>Save.</w:t>
      </w:r>
    </w:p>
    <w:p>
      <w:pPr>
        <w:pStyle w:val="15"/>
        <w:spacing w:before="396"/>
        <w:rPr>
          <w:sz w:val="38"/>
        </w:rPr>
      </w:pPr>
    </w:p>
    <w:p>
      <w:pPr>
        <w:pStyle w:val="17"/>
      </w:pPr>
      <w:r>
        <w:rPr>
          <w:spacing w:val="-12"/>
        </w:rPr>
        <w:t>Milestone</w:t>
      </w:r>
      <w:r>
        <w:rPr>
          <w:spacing w:val="-14"/>
        </w:rPr>
        <w:t xml:space="preserve"> </w:t>
      </w:r>
      <w:r>
        <w:rPr>
          <w:spacing w:val="-12"/>
        </w:rPr>
        <w:t>3</w:t>
      </w:r>
      <w:r>
        <w:rPr>
          <w:spacing w:val="-14"/>
        </w:rPr>
        <w:t xml:space="preserve"> </w:t>
      </w:r>
      <w:r>
        <w:rPr>
          <w:spacing w:val="-12"/>
        </w:rPr>
        <w:t>:</w:t>
      </w:r>
      <w:r>
        <w:rPr>
          <w:spacing w:val="-13"/>
        </w:rPr>
        <w:t xml:space="preserve"> </w:t>
      </w:r>
      <w:r>
        <w:rPr>
          <w:spacing w:val="-12"/>
        </w:rPr>
        <w:t>TABS</w:t>
      </w:r>
      <w:r>
        <w:rPr>
          <w:spacing w:val="-14"/>
        </w:rPr>
        <w:t xml:space="preserve"> </w:t>
      </w:r>
      <w:r>
        <w:rPr>
          <w:spacing w:val="-12"/>
        </w:rPr>
        <w:t>:-</w:t>
      </w:r>
    </w:p>
    <w:p>
      <w:pPr>
        <w:pStyle w:val="15"/>
      </w:pPr>
    </w:p>
    <w:p>
      <w:pPr>
        <w:pStyle w:val="15"/>
        <w:spacing w:before="154"/>
      </w:pPr>
    </w:p>
    <w:p>
      <w:pPr>
        <w:pStyle w:val="15"/>
        <w:spacing w:line="312" w:lineRule="auto"/>
        <w:ind w:left="1735" w:right="279"/>
      </w:pPr>
      <w:r>
        <w:rPr>
          <w:spacing w:val="-6"/>
        </w:rPr>
        <w:t>What</w:t>
      </w:r>
      <w:r>
        <w:rPr>
          <w:spacing w:val="-12"/>
        </w:rPr>
        <w:t xml:space="preserve"> </w:t>
      </w:r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Tab</w:t>
      </w:r>
      <w:r>
        <w:rPr>
          <w:spacing w:val="-12"/>
        </w:rPr>
        <w:t xml:space="preserve"> </w:t>
      </w:r>
      <w:r>
        <w:rPr>
          <w:spacing w:val="-6"/>
        </w:rPr>
        <w:t>: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tab</w:t>
      </w:r>
      <w:r>
        <w:rPr>
          <w:spacing w:val="-12"/>
        </w:rPr>
        <w:t xml:space="preserve"> </w:t>
      </w:r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like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user</w:t>
      </w:r>
      <w:r>
        <w:rPr>
          <w:spacing w:val="-12"/>
        </w:rPr>
        <w:t xml:space="preserve"> </w:t>
      </w:r>
      <w:r>
        <w:rPr>
          <w:spacing w:val="-6"/>
        </w:rPr>
        <w:t>interface</w:t>
      </w:r>
      <w:r>
        <w:rPr>
          <w:spacing w:val="-12"/>
        </w:rPr>
        <w:t xml:space="preserve"> </w:t>
      </w:r>
      <w:r>
        <w:rPr>
          <w:spacing w:val="-6"/>
        </w:rPr>
        <w:t>that</w:t>
      </w:r>
      <w:r>
        <w:rPr>
          <w:spacing w:val="-12"/>
        </w:rPr>
        <w:t xml:space="preserve"> </w:t>
      </w:r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used</w:t>
      </w:r>
      <w:r>
        <w:rPr>
          <w:spacing w:val="-12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build</w:t>
      </w:r>
      <w:r>
        <w:rPr>
          <w:spacing w:val="-12"/>
        </w:rPr>
        <w:t xml:space="preserve"> </w:t>
      </w:r>
      <w:r>
        <w:rPr>
          <w:spacing w:val="-6"/>
        </w:rPr>
        <w:t>records</w:t>
      </w:r>
      <w:r>
        <w:rPr>
          <w:spacing w:val="-12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 xml:space="preserve">objects </w:t>
      </w:r>
      <w:r>
        <w:t>and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view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records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objects.</w:t>
      </w:r>
    </w:p>
    <w:p>
      <w:pPr>
        <w:pStyle w:val="15"/>
        <w:spacing w:before="134"/>
        <w:rPr>
          <w:sz w:val="38"/>
        </w:rPr>
      </w:pPr>
    </w:p>
    <w:p>
      <w:pPr>
        <w:pStyle w:val="17"/>
      </w:pPr>
      <w:r>
        <w:rPr>
          <w:spacing w:val="-8"/>
        </w:rPr>
        <w:t>Activity</w:t>
      </w:r>
      <w:r>
        <w:rPr>
          <w:spacing w:val="-10"/>
        </w:rPr>
        <w:t xml:space="preserve"> </w:t>
      </w:r>
      <w:r>
        <w:rPr>
          <w:spacing w:val="-8"/>
        </w:rPr>
        <w:t>1:</w:t>
      </w:r>
      <w:r>
        <w:rPr>
          <w:spacing w:val="-10"/>
        </w:rPr>
        <w:t xml:space="preserve"> </w:t>
      </w:r>
      <w:r>
        <w:rPr>
          <w:spacing w:val="-8"/>
        </w:rPr>
        <w:t>Creating</w:t>
      </w:r>
      <w:r>
        <w:rPr>
          <w:spacing w:val="-10"/>
        </w:rPr>
        <w:t xml:space="preserve"> </w:t>
      </w:r>
      <w:r>
        <w:rPr>
          <w:spacing w:val="-8"/>
        </w:rPr>
        <w:t>a</w:t>
      </w:r>
      <w:r>
        <w:rPr>
          <w:spacing w:val="-10"/>
        </w:rPr>
        <w:t xml:space="preserve"> </w:t>
      </w:r>
      <w:r>
        <w:rPr>
          <w:spacing w:val="-8"/>
        </w:rPr>
        <w:t>Custom</w:t>
      </w:r>
      <w:r>
        <w:rPr>
          <w:spacing w:val="-10"/>
        </w:rPr>
        <w:t xml:space="preserve"> </w:t>
      </w:r>
      <w:r>
        <w:rPr>
          <w:spacing w:val="-8"/>
        </w:rPr>
        <w:t>Tab:-</w:t>
      </w:r>
    </w:p>
    <w:p>
      <w:pPr>
        <w:pStyle w:val="15"/>
        <w:spacing w:before="244"/>
      </w:pPr>
    </w:p>
    <w:p>
      <w:pPr>
        <w:pStyle w:val="15"/>
        <w:spacing w:before="1"/>
        <w:ind w:left="1015"/>
      </w:pP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create</w:t>
      </w:r>
      <w:r>
        <w:rPr>
          <w:spacing w:val="-15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Tab:(Venue)</w:t>
      </w:r>
    </w:p>
    <w:p>
      <w:pPr>
        <w:pStyle w:val="20"/>
        <w:numPr>
          <w:ilvl w:val="0"/>
          <w:numId w:val="10"/>
        </w:numPr>
        <w:tabs>
          <w:tab w:val="left" w:pos="1626"/>
          <w:tab w:val="left" w:pos="1735"/>
        </w:tabs>
        <w:spacing w:before="116" w:after="0" w:line="314" w:lineRule="auto"/>
        <w:ind w:left="1735" w:right="1333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page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Tabs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Quick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Find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bar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tabs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New </w:t>
      </w:r>
      <w:r>
        <w:rPr>
          <w:sz w:val="28"/>
        </w:rPr>
        <w:t>(under custom object tab)</w:t>
      </w:r>
    </w:p>
    <w:p>
      <w:pPr>
        <w:pStyle w:val="15"/>
        <w:rPr>
          <w:sz w:val="20"/>
        </w:rPr>
      </w:pPr>
    </w:p>
    <w:p>
      <w:pPr>
        <w:pStyle w:val="15"/>
        <w:spacing w:before="88"/>
        <w:rPr>
          <w:sz w:val="20"/>
        </w:rPr>
      </w:pPr>
      <w:r>
        <w:rPr>
          <w:sz w:val="20"/>
        </w:rPr>
        <w:drawing>
          <wp:anchor distT="0" distB="0" distL="0" distR="0" simplePos="0" relativeHeight="410" behindDoc="1" locked="0" layoutInCell="1" hidden="0" allowOverlap="1">
            <wp:simplePos x="0" y="0"/>
            <wp:positionH relativeFrom="page">
              <wp:posOffset>1095787</wp:posOffset>
            </wp:positionH>
            <wp:positionV relativeFrom="paragraph">
              <wp:posOffset>217459</wp:posOffset>
            </wp:positionV>
            <wp:extent cx="5768807" cy="2481929"/>
            <wp:effectExtent l="0" t="0" r="0" b="0"/>
            <wp:wrapTopAndBottom/>
            <wp:docPr id="92" name="图片 9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4" name="图片 9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8807" cy="248192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299"/>
      </w:pPr>
    </w:p>
    <w:p>
      <w:pPr>
        <w:pStyle w:val="20"/>
        <w:numPr>
          <w:ilvl w:val="0"/>
          <w:numId w:val="10"/>
        </w:numPr>
        <w:tabs>
          <w:tab w:val="left" w:pos="1323"/>
        </w:tabs>
        <w:spacing w:before="1" w:after="0" w:line="312" w:lineRule="auto"/>
        <w:ind w:left="1015" w:right="1024" w:firstLine="56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Object(Venue)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tab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style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Next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(Add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profiles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page)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 xml:space="preserve">keep </w:t>
      </w:r>
      <w:r>
        <w:rPr>
          <w:sz w:val="28"/>
        </w:rPr>
        <w:t>it</w:t>
      </w:r>
      <w:r>
        <w:rPr>
          <w:spacing w:val="-15"/>
          <w:sz w:val="28"/>
        </w:rPr>
        <w:t xml:space="preserve"> </w:t>
      </w:r>
      <w:r>
        <w:rPr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z w:val="28"/>
        </w:rPr>
        <w:t>default</w:t>
      </w:r>
      <w:r>
        <w:rPr>
          <w:spacing w:val="-15"/>
          <w:sz w:val="28"/>
        </w:rPr>
        <w:t xml:space="preserve"> </w:t>
      </w:r>
      <w:r>
        <w:rPr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z w:val="28"/>
        </w:rPr>
        <w:t>Next</w:t>
      </w:r>
      <w:r>
        <w:rPr>
          <w:spacing w:val="-15"/>
          <w:sz w:val="28"/>
        </w:rPr>
        <w:t xml:space="preserve"> </w:t>
      </w:r>
      <w:r>
        <w:rPr>
          <w:sz w:val="28"/>
        </w:rPr>
        <w:t>(Add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Custom</w:t>
      </w:r>
      <w:r>
        <w:rPr>
          <w:spacing w:val="-15"/>
          <w:sz w:val="28"/>
        </w:rPr>
        <w:t xml:space="preserve"> </w:t>
      </w:r>
      <w:r>
        <w:rPr>
          <w:sz w:val="28"/>
        </w:rPr>
        <w:t>App)</w:t>
      </w:r>
      <w:r>
        <w:rPr>
          <w:spacing w:val="-15"/>
          <w:sz w:val="28"/>
        </w:rPr>
        <w:t xml:space="preserve"> </w:t>
      </w:r>
      <w:r>
        <w:rPr>
          <w:sz w:val="28"/>
        </w:rPr>
        <w:t>uncheck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include</w:t>
      </w:r>
      <w:r>
        <w:rPr>
          <w:spacing w:val="-15"/>
          <w:sz w:val="28"/>
        </w:rPr>
        <w:t xml:space="preserve"> </w:t>
      </w:r>
      <w:r>
        <w:rPr>
          <w:sz w:val="28"/>
        </w:rPr>
        <w:t>tab</w:t>
      </w:r>
      <w:r>
        <w:rPr>
          <w:spacing w:val="-15"/>
          <w:sz w:val="28"/>
        </w:rPr>
        <w:t xml:space="preserve"> </w:t>
      </w:r>
      <w:r>
        <w:rPr>
          <w:sz w:val="28"/>
        </w:rPr>
        <w:t>.</w:t>
      </w:r>
    </w:p>
    <w:p>
      <w:pPr>
        <w:pStyle w:val="20"/>
        <w:numPr>
          <w:ilvl w:val="0"/>
          <w:numId w:val="10"/>
        </w:numPr>
        <w:tabs>
          <w:tab w:val="left" w:pos="1434"/>
        </w:tabs>
        <w:spacing w:before="3" w:after="0" w:line="314" w:lineRule="auto"/>
        <w:ind w:left="1015" w:right="1511" w:firstLine="167"/>
        <w:jc w:val="left"/>
        <w:rPr>
          <w:sz w:val="28"/>
        </w:rPr>
      </w:pPr>
      <w:r>
        <w:rPr>
          <w:spacing w:val="-6"/>
          <w:sz w:val="28"/>
        </w:rPr>
        <w:t>Make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sure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Append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tab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users'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existing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personal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customizations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 xml:space="preserve">is </w:t>
      </w:r>
      <w:r>
        <w:rPr>
          <w:spacing w:val="-2"/>
          <w:sz w:val="28"/>
        </w:rPr>
        <w:t>checked.</w:t>
      </w:r>
    </w:p>
    <w:p>
      <w:pPr>
        <w:pStyle w:val="20"/>
        <w:numPr>
          <w:ilvl w:val="0"/>
          <w:numId w:val="10"/>
        </w:numPr>
        <w:tabs>
          <w:tab w:val="left" w:pos="1435"/>
        </w:tabs>
        <w:spacing w:before="0" w:after="0" w:line="319" w:lineRule="exact"/>
        <w:ind w:left="1435" w:right="0" w:hanging="252"/>
        <w:jc w:val="left"/>
        <w:rPr>
          <w:sz w:val="28"/>
        </w:rPr>
      </w:pPr>
      <w:r>
        <w:rPr>
          <w:spacing w:val="-8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save.</w:t>
      </w:r>
    </w:p>
    <w:p>
      <w:pPr>
        <w:pStyle w:val="20"/>
        <w:spacing w:after="0" w:line="319" w:lineRule="exact"/>
        <w:jc w:val="left"/>
        <w:rPr>
          <w:sz w:val="28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17"/>
        <w:spacing w:before="98"/>
      </w:pPr>
      <w:r>
        <w:rPr>
          <w:spacing w:val="-8"/>
        </w:rPr>
        <w:t>Activity</w:t>
      </w:r>
      <w:r>
        <w:rPr>
          <w:spacing w:val="-17"/>
        </w:rPr>
        <w:t xml:space="preserve"> </w:t>
      </w:r>
      <w:r>
        <w:rPr>
          <w:spacing w:val="-8"/>
        </w:rPr>
        <w:t>2:</w:t>
      </w:r>
      <w:r>
        <w:rPr>
          <w:spacing w:val="-16"/>
        </w:rPr>
        <w:t xml:space="preserve"> </w:t>
      </w:r>
      <w:r>
        <w:rPr>
          <w:spacing w:val="-8"/>
        </w:rPr>
        <w:t>Creating</w:t>
      </w:r>
      <w:r>
        <w:rPr>
          <w:spacing w:val="-16"/>
        </w:rPr>
        <w:t xml:space="preserve"> </w:t>
      </w:r>
      <w:r>
        <w:rPr>
          <w:spacing w:val="-8"/>
        </w:rPr>
        <w:t>Remaining</w:t>
      </w:r>
      <w:r>
        <w:rPr>
          <w:spacing w:val="-17"/>
        </w:rPr>
        <w:t xml:space="preserve"> </w:t>
      </w:r>
      <w:r>
        <w:rPr>
          <w:spacing w:val="-8"/>
        </w:rPr>
        <w:t>Tabs:-</w:t>
      </w:r>
    </w:p>
    <w:p>
      <w:pPr>
        <w:pStyle w:val="15"/>
        <w:spacing w:before="247"/>
      </w:pPr>
    </w:p>
    <w:p>
      <w:pPr>
        <w:pStyle w:val="20"/>
        <w:numPr>
          <w:ilvl w:val="1"/>
          <w:numId w:val="10"/>
        </w:numPr>
        <w:tabs>
          <w:tab w:val="left" w:pos="1626"/>
          <w:tab w:val="left" w:pos="1735"/>
        </w:tabs>
        <w:spacing w:before="0" w:after="0" w:line="314" w:lineRule="auto"/>
        <w:ind w:left="1735" w:right="1368" w:hanging="361"/>
        <w:jc w:val="left"/>
        <w:rPr>
          <w:sz w:val="28"/>
        </w:rPr>
      </w:pPr>
      <w:r>
        <w:rPr>
          <w:spacing w:val="-4"/>
          <w:sz w:val="28"/>
        </w:rPr>
        <w:t>Now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create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Tabs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remaining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Objects,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they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are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“Drop-Off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Point, </w:t>
      </w:r>
      <w:r>
        <w:rPr>
          <w:sz w:val="28"/>
        </w:rPr>
        <w:t>Task,</w:t>
      </w:r>
      <w:r>
        <w:rPr>
          <w:spacing w:val="-18"/>
          <w:sz w:val="28"/>
        </w:rPr>
        <w:t xml:space="preserve"> </w:t>
      </w:r>
      <w:r>
        <w:rPr>
          <w:sz w:val="28"/>
        </w:rPr>
        <w:t>Volunteer,</w:t>
      </w:r>
      <w:r>
        <w:rPr>
          <w:spacing w:val="-17"/>
          <w:sz w:val="28"/>
        </w:rPr>
        <w:t xml:space="preserve"> </w:t>
      </w:r>
      <w:r>
        <w:rPr>
          <w:sz w:val="28"/>
        </w:rPr>
        <w:t>Execution</w:t>
      </w:r>
      <w:r>
        <w:rPr>
          <w:spacing w:val="-18"/>
          <w:sz w:val="28"/>
        </w:rPr>
        <w:t xml:space="preserve"> </w:t>
      </w:r>
      <w:r>
        <w:rPr>
          <w:sz w:val="28"/>
        </w:rPr>
        <w:t>Details”.</w:t>
      </w:r>
    </w:p>
    <w:p>
      <w:pPr>
        <w:pStyle w:val="20"/>
        <w:numPr>
          <w:ilvl w:val="1"/>
          <w:numId w:val="10"/>
        </w:numPr>
        <w:tabs>
          <w:tab w:val="left" w:pos="1627"/>
        </w:tabs>
        <w:spacing w:before="0" w:after="0" w:line="319" w:lineRule="exact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Follow</w:t>
      </w:r>
      <w:r>
        <w:rPr>
          <w:spacing w:val="8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w w:val="90"/>
          <w:sz w:val="28"/>
        </w:rPr>
        <w:t>same</w:t>
      </w:r>
      <w:r>
        <w:rPr>
          <w:spacing w:val="9"/>
          <w:sz w:val="28"/>
        </w:rPr>
        <w:t xml:space="preserve"> </w:t>
      </w:r>
      <w:r>
        <w:rPr>
          <w:w w:val="90"/>
          <w:sz w:val="28"/>
        </w:rPr>
        <w:t>steps</w:t>
      </w:r>
      <w:r>
        <w:rPr>
          <w:spacing w:val="9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9"/>
          <w:sz w:val="28"/>
        </w:rPr>
        <w:t xml:space="preserve"> </w:t>
      </w:r>
      <w:r>
        <w:rPr>
          <w:w w:val="90"/>
          <w:sz w:val="28"/>
        </w:rPr>
        <w:t>mentioned</w:t>
      </w:r>
      <w:r>
        <w:rPr>
          <w:spacing w:val="9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9"/>
          <w:sz w:val="28"/>
        </w:rPr>
        <w:t xml:space="preserve"> </w:t>
      </w:r>
      <w:r>
        <w:rPr>
          <w:w w:val="90"/>
          <w:sz w:val="28"/>
        </w:rPr>
        <w:t>Activity</w:t>
      </w:r>
      <w:r>
        <w:rPr>
          <w:spacing w:val="9"/>
          <w:sz w:val="28"/>
        </w:rPr>
        <w:t xml:space="preserve"> </w:t>
      </w:r>
      <w:r>
        <w:rPr>
          <w:w w:val="90"/>
          <w:sz w:val="28"/>
        </w:rPr>
        <w:t>-</w:t>
      </w:r>
      <w:r>
        <w:rPr>
          <w:spacing w:val="-5"/>
          <w:w w:val="90"/>
          <w:sz w:val="28"/>
        </w:rPr>
        <w:t>1.</w:t>
      </w:r>
    </w:p>
    <w:p>
      <w:pPr>
        <w:pStyle w:val="15"/>
        <w:spacing w:before="116"/>
        <w:rPr>
          <w:sz w:val="36"/>
        </w:rPr>
      </w:pPr>
    </w:p>
    <w:p>
      <w:pPr>
        <w:spacing w:before="0"/>
        <w:ind w:left="1015" w:right="0" w:firstLine="0"/>
        <w:jc w:val="left"/>
        <w:rPr>
          <w:position w:val="2"/>
          <w:sz w:val="36"/>
        </w:rPr>
      </w:pPr>
      <w:r>
        <w:rPr>
          <w:spacing w:val="-2"/>
          <w:sz w:val="38"/>
        </w:rPr>
        <w:t>Phase</w:t>
      </w:r>
      <w:r>
        <w:rPr>
          <w:spacing w:val="-22"/>
          <w:sz w:val="38"/>
        </w:rPr>
        <w:t xml:space="preserve"> </w:t>
      </w:r>
      <w:r>
        <w:rPr>
          <w:spacing w:val="-2"/>
          <w:sz w:val="38"/>
        </w:rPr>
        <w:t>3:</w:t>
      </w:r>
      <w:r>
        <w:rPr>
          <w:spacing w:val="37"/>
          <w:sz w:val="38"/>
        </w:rPr>
        <w:t xml:space="preserve"> </w:t>
      </w:r>
      <w:r>
        <w:rPr>
          <w:spacing w:val="-2"/>
          <w:position w:val="2"/>
          <w:sz w:val="36"/>
        </w:rPr>
        <w:t>UI/UX</w:t>
      </w:r>
      <w:r>
        <w:rPr>
          <w:spacing w:val="-20"/>
          <w:position w:val="2"/>
          <w:sz w:val="36"/>
        </w:rPr>
        <w:t xml:space="preserve"> </w:t>
      </w:r>
      <w:r>
        <w:rPr>
          <w:spacing w:val="-2"/>
          <w:position w:val="2"/>
          <w:sz w:val="36"/>
        </w:rPr>
        <w:t>Development</w:t>
      </w:r>
      <w:r>
        <w:rPr>
          <w:spacing w:val="-21"/>
          <w:position w:val="2"/>
          <w:sz w:val="36"/>
        </w:rPr>
        <w:t xml:space="preserve"> </w:t>
      </w:r>
      <w:r>
        <w:rPr>
          <w:spacing w:val="-2"/>
          <w:position w:val="2"/>
          <w:sz w:val="36"/>
        </w:rPr>
        <w:t>&amp;</w:t>
      </w:r>
      <w:r>
        <w:rPr>
          <w:spacing w:val="-20"/>
          <w:position w:val="2"/>
          <w:sz w:val="36"/>
        </w:rPr>
        <w:t xml:space="preserve"> </w:t>
      </w:r>
      <w:r>
        <w:rPr>
          <w:spacing w:val="-2"/>
          <w:position w:val="2"/>
          <w:sz w:val="36"/>
        </w:rPr>
        <w:t>Customization:</w:t>
      </w:r>
    </w:p>
    <w:p>
      <w:pPr>
        <w:pStyle w:val="15"/>
        <w:spacing w:before="248"/>
        <w:rPr>
          <w:sz w:val="38"/>
        </w:rPr>
      </w:pPr>
    </w:p>
    <w:p>
      <w:pPr>
        <w:pStyle w:val="17"/>
      </w:pPr>
      <w:r>
        <w:t>Milestone</w:t>
      </w:r>
      <w:r>
        <w:rPr>
          <w:spacing w:val="-13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LIGHTNING</w:t>
      </w:r>
      <w:r>
        <w:rPr>
          <w:spacing w:val="-12"/>
        </w:rPr>
        <w:t xml:space="preserve"> </w:t>
      </w:r>
      <w:r>
        <w:rPr>
          <w:spacing w:val="-2"/>
        </w:rPr>
        <w:t>APP:-</w:t>
      </w:r>
    </w:p>
    <w:p>
      <w:pPr>
        <w:spacing w:before="133"/>
        <w:ind w:left="1015" w:right="0" w:firstLine="0"/>
        <w:jc w:val="left"/>
        <w:rPr>
          <w:sz w:val="38"/>
        </w:rPr>
      </w:pPr>
      <w:r>
        <w:rPr>
          <w:spacing w:val="-8"/>
          <w:sz w:val="38"/>
        </w:rPr>
        <w:t>Create</w:t>
      </w:r>
      <w:r>
        <w:rPr>
          <w:spacing w:val="-13"/>
          <w:sz w:val="38"/>
        </w:rPr>
        <w:t xml:space="preserve"> </w:t>
      </w:r>
      <w:r>
        <w:rPr>
          <w:spacing w:val="-8"/>
          <w:sz w:val="38"/>
        </w:rPr>
        <w:t>a</w:t>
      </w:r>
      <w:r>
        <w:rPr>
          <w:spacing w:val="-12"/>
          <w:sz w:val="38"/>
        </w:rPr>
        <w:t xml:space="preserve"> </w:t>
      </w:r>
      <w:r>
        <w:rPr>
          <w:spacing w:val="-8"/>
          <w:sz w:val="38"/>
        </w:rPr>
        <w:t>Lightning</w:t>
      </w:r>
      <w:r>
        <w:rPr>
          <w:spacing w:val="-12"/>
          <w:sz w:val="38"/>
        </w:rPr>
        <w:t xml:space="preserve"> </w:t>
      </w:r>
      <w:r>
        <w:rPr>
          <w:spacing w:val="-8"/>
          <w:sz w:val="38"/>
        </w:rPr>
        <w:t>App:</w:t>
      </w:r>
    </w:p>
    <w:p>
      <w:pPr>
        <w:pStyle w:val="15"/>
        <w:spacing w:before="243"/>
        <w:rPr>
          <w:sz w:val="38"/>
        </w:rPr>
      </w:pPr>
    </w:p>
    <w:p>
      <w:pPr>
        <w:pStyle w:val="15"/>
        <w:ind w:left="1015"/>
      </w:pPr>
      <w:r>
        <w:rPr>
          <w:spacing w:val="-6"/>
        </w:rPr>
        <w:t>To</w:t>
      </w:r>
      <w:r>
        <w:rPr>
          <w:spacing w:val="-11"/>
        </w:rPr>
        <w:t xml:space="preserve"> </w:t>
      </w:r>
      <w:r>
        <w:rPr>
          <w:spacing w:val="-6"/>
        </w:rPr>
        <w:t>create</w:t>
      </w:r>
      <w:r>
        <w:rPr>
          <w:spacing w:val="-11"/>
        </w:rPr>
        <w:t xml:space="preserve"> </w:t>
      </w:r>
      <w:r>
        <w:rPr>
          <w:spacing w:val="-6"/>
        </w:rPr>
        <w:t>a</w:t>
      </w:r>
      <w:r>
        <w:rPr>
          <w:spacing w:val="-11"/>
        </w:rPr>
        <w:t xml:space="preserve"> </w:t>
      </w:r>
      <w:r>
        <w:rPr>
          <w:spacing w:val="-6"/>
        </w:rPr>
        <w:t>lightning</w:t>
      </w:r>
      <w:r>
        <w:rPr>
          <w:spacing w:val="-11"/>
        </w:rPr>
        <w:t xml:space="preserve"> </w:t>
      </w:r>
      <w:r>
        <w:rPr>
          <w:spacing w:val="-6"/>
        </w:rPr>
        <w:t>app</w:t>
      </w:r>
      <w:r>
        <w:rPr>
          <w:spacing w:val="-11"/>
        </w:rPr>
        <w:t xml:space="preserve"> </w:t>
      </w:r>
      <w:r>
        <w:rPr>
          <w:spacing w:val="-6"/>
        </w:rPr>
        <w:t>page</w:t>
      </w:r>
    </w:p>
    <w:p>
      <w:pPr>
        <w:pStyle w:val="15"/>
        <w:spacing w:before="318"/>
      </w:pPr>
    </w:p>
    <w:p>
      <w:pPr>
        <w:pStyle w:val="20"/>
        <w:numPr>
          <w:ilvl w:val="0"/>
          <w:numId w:val="11"/>
        </w:numPr>
        <w:tabs>
          <w:tab w:val="left" w:pos="1326"/>
          <w:tab w:val="left" w:pos="1435"/>
        </w:tabs>
        <w:spacing w:before="0" w:after="0" w:line="314" w:lineRule="auto"/>
        <w:ind w:left="1435" w:right="2013" w:hanging="361"/>
        <w:jc w:val="left"/>
        <w:rPr>
          <w:sz w:val="28"/>
        </w:rPr>
      </w:pPr>
      <w:r>
        <w:rPr>
          <w:spacing w:val="-6"/>
          <w:sz w:val="28"/>
        </w:rPr>
        <w:t>Go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setup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page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search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“app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manager”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quick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find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“app </w:t>
      </w:r>
      <w:r>
        <w:rPr>
          <w:sz w:val="28"/>
        </w:rPr>
        <w:t>manager”</w:t>
      </w:r>
      <w:r>
        <w:rPr>
          <w:spacing w:val="-18"/>
          <w:sz w:val="28"/>
        </w:rPr>
        <w:t xml:space="preserve"> </w:t>
      </w:r>
      <w:r>
        <w:rPr>
          <w:sz w:val="28"/>
        </w:rPr>
        <w:t>&gt;&gt;</w:t>
      </w:r>
      <w:r>
        <w:rPr>
          <w:spacing w:val="-17"/>
          <w:sz w:val="28"/>
        </w:rPr>
        <w:t xml:space="preserve"> </w:t>
      </w:r>
      <w:r>
        <w:rPr>
          <w:sz w:val="28"/>
        </w:rPr>
        <w:t>click</w:t>
      </w:r>
      <w:r>
        <w:rPr>
          <w:spacing w:val="-18"/>
          <w:sz w:val="28"/>
        </w:rPr>
        <w:t xml:space="preserve"> </w:t>
      </w:r>
      <w:r>
        <w:rPr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z w:val="28"/>
        </w:rPr>
        <w:t>New</w:t>
      </w:r>
      <w:r>
        <w:rPr>
          <w:spacing w:val="-18"/>
          <w:sz w:val="28"/>
        </w:rPr>
        <w:t xml:space="preserve"> </w:t>
      </w:r>
      <w:r>
        <w:rPr>
          <w:sz w:val="28"/>
        </w:rPr>
        <w:t>lightning</w:t>
      </w:r>
      <w:r>
        <w:rPr>
          <w:spacing w:val="-17"/>
          <w:sz w:val="28"/>
        </w:rPr>
        <w:t xml:space="preserve"> </w:t>
      </w:r>
      <w:r>
        <w:rPr>
          <w:sz w:val="28"/>
        </w:rPr>
        <w:t>App.</w:t>
      </w:r>
    </w:p>
    <w:p>
      <w:pPr>
        <w:pStyle w:val="15"/>
        <w:spacing w:before="165"/>
        <w:rPr>
          <w:sz w:val="20"/>
        </w:rPr>
      </w:pPr>
      <w:r>
        <w:rPr>
          <w:sz w:val="20"/>
        </w:rPr>
        <w:drawing>
          <wp:anchor distT="0" distB="0" distL="0" distR="0" simplePos="0" relativeHeight="411" behindDoc="1" locked="0" layoutInCell="1" hidden="0" allowOverlap="1">
            <wp:simplePos x="0" y="0"/>
            <wp:positionH relativeFrom="page">
              <wp:posOffset>1002212</wp:posOffset>
            </wp:positionH>
            <wp:positionV relativeFrom="paragraph">
              <wp:posOffset>266114</wp:posOffset>
            </wp:positionV>
            <wp:extent cx="5818208" cy="2421063"/>
            <wp:effectExtent l="0" t="0" r="0" b="0"/>
            <wp:wrapTopAndBottom/>
            <wp:docPr id="95" name="图片 9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7" name="图片 9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18208" cy="242106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199"/>
      </w:pPr>
    </w:p>
    <w:p>
      <w:pPr>
        <w:pStyle w:val="20"/>
        <w:numPr>
          <w:ilvl w:val="0"/>
          <w:numId w:val="11"/>
        </w:numPr>
        <w:tabs>
          <w:tab w:val="left" w:pos="1267"/>
        </w:tabs>
        <w:spacing w:before="0" w:after="0" w:line="240" w:lineRule="auto"/>
        <w:ind w:left="1267" w:right="0" w:hanging="252"/>
        <w:jc w:val="left"/>
        <w:rPr>
          <w:sz w:val="28"/>
        </w:rPr>
      </w:pPr>
      <w:r>
        <w:rPr>
          <w:spacing w:val="-6"/>
          <w:sz w:val="28"/>
        </w:rPr>
        <w:t>Fill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app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app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details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branding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follow</w:t>
      </w:r>
    </w:p>
    <w:p>
      <w:pPr>
        <w:pStyle w:val="15"/>
        <w:spacing w:before="145"/>
      </w:pPr>
    </w:p>
    <w:p>
      <w:pPr>
        <w:pStyle w:val="20"/>
        <w:numPr>
          <w:ilvl w:val="1"/>
          <w:numId w:val="11"/>
        </w:numPr>
        <w:tabs>
          <w:tab w:val="left" w:pos="1599"/>
        </w:tabs>
        <w:spacing w:before="0" w:after="0" w:line="240" w:lineRule="auto"/>
        <w:ind w:left="1599" w:right="0" w:hanging="224"/>
        <w:jc w:val="left"/>
        <w:rPr>
          <w:rFonts w:ascii="Cambria" w:hAnsi="Cambria"/>
          <w:position w:val="-5"/>
          <w:sz w:val="28"/>
        </w:rPr>
      </w:pPr>
      <w:r>
        <w:rPr>
          <w:spacing w:val="-4"/>
          <w:sz w:val="28"/>
        </w:rPr>
        <w:t>App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Name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FoodConnect</w:t>
      </w:r>
    </w:p>
    <w:p>
      <w:pPr>
        <w:pStyle w:val="20"/>
        <w:numPr>
          <w:ilvl w:val="1"/>
          <w:numId w:val="11"/>
        </w:numPr>
        <w:tabs>
          <w:tab w:val="left" w:pos="1735"/>
        </w:tabs>
        <w:spacing w:before="141" w:after="0" w:line="240" w:lineRule="auto"/>
        <w:ind w:left="1735" w:right="0" w:hanging="360"/>
        <w:jc w:val="left"/>
        <w:rPr>
          <w:rFonts w:ascii="Cambria" w:hAnsi="Cambria"/>
          <w:position w:val="-2"/>
          <w:sz w:val="28"/>
        </w:rPr>
      </w:pPr>
      <w:r>
        <w:rPr>
          <w:spacing w:val="-8"/>
          <w:sz w:val="28"/>
        </w:rPr>
        <w:t>Developer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auto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populated</w:t>
      </w:r>
    </w:p>
    <w:p>
      <w:pPr>
        <w:pStyle w:val="20"/>
        <w:spacing w:after="0" w:line="240" w:lineRule="auto"/>
        <w:jc w:val="left"/>
        <w:rPr>
          <w:rFonts w:ascii="Cambria" w:hAnsi="Cambria"/>
          <w:position w:val="-2"/>
          <w:sz w:val="28"/>
        </w:rPr>
        <w:sectPr>
          <w:pgSz w:w="11910" w:h="16850"/>
          <w:pgMar w:top="136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1"/>
          <w:numId w:val="11"/>
        </w:numPr>
        <w:tabs>
          <w:tab w:val="left" w:pos="1735"/>
        </w:tabs>
        <w:spacing w:before="108" w:after="0" w:line="336" w:lineRule="auto"/>
        <w:ind w:left="1735" w:right="1779" w:hanging="361"/>
        <w:jc w:val="left"/>
        <w:rPr>
          <w:rFonts w:ascii="Cambria" w:hAnsi="Cambria"/>
          <w:position w:val="-3"/>
          <w:sz w:val="28"/>
        </w:rPr>
      </w:pPr>
      <w:r>
        <w:rPr>
          <w:spacing w:val="-6"/>
          <w:sz w:val="28"/>
        </w:rPr>
        <w:t>Image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optional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(if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you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want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give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any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image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you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otherwise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 xml:space="preserve">not </w:t>
      </w:r>
      <w:r>
        <w:rPr>
          <w:spacing w:val="-2"/>
          <w:sz w:val="28"/>
        </w:rPr>
        <w:t>mandatory)</w:t>
      </w:r>
    </w:p>
    <w:p>
      <w:pPr>
        <w:pStyle w:val="20"/>
        <w:numPr>
          <w:ilvl w:val="1"/>
          <w:numId w:val="11"/>
        </w:numPr>
        <w:tabs>
          <w:tab w:val="left" w:pos="1735"/>
        </w:tabs>
        <w:spacing w:before="45" w:after="0" w:line="240" w:lineRule="auto"/>
        <w:ind w:left="1735" w:right="0" w:hanging="360"/>
        <w:jc w:val="left"/>
        <w:rPr>
          <w:rFonts w:ascii="Cambria" w:hAnsi="Cambria"/>
          <w:position w:val="-5"/>
          <w:sz w:val="28"/>
        </w:rPr>
      </w:pPr>
      <w:r>
        <w:rPr>
          <w:w w:val="90"/>
          <w:sz w:val="28"/>
        </w:rPr>
        <w:t>Primary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color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hex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value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keep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pacing w:val="-2"/>
          <w:w w:val="90"/>
          <w:sz w:val="28"/>
        </w:rPr>
        <w:t>default.</w:t>
      </w:r>
    </w:p>
    <w:p>
      <w:pPr>
        <w:pStyle w:val="15"/>
        <w:spacing w:before="117"/>
      </w:pPr>
    </w:p>
    <w:p>
      <w:pPr>
        <w:pStyle w:val="20"/>
        <w:numPr>
          <w:ilvl w:val="0"/>
          <w:numId w:val="11"/>
        </w:numPr>
        <w:tabs>
          <w:tab w:val="left" w:pos="1826"/>
        </w:tabs>
        <w:spacing w:before="0" w:after="0" w:line="377" w:lineRule="auto"/>
        <w:ind w:left="1015" w:right="1501" w:firstLine="615"/>
        <w:jc w:val="left"/>
        <w:rPr>
          <w:sz w:val="28"/>
        </w:rPr>
      </w:pPr>
      <w:r>
        <w:rPr>
          <w:spacing w:val="-6"/>
          <w:sz w:val="28"/>
        </w:rPr>
        <w:t>Then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Next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(App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option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page)Set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Navigation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Style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 xml:space="preserve">Standard </w:t>
      </w:r>
      <w:r>
        <w:rPr>
          <w:sz w:val="28"/>
        </w:rPr>
        <w:t>Navigation &gt;&gt; Next.</w:t>
      </w:r>
    </w:p>
    <w:p>
      <w:pPr>
        <w:pStyle w:val="15"/>
        <w:spacing w:before="1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1098325</wp:posOffset>
                </wp:positionH>
                <wp:positionV relativeFrom="paragraph">
                  <wp:posOffset>81950</wp:posOffset>
                </wp:positionV>
                <wp:extent cx="5879465" cy="3077845"/>
                <wp:effectExtent l="0" t="0" r="0" b="0"/>
                <wp:wrapTopAndBottom/>
                <wp:docPr id="98" name="组合 98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99" name="组合 99"/>
                      <wpg:cNvGrpSpPr/>
                      <wpg:grpSpPr>
                        <a:xfrm rot="0">
                          <a:off x="0" y="0"/>
                          <a:ext cx="5879465" cy="3077845"/>
                          <a:chOff x="0" y="0"/>
                          <a:chExt cx="5879465" cy="307784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01" name="图片 10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73024"/>
                            <a:ext cx="5736591" cy="29349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03" name="图片 10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307784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04" o:spid="_x0000_s104" coordorigin="1729,4789" coordsize="9259,4847" style="position:absolute;&#10;margin-left:86.48236pt;&#10;margin-top:6.4527674pt;&#10;width:462.94998pt;&#10;height:242.35002pt;&#10;mso-position-horizontal:absolute;&#10;mso-position-horizontal-relative:page;&#10;mso-position-vertical:absolute;&#10;mso-wrap-distance-left:0.0pt;&#10;mso-wrap-distance-right:0.0pt;">
                <v:shape type="#_x0000_t75" id="图片 105" o:spid="_x0000_s105" style="position:absolute;&#10;left:1844;&#10;top:4904;&#10;width:9034;&#10;height:4622;" filled="f" stroked="f" strokeweight="1.0pt">
                  <v:imagedata r:id="rId45" o:title="32664411757771826020"/>
                  <o:lock aspectratio="t"/>
                  <v:stroke color="#000000"/>
                </v:shape>
                <v:shape type="#_x0000_t75" id="图片 106" o:spid="_x0000_s106" style="position:absolute;&#10;left:1729;&#10;top:4789;&#10;width:9259;&#10;height:4846;" filled="f" stroked="f" strokeweight="1.0pt">
                  <v:imagedata r:id="rId46" o:title="8218103791757771826023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20"/>
        <w:numPr>
          <w:ilvl w:val="0"/>
          <w:numId w:val="11"/>
        </w:numPr>
        <w:tabs>
          <w:tab w:val="left" w:pos="1987"/>
        </w:tabs>
        <w:spacing w:before="105" w:after="0" w:line="240" w:lineRule="auto"/>
        <w:ind w:left="1987" w:right="0" w:hanging="252"/>
        <w:jc w:val="left"/>
        <w:rPr>
          <w:sz w:val="28"/>
        </w:rPr>
      </w:pPr>
      <w:r>
        <w:rPr>
          <w:spacing w:val="-6"/>
          <w:sz w:val="28"/>
        </w:rPr>
        <w:t>(Utility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Items)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keep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it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default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Next.</w:t>
      </w:r>
    </w:p>
    <w:p>
      <w:pPr>
        <w:pStyle w:val="15"/>
        <w:spacing w:before="161"/>
      </w:pPr>
    </w:p>
    <w:p>
      <w:pPr>
        <w:pStyle w:val="20"/>
        <w:numPr>
          <w:ilvl w:val="0"/>
          <w:numId w:val="11"/>
        </w:numPr>
        <w:tabs>
          <w:tab w:val="left" w:pos="1987"/>
        </w:tabs>
        <w:spacing w:before="0" w:after="0" w:line="240" w:lineRule="auto"/>
        <w:ind w:left="1987" w:right="0" w:hanging="252"/>
        <w:jc w:val="left"/>
        <w:rPr>
          <w:sz w:val="28"/>
        </w:rPr>
      </w:pPr>
      <w:r>
        <w:rPr>
          <w:spacing w:val="-4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Add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Navigation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Items:</w:t>
      </w:r>
    </w:p>
    <w:p>
      <w:pPr>
        <w:pStyle w:val="15"/>
        <w:spacing w:before="93"/>
        <w:rPr>
          <w:sz w:val="20"/>
        </w:rPr>
      </w:pPr>
      <w:r>
        <w:rPr>
          <w:sz w:val="20"/>
        </w:rPr>
        <w:drawing>
          <wp:anchor distT="0" distB="0" distL="0" distR="0" simplePos="0" relativeHeight="413" behindDoc="1" locked="0" layoutInCell="1" hidden="0" allowOverlap="1">
            <wp:simplePos x="0" y="0"/>
            <wp:positionH relativeFrom="page">
              <wp:posOffset>1105316</wp:posOffset>
            </wp:positionH>
            <wp:positionV relativeFrom="paragraph">
              <wp:posOffset>220940</wp:posOffset>
            </wp:positionV>
            <wp:extent cx="5653541" cy="2300859"/>
            <wp:effectExtent l="0" t="0" r="0" b="0"/>
            <wp:wrapTopAndBottom/>
            <wp:docPr id="107" name="图片 10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9" name="图片 10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3541" cy="230085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after="0"/>
        <w:rPr>
          <w:sz w:val="20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15"/>
        <w:spacing w:before="108" w:line="370" w:lineRule="auto"/>
        <w:ind w:left="1015" w:right="840"/>
      </w:pPr>
      <w:r>
        <mc:AlternateContent>
          <mc:Choice Requires="wps">
            <w:drawing>
              <wp:inline distT="0" distB="0" distL="114298" distR="114298">
                <wp:extent cx="5879465" cy="1915795"/>
                <wp:effectExtent l="0" t="0" r="0" b="0"/>
                <wp:docPr id="110" name="组合 11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11" name="组合 111"/>
                      <wpg:cNvGrpSpPr/>
                      <wpg:grpSpPr>
                        <a:xfrm rot="0">
                          <a:off x="0" y="0"/>
                          <a:ext cx="5879465" cy="1915795"/>
                          <a:chOff x="0" y="0"/>
                          <a:chExt cx="5879465" cy="191579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13" name="图片 11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73660"/>
                            <a:ext cx="5736590" cy="177291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15" name="图片 11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191579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16" o:spid="_x0000_s116" coordorigin="1449,1458" coordsize="9259,3017" style="width:462.94998pt;&#10;height:150.85pt;">
                <v:shape type="#_x0000_t75" id="图片 117" o:spid="_x0000_s117" style="position:absolute;&#10;left:1565;&#10;top:1574;&#10;width:9034;&#10;height:2791;" filled="f" stroked="f" strokeweight="1.0pt">
                  <v:imagedata r:id="rId50" o:title="9343236851757771826041"/>
                  <o:lock aspectratio="t"/>
                  <v:stroke color="#000000"/>
                </v:shape>
                <v:shape type="#_x0000_t75" id="图片 118" o:spid="_x0000_s118" style="position:absolute;&#10;left:1449;&#10;top:1458;&#10;width:9259;&#10;height:3017;" filled="f" stroked="f" strokeweight="1.0pt">
                  <v:imagedata r:id="rId51" o:title="9232006471757771826045"/>
                  <o:lock aspectratio="t"/>
                  <v:stroke color="#000000"/>
                </v:shape>
              </v:group>
            </w:pict>
          </mc:Fallback>
        </mc:AlternateContent>
      </w:r>
      <w:r>
        <w:rPr>
          <w:spacing w:val="-2"/>
        </w:rPr>
        <w:t>Search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item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(Home,</w:t>
      </w:r>
      <w:r>
        <w:rPr>
          <w:spacing w:val="-11"/>
        </w:rPr>
        <w:t xml:space="preserve"> </w:t>
      </w:r>
      <w:r>
        <w:rPr>
          <w:spacing w:val="-2"/>
        </w:rPr>
        <w:t>Venue,</w:t>
      </w:r>
      <w:r>
        <w:rPr>
          <w:spacing w:val="-11"/>
        </w:rPr>
        <w:t xml:space="preserve"> </w:t>
      </w:r>
      <w:r>
        <w:rPr>
          <w:spacing w:val="-2"/>
        </w:rPr>
        <w:t>Drop-Off</w:t>
      </w:r>
      <w:r>
        <w:rPr>
          <w:spacing w:val="-11"/>
        </w:rPr>
        <w:t xml:space="preserve"> </w:t>
      </w:r>
      <w:r>
        <w:rPr>
          <w:spacing w:val="-2"/>
        </w:rPr>
        <w:t>Point,</w:t>
      </w:r>
      <w:r>
        <w:rPr>
          <w:spacing w:val="-11"/>
        </w:rPr>
        <w:t xml:space="preserve"> </w:t>
      </w:r>
      <w:r>
        <w:rPr>
          <w:spacing w:val="-2"/>
        </w:rPr>
        <w:t>Task,</w:t>
      </w:r>
      <w:r>
        <w:rPr>
          <w:spacing w:val="-11"/>
        </w:rPr>
        <w:t xml:space="preserve"> </w:t>
      </w:r>
      <w:r>
        <w:rPr>
          <w:spacing w:val="-2"/>
        </w:rPr>
        <w:t xml:space="preserve">Volunteer, </w:t>
      </w:r>
      <w:r>
        <w:rPr>
          <w:spacing w:val="-4"/>
        </w:rPr>
        <w:t>Execution</w:t>
      </w:r>
      <w:r>
        <w:rPr>
          <w:spacing w:val="-14"/>
        </w:rPr>
        <w:t xml:space="preserve"> </w:t>
      </w:r>
      <w:r>
        <w:rPr>
          <w:spacing w:val="-4"/>
        </w:rPr>
        <w:t>Details,</w:t>
      </w:r>
      <w:r>
        <w:rPr>
          <w:spacing w:val="-14"/>
        </w:rPr>
        <w:t xml:space="preserve"> </w:t>
      </w:r>
      <w:r>
        <w:rPr>
          <w:spacing w:val="-4"/>
        </w:rPr>
        <w:t>Reports)</w:t>
      </w:r>
      <w:r>
        <w:rPr>
          <w:spacing w:val="-14"/>
        </w:rPr>
        <w:t xml:space="preserve"> </w:t>
      </w:r>
      <w:r>
        <w:rPr>
          <w:spacing w:val="-4"/>
        </w:rPr>
        <w:t>from</w:t>
      </w:r>
      <w:r>
        <w:rPr>
          <w:spacing w:val="-14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search</w:t>
      </w:r>
      <w:r>
        <w:rPr>
          <w:spacing w:val="-14"/>
        </w:rPr>
        <w:t xml:space="preserve"> </w:t>
      </w:r>
      <w:r>
        <w:rPr>
          <w:spacing w:val="-4"/>
        </w:rPr>
        <w:t>bar</w:t>
      </w:r>
      <w:r>
        <w:rPr>
          <w:spacing w:val="-14"/>
        </w:rPr>
        <w:t xml:space="preserve"> </w:t>
      </w:r>
      <w:r>
        <w:rPr>
          <w:spacing w:val="-4"/>
        </w:rPr>
        <w:t>and</w:t>
      </w:r>
      <w:r>
        <w:rPr>
          <w:spacing w:val="-14"/>
        </w:rPr>
        <w:t xml:space="preserve"> </w:t>
      </w:r>
      <w:r>
        <w:rPr>
          <w:spacing w:val="-4"/>
        </w:rPr>
        <w:t>move</w:t>
      </w:r>
      <w:r>
        <w:rPr>
          <w:spacing w:val="-14"/>
        </w:rPr>
        <w:t xml:space="preserve"> </w:t>
      </w:r>
      <w:r>
        <w:rPr>
          <w:spacing w:val="-4"/>
        </w:rPr>
        <w:t>it</w:t>
      </w:r>
      <w:r>
        <w:rPr>
          <w:spacing w:val="-14"/>
        </w:rPr>
        <w:t xml:space="preserve"> </w:t>
      </w:r>
      <w:r>
        <w:rPr>
          <w:spacing w:val="-4"/>
        </w:rPr>
        <w:t>using</w:t>
      </w:r>
      <w:r>
        <w:rPr>
          <w:spacing w:val="-14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arrow</w:t>
      </w:r>
      <w:r>
        <w:rPr>
          <w:spacing w:val="-14"/>
        </w:rPr>
        <w:t xml:space="preserve"> </w:t>
      </w:r>
      <w:r>
        <w:rPr>
          <w:spacing w:val="-4"/>
        </w:rPr>
        <w:t>button</w:t>
      </w:r>
    </w:p>
    <w:p>
      <w:pPr>
        <w:pStyle w:val="15"/>
        <w:spacing w:line="321" w:lineRule="exact"/>
        <w:ind w:left="1015"/>
      </w:pPr>
      <w:r>
        <w:rPr>
          <w:spacing w:val="-4"/>
        </w:rPr>
        <w:t>&gt;&gt;</w:t>
      </w:r>
      <w:r>
        <w:rPr>
          <w:spacing w:val="-11"/>
        </w:rPr>
        <w:t xml:space="preserve"> </w:t>
      </w:r>
      <w:r>
        <w:rPr>
          <w:spacing w:val="-4"/>
        </w:rPr>
        <w:t>Next</w:t>
      </w:r>
      <w:r>
        <w:rPr>
          <w:spacing w:val="-11"/>
        </w:rPr>
        <w:t xml:space="preserve"> </w:t>
      </w:r>
      <w:r>
        <w:rPr>
          <w:spacing w:val="-4"/>
        </w:rPr>
        <w:t>&gt;&gt;</w:t>
      </w:r>
      <w:r>
        <w:rPr>
          <w:spacing w:val="-10"/>
        </w:rPr>
        <w:t xml:space="preserve"> </w:t>
      </w:r>
      <w:r>
        <w:rPr>
          <w:spacing w:val="-4"/>
        </w:rPr>
        <w:t>Next.</w:t>
      </w:r>
    </w:p>
    <w:p>
      <w:pPr>
        <w:pStyle w:val="15"/>
        <w:spacing w:before="175"/>
      </w:pPr>
    </w:p>
    <w:p>
      <w:pPr>
        <w:pStyle w:val="15"/>
        <w:ind w:left="1015"/>
      </w:pPr>
      <w:r>
        <w:rPr>
          <w:w w:val="90"/>
        </w:rPr>
        <w:t>G.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2"/>
        </w:rPr>
        <w:t xml:space="preserve"> </w:t>
      </w:r>
      <w:r>
        <w:rPr>
          <w:w w:val="90"/>
        </w:rPr>
        <w:t>Add</w:t>
      </w:r>
      <w:r>
        <w:rPr>
          <w:spacing w:val="-2"/>
        </w:rPr>
        <w:t xml:space="preserve"> </w:t>
      </w:r>
      <w:r>
        <w:rPr>
          <w:w w:val="90"/>
        </w:rPr>
        <w:t>User</w:t>
      </w:r>
      <w:r>
        <w:rPr>
          <w:spacing w:val="-1"/>
        </w:rPr>
        <w:t xml:space="preserve"> </w:t>
      </w:r>
      <w:r>
        <w:rPr>
          <w:spacing w:val="-2"/>
          <w:w w:val="90"/>
        </w:rPr>
        <w:t>Profiles:</w:t>
      </w:r>
    </w:p>
    <w:p>
      <w:pPr>
        <w:pStyle w:val="15"/>
        <w:spacing w:before="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983982</wp:posOffset>
                </wp:positionH>
                <wp:positionV relativeFrom="paragraph">
                  <wp:posOffset>167207</wp:posOffset>
                </wp:positionV>
                <wp:extent cx="5879465" cy="2792095"/>
                <wp:effectExtent l="0" t="0" r="0" b="0"/>
                <wp:wrapTopAndBottom/>
                <wp:docPr id="119" name="组合 11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20" name="组合 120"/>
                      <wpg:cNvGrpSpPr/>
                      <wpg:grpSpPr>
                        <a:xfrm rot="0">
                          <a:off x="0" y="0"/>
                          <a:ext cx="5879465" cy="2792095"/>
                          <a:chOff x="0" y="0"/>
                          <a:chExt cx="5879465" cy="279209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22" name="图片 12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73024"/>
                            <a:ext cx="5736591" cy="26492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24" name="图片 12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79209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25" o:spid="_x0000_s125" coordorigin="1549,7778" coordsize="9259,4397" style="position:absolute;&#10;margin-left:77.47896pt;&#10;margin-top:13.165953pt;&#10;width:462.95004pt;&#10;height:219.85002pt;&#10;mso-position-horizontal:absolute;&#10;mso-position-horizontal-relative:page;&#10;mso-position-vertical:absolute;&#10;mso-wrap-distance-left:0.0pt;&#10;mso-wrap-distance-right:0.0pt;">
                <v:shape type="#_x0000_t75" id="图片 126" o:spid="_x0000_s126" style="position:absolute;&#10;left:1664;&#10;top:7893;&#10;width:9034;&#10;height:4172;" filled="f" stroked="f" strokeweight="1.0pt">
                  <v:imagedata r:id="rId54" o:title="3327448841757771826055"/>
                  <o:lock aspectratio="t"/>
                  <v:stroke color="#000000"/>
                </v:shape>
                <v:shape type="#_x0000_t75" id="图片 127" o:spid="_x0000_s127" style="position:absolute;&#10;left:1549;&#10;top:7778;&#10;width:9259;&#10;height:4397;" filled="f" stroked="f" strokeweight="1.0pt">
                  <v:imagedata r:id="rId55" o:title="4680622691757771826058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spacing w:before="109"/>
        <w:ind w:left="1015"/>
      </w:pPr>
      <w:r>
        <w:rPr>
          <w:spacing w:val="-8"/>
        </w:rPr>
        <w:t>Search</w:t>
      </w:r>
      <w:r>
        <w:rPr>
          <w:spacing w:val="-9"/>
        </w:rPr>
        <w:t xml:space="preserve"> </w:t>
      </w:r>
      <w:r>
        <w:rPr>
          <w:spacing w:val="-8"/>
        </w:rPr>
        <w:t>profiles (System</w:t>
      </w:r>
      <w:r>
        <w:rPr>
          <w:spacing w:val="-9"/>
        </w:rPr>
        <w:t xml:space="preserve"> </w:t>
      </w:r>
      <w:r>
        <w:rPr>
          <w:spacing w:val="-8"/>
        </w:rPr>
        <w:t>administrator) in</w:t>
      </w:r>
      <w:r>
        <w:rPr>
          <w:spacing w:val="-9"/>
        </w:rPr>
        <w:t xml:space="preserve"> </w:t>
      </w:r>
      <w:r>
        <w:rPr>
          <w:spacing w:val="-8"/>
        </w:rPr>
        <w:t>the search</w:t>
      </w:r>
      <w:r>
        <w:rPr>
          <w:spacing w:val="-9"/>
        </w:rPr>
        <w:t xml:space="preserve"> </w:t>
      </w:r>
      <w:r>
        <w:rPr>
          <w:spacing w:val="-8"/>
        </w:rPr>
        <w:t>bar &gt;&gt;</w:t>
      </w:r>
      <w:r>
        <w:rPr>
          <w:spacing w:val="-9"/>
        </w:rPr>
        <w:t xml:space="preserve"> </w:t>
      </w:r>
      <w:r>
        <w:rPr>
          <w:spacing w:val="-8"/>
        </w:rPr>
        <w:t>click on</w:t>
      </w:r>
      <w:r>
        <w:rPr>
          <w:spacing w:val="-9"/>
        </w:rPr>
        <w:t xml:space="preserve"> </w:t>
      </w:r>
      <w:r>
        <w:rPr>
          <w:spacing w:val="-8"/>
        </w:rPr>
        <w:t>the arrow</w:t>
      </w:r>
      <w:r>
        <w:rPr>
          <w:spacing w:val="-9"/>
        </w:rPr>
        <w:t xml:space="preserve"> </w:t>
      </w:r>
      <w:r>
        <w:rPr>
          <w:spacing w:val="-8"/>
        </w:rPr>
        <w:t>button</w:t>
      </w:r>
    </w:p>
    <w:p>
      <w:pPr>
        <w:pStyle w:val="15"/>
        <w:spacing w:before="173"/>
        <w:ind w:left="1015"/>
      </w:pPr>
      <w:r>
        <w:rPr>
          <w:w w:val="90"/>
        </w:rPr>
        <w:t>&gt;&gt;</w:t>
      </w:r>
      <w:r>
        <w:rPr>
          <w:spacing w:val="-1"/>
          <w:w w:val="90"/>
        </w:rPr>
        <w:t xml:space="preserve"> </w:t>
      </w:r>
      <w:r>
        <w:rPr>
          <w:w w:val="90"/>
        </w:rPr>
        <w:t>save</w:t>
      </w:r>
      <w:r>
        <w:rPr>
          <w:spacing w:val="-1"/>
          <w:w w:val="90"/>
        </w:rPr>
        <w:t xml:space="preserve"> </w:t>
      </w:r>
      <w:r>
        <w:rPr>
          <w:w w:val="90"/>
        </w:rPr>
        <w:t>&amp;</w:t>
      </w:r>
      <w:r>
        <w:rPr>
          <w:spacing w:val="-1"/>
          <w:w w:val="90"/>
        </w:rPr>
        <w:t xml:space="preserve"> </w:t>
      </w:r>
      <w:r>
        <w:rPr>
          <w:spacing w:val="-2"/>
          <w:w w:val="90"/>
        </w:rPr>
        <w:t>finish.</w:t>
      </w:r>
    </w:p>
    <w:p>
      <w:pPr>
        <w:pStyle w:val="15"/>
        <w:spacing w:before="181"/>
      </w:pPr>
    </w:p>
    <w:p>
      <w:pPr>
        <w:pStyle w:val="17"/>
      </w:pPr>
      <w:r>
        <w:rPr>
          <w:spacing w:val="-12"/>
        </w:rPr>
        <w:t>Milestone</w:t>
      </w:r>
      <w:r>
        <w:rPr>
          <w:spacing w:val="-8"/>
        </w:rPr>
        <w:t xml:space="preserve"> </w:t>
      </w:r>
      <w:r>
        <w:rPr>
          <w:spacing w:val="-12"/>
        </w:rPr>
        <w:t>5:</w:t>
      </w:r>
      <w:r>
        <w:rPr>
          <w:spacing w:val="-8"/>
        </w:rPr>
        <w:t xml:space="preserve"> </w:t>
      </w:r>
      <w:r>
        <w:rPr>
          <w:spacing w:val="-12"/>
        </w:rPr>
        <w:t>FIELDS</w:t>
      </w:r>
      <w:r>
        <w:rPr>
          <w:spacing w:val="-8"/>
        </w:rPr>
        <w:t xml:space="preserve"> </w:t>
      </w:r>
      <w:r>
        <w:rPr>
          <w:spacing w:val="-12"/>
        </w:rPr>
        <w:t>:-</w:t>
      </w:r>
    </w:p>
    <w:p>
      <w:pPr>
        <w:pStyle w:val="15"/>
        <w:spacing w:before="111"/>
        <w:rPr>
          <w:sz w:val="38"/>
        </w:rPr>
      </w:pPr>
    </w:p>
    <w:p>
      <w:pPr>
        <w:spacing w:before="0"/>
        <w:ind w:left="1015" w:right="0" w:firstLine="0"/>
        <w:jc w:val="left"/>
        <w:rPr>
          <w:sz w:val="38"/>
        </w:rPr>
      </w:pPr>
      <w:r>
        <w:rPr>
          <w:spacing w:val="-8"/>
          <w:sz w:val="38"/>
        </w:rPr>
        <w:t>Activity</w:t>
      </w:r>
      <w:r>
        <w:rPr>
          <w:spacing w:val="-15"/>
          <w:sz w:val="38"/>
        </w:rPr>
        <w:t xml:space="preserve"> </w:t>
      </w:r>
      <w:r>
        <w:rPr>
          <w:spacing w:val="-8"/>
          <w:sz w:val="38"/>
        </w:rPr>
        <w:t>1:</w:t>
      </w:r>
      <w:r>
        <w:rPr>
          <w:spacing w:val="-15"/>
          <w:sz w:val="38"/>
        </w:rPr>
        <w:t xml:space="preserve"> </w:t>
      </w:r>
      <w:r>
        <w:rPr>
          <w:spacing w:val="-8"/>
          <w:sz w:val="38"/>
        </w:rPr>
        <w:t>Creation</w:t>
      </w:r>
      <w:r>
        <w:rPr>
          <w:spacing w:val="-15"/>
          <w:sz w:val="38"/>
        </w:rPr>
        <w:t xml:space="preserve"> </w:t>
      </w:r>
      <w:r>
        <w:rPr>
          <w:spacing w:val="-8"/>
          <w:sz w:val="38"/>
        </w:rPr>
        <w:t>of</w:t>
      </w:r>
      <w:r>
        <w:rPr>
          <w:spacing w:val="-15"/>
          <w:sz w:val="38"/>
        </w:rPr>
        <w:t xml:space="preserve"> </w:t>
      </w:r>
      <w:r>
        <w:rPr>
          <w:spacing w:val="-8"/>
          <w:sz w:val="38"/>
        </w:rPr>
        <w:t>Relationship</w:t>
      </w:r>
      <w:r>
        <w:rPr>
          <w:spacing w:val="-15"/>
          <w:sz w:val="38"/>
        </w:rPr>
        <w:t xml:space="preserve"> </w:t>
      </w:r>
      <w:r>
        <w:rPr>
          <w:spacing w:val="-8"/>
          <w:sz w:val="38"/>
        </w:rPr>
        <w:t>Fields</w:t>
      </w:r>
      <w:r>
        <w:rPr>
          <w:spacing w:val="-15"/>
          <w:sz w:val="38"/>
        </w:rPr>
        <w:t xml:space="preserve"> </w:t>
      </w:r>
      <w:r>
        <w:rPr>
          <w:spacing w:val="-8"/>
          <w:sz w:val="38"/>
        </w:rPr>
        <w:t>in</w:t>
      </w:r>
      <w:r>
        <w:rPr>
          <w:spacing w:val="-15"/>
          <w:sz w:val="38"/>
        </w:rPr>
        <w:t xml:space="preserve"> </w:t>
      </w:r>
      <w:r>
        <w:rPr>
          <w:spacing w:val="-8"/>
          <w:sz w:val="38"/>
        </w:rPr>
        <w:t>Object:-</w:t>
      </w:r>
    </w:p>
    <w:p>
      <w:pPr>
        <w:pStyle w:val="15"/>
        <w:spacing w:before="360"/>
        <w:ind w:left="1015"/>
      </w:pPr>
      <w:r>
        <w:rPr>
          <w:spacing w:val="-6"/>
        </w:rPr>
        <w:t>Creation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Lookup</w:t>
      </w:r>
      <w:r>
        <w:rPr>
          <w:spacing w:val="-4"/>
        </w:rPr>
        <w:t xml:space="preserve"> </w:t>
      </w:r>
      <w:r>
        <w:rPr>
          <w:spacing w:val="-6"/>
        </w:rPr>
        <w:t>Relationship</w:t>
      </w:r>
      <w:r>
        <w:rPr>
          <w:spacing w:val="-4"/>
        </w:rPr>
        <w:t xml:space="preserve"> </w:t>
      </w:r>
      <w:r>
        <w:rPr>
          <w:spacing w:val="-6"/>
        </w:rPr>
        <w:t>Field</w:t>
      </w:r>
      <w:r>
        <w:rPr>
          <w:spacing w:val="-3"/>
        </w:rPr>
        <w:t xml:space="preserve"> </w:t>
      </w:r>
      <w:r>
        <w:rPr>
          <w:spacing w:val="-6"/>
        </w:rPr>
        <w:t>on</w:t>
      </w:r>
      <w:r>
        <w:rPr>
          <w:spacing w:val="-4"/>
        </w:rPr>
        <w:t xml:space="preserve"> </w:t>
      </w:r>
      <w:r>
        <w:rPr>
          <w:spacing w:val="-6"/>
        </w:rPr>
        <w:t>Volunteer</w:t>
      </w:r>
      <w:r>
        <w:rPr>
          <w:spacing w:val="-4"/>
        </w:rPr>
        <w:t xml:space="preserve"> </w:t>
      </w:r>
      <w:r>
        <w:rPr>
          <w:spacing w:val="-6"/>
        </w:rPr>
        <w:t>Object:</w:t>
      </w:r>
    </w:p>
    <w:p>
      <w:pPr>
        <w:pStyle w:val="20"/>
        <w:numPr>
          <w:ilvl w:val="0"/>
          <w:numId w:val="12"/>
        </w:numPr>
        <w:tabs>
          <w:tab w:val="left" w:pos="1626"/>
          <w:tab w:val="left" w:pos="1735"/>
        </w:tabs>
        <w:spacing w:before="92" w:after="0" w:line="314" w:lineRule="auto"/>
        <w:ind w:left="1735" w:right="1186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name(Volunteer)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in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search</w:t>
      </w:r>
      <w:r>
        <w:rPr>
          <w:spacing w:val="-16"/>
          <w:sz w:val="28"/>
        </w:rPr>
        <w:t xml:space="preserve"> </w:t>
      </w:r>
      <w:r>
        <w:rPr>
          <w:sz w:val="28"/>
        </w:rPr>
        <w:t>bar</w:t>
      </w:r>
      <w:r>
        <w:rPr>
          <w:spacing w:val="-16"/>
          <w:sz w:val="28"/>
        </w:rPr>
        <w:t xml:space="preserve"> </w:t>
      </w:r>
      <w:r>
        <w:rPr>
          <w:sz w:val="28"/>
        </w:rPr>
        <w:t>&gt;&gt;</w:t>
      </w:r>
      <w:r>
        <w:rPr>
          <w:spacing w:val="-16"/>
          <w:sz w:val="28"/>
        </w:rPr>
        <w:t xml:space="preserve"> </w:t>
      </w:r>
      <w:r>
        <w:rPr>
          <w:sz w:val="28"/>
        </w:rPr>
        <w:t>click</w:t>
      </w:r>
      <w:r>
        <w:rPr>
          <w:spacing w:val="-16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object.</w:t>
      </w:r>
    </w:p>
    <w:p>
      <w:pPr>
        <w:pStyle w:val="20"/>
        <w:spacing w:after="0" w:line="314" w:lineRule="auto"/>
        <w:jc w:val="left"/>
        <w:rPr>
          <w:sz w:val="28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12"/>
        </w:numPr>
        <w:tabs>
          <w:tab w:val="left" w:pos="1627"/>
        </w:tabs>
        <w:spacing w:before="105" w:after="0" w:line="240" w:lineRule="auto"/>
        <w:ind w:left="1627" w:right="0" w:hanging="252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12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Master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Detail</w:t>
      </w:r>
      <w:r>
        <w:rPr>
          <w:spacing w:val="5"/>
          <w:sz w:val="28"/>
        </w:rPr>
        <w:t xml:space="preserve"> </w:t>
      </w:r>
      <w:r>
        <w:rPr>
          <w:spacing w:val="-2"/>
          <w:w w:val="90"/>
          <w:sz w:val="28"/>
        </w:rPr>
        <w:t>relationship</w:t>
      </w:r>
    </w:p>
    <w:p>
      <w:pPr>
        <w:pStyle w:val="15"/>
        <w:spacing w:before="11"/>
        <w:rPr>
          <w:sz w:val="10"/>
        </w:rPr>
      </w:pPr>
      <w:r>
        <w:rPr>
          <w:sz w:val="10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936339</wp:posOffset>
                </wp:positionH>
                <wp:positionV relativeFrom="paragraph">
                  <wp:posOffset>95266</wp:posOffset>
                </wp:positionV>
                <wp:extent cx="5879465" cy="2134870"/>
                <wp:effectExtent l="0" t="0" r="0" b="0"/>
                <wp:wrapTopAndBottom/>
                <wp:docPr id="128" name="组合 128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29" name="组合 129"/>
                      <wpg:cNvGrpSpPr/>
                      <wpg:grpSpPr>
                        <a:xfrm rot="0">
                          <a:off x="0" y="0"/>
                          <a:ext cx="5879465" cy="2134870"/>
                          <a:chOff x="0" y="0"/>
                          <a:chExt cx="5879465" cy="213487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31" name="图片 13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67945"/>
                            <a:ext cx="5736590" cy="199199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33" name="图片 133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1348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34" o:spid="_x0000_s134" coordorigin="1474,2458" coordsize="9259,3362" style="position:absolute;&#10;margin-left:73.72755pt;&#10;margin-top:7.5013275pt;&#10;width:462.95004pt;&#10;height:168.1pt;&#10;mso-position-horizontal:absolute;&#10;mso-position-horizontal-relative:page;&#10;mso-position-vertical:absolute;&#10;mso-wrap-distance-left:0.0pt;&#10;mso-wrap-distance-right:0.0pt;">
                <v:shape type="#_x0000_t75" id="图片 135" o:spid="_x0000_s135" style="position:absolute;&#10;left:1589;&#10;top:2565;&#10;width:9034;&#10;height:3136;" filled="f" stroked="f" strokeweight="1.0pt">
                  <v:imagedata r:id="rId58" o:title="5282276861757771826084"/>
                  <o:lock aspectratio="t"/>
                  <v:stroke color="#000000"/>
                </v:shape>
                <v:shape type="#_x0000_t75" id="图片 136" o:spid="_x0000_s136" style="position:absolute;&#10;left:1474;&#10;top:2458;&#10;width:9259;&#10;height:3362;" filled="f" stroked="f" strokeweight="1.0pt">
                  <v:imagedata r:id="rId59" o:title="1516323121757771826087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20"/>
        <w:numPr>
          <w:ilvl w:val="0"/>
          <w:numId w:val="12"/>
        </w:numPr>
        <w:tabs>
          <w:tab w:val="left" w:pos="1627"/>
        </w:tabs>
        <w:spacing w:before="99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related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“Drop-Off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point”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next.</w:t>
      </w:r>
    </w:p>
    <w:p>
      <w:pPr>
        <w:pStyle w:val="20"/>
        <w:numPr>
          <w:ilvl w:val="0"/>
          <w:numId w:val="12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8"/>
          <w:sz w:val="28"/>
        </w:rPr>
        <w:t>Field</w:t>
      </w:r>
      <w:r>
        <w:rPr>
          <w:spacing w:val="-14"/>
          <w:sz w:val="28"/>
        </w:rPr>
        <w:t xml:space="preserve"> </w:t>
      </w:r>
      <w:r>
        <w:rPr>
          <w:spacing w:val="-8"/>
          <w:sz w:val="28"/>
        </w:rPr>
        <w:t>Name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Drop_Off_point</w:t>
      </w:r>
    </w:p>
    <w:p>
      <w:pPr>
        <w:pStyle w:val="15"/>
        <w:spacing w:before="98"/>
        <w:ind w:left="1375"/>
      </w:pPr>
      <w:r>
        <w:rPr>
          <w:w w:val="90"/>
        </w:rPr>
        <w:t>G.</w:t>
      </w:r>
      <w:r>
        <w:rPr>
          <w:spacing w:val="-5"/>
          <w:w w:val="90"/>
        </w:rPr>
        <w:t xml:space="preserve"> </w:t>
      </w:r>
      <w:r>
        <w:rPr>
          <w:w w:val="90"/>
        </w:rPr>
        <w:t>Field</w:t>
      </w:r>
      <w:r>
        <w:rPr>
          <w:spacing w:val="-4"/>
          <w:w w:val="90"/>
        </w:rPr>
        <w:t xml:space="preserve"> </w:t>
      </w:r>
      <w:r>
        <w:rPr>
          <w:w w:val="90"/>
        </w:rPr>
        <w:t>label</w:t>
      </w:r>
      <w:r>
        <w:rPr>
          <w:spacing w:val="-4"/>
          <w:w w:val="90"/>
        </w:rPr>
        <w:t xml:space="preserve"> </w:t>
      </w:r>
      <w:r>
        <w:rPr>
          <w:w w:val="90"/>
        </w:rPr>
        <w:t>:</w:t>
      </w:r>
      <w:r>
        <w:rPr>
          <w:spacing w:val="-4"/>
          <w:w w:val="90"/>
        </w:rPr>
        <w:t xml:space="preserve"> </w:t>
      </w:r>
      <w:r>
        <w:rPr>
          <w:w w:val="90"/>
        </w:rPr>
        <w:t>Auto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generated</w:t>
      </w:r>
    </w:p>
    <w:p>
      <w:pPr>
        <w:pStyle w:val="20"/>
        <w:numPr>
          <w:ilvl w:val="0"/>
          <w:numId w:val="13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4"/>
          <w:sz w:val="28"/>
        </w:rPr>
        <w:t>Next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Next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Save.</w:t>
      </w:r>
    </w:p>
    <w:p>
      <w:pPr>
        <w:pStyle w:val="15"/>
        <w:spacing w:before="203"/>
      </w:pPr>
    </w:p>
    <w:p>
      <w:pPr>
        <w:pStyle w:val="15"/>
        <w:ind w:left="1015"/>
      </w:pPr>
      <w:r>
        <w:rPr>
          <w:spacing w:val="-6"/>
        </w:rPr>
        <w:t>Creation</w:t>
      </w:r>
      <w:r>
        <w:rPr>
          <w:spacing w:val="-12"/>
        </w:rPr>
        <w:t xml:space="preserve"> </w:t>
      </w:r>
      <w:r>
        <w:rPr>
          <w:spacing w:val="-6"/>
        </w:rPr>
        <w:t>of</w:t>
      </w:r>
      <w:r>
        <w:rPr>
          <w:spacing w:val="-12"/>
        </w:rPr>
        <w:t xml:space="preserve"> </w:t>
      </w:r>
      <w:r>
        <w:rPr>
          <w:spacing w:val="-6"/>
        </w:rPr>
        <w:t>Master-Detail</w:t>
      </w:r>
      <w:r>
        <w:rPr>
          <w:spacing w:val="-12"/>
        </w:rPr>
        <w:t xml:space="preserve"> </w:t>
      </w:r>
      <w:r>
        <w:rPr>
          <w:spacing w:val="-6"/>
        </w:rPr>
        <w:t>Relationship</w:t>
      </w:r>
      <w:r>
        <w:rPr>
          <w:spacing w:val="-12"/>
        </w:rPr>
        <w:t xml:space="preserve"> </w:t>
      </w:r>
      <w:r>
        <w:rPr>
          <w:spacing w:val="-6"/>
        </w:rPr>
        <w:t>Field</w:t>
      </w:r>
      <w:r>
        <w:rPr>
          <w:spacing w:val="-12"/>
        </w:rPr>
        <w:t xml:space="preserve"> </w:t>
      </w:r>
      <w:r>
        <w:rPr>
          <w:spacing w:val="-6"/>
        </w:rPr>
        <w:t>on</w:t>
      </w:r>
      <w:r>
        <w:rPr>
          <w:spacing w:val="-12"/>
        </w:rPr>
        <w:t xml:space="preserve"> </w:t>
      </w:r>
      <w:r>
        <w:rPr>
          <w:spacing w:val="-6"/>
        </w:rPr>
        <w:t>Execution</w:t>
      </w:r>
      <w:r>
        <w:rPr>
          <w:spacing w:val="-12"/>
        </w:rPr>
        <w:t xml:space="preserve"> </w:t>
      </w:r>
      <w:r>
        <w:rPr>
          <w:spacing w:val="-6"/>
        </w:rPr>
        <w:t>Detail</w:t>
      </w:r>
      <w:r>
        <w:rPr>
          <w:spacing w:val="-12"/>
        </w:rPr>
        <w:t xml:space="preserve"> </w:t>
      </w:r>
      <w:r>
        <w:rPr>
          <w:spacing w:val="-6"/>
        </w:rPr>
        <w:t>Object:</w:t>
      </w:r>
    </w:p>
    <w:p>
      <w:pPr>
        <w:pStyle w:val="15"/>
        <w:spacing w:before="191"/>
      </w:pPr>
    </w:p>
    <w:p>
      <w:pPr>
        <w:pStyle w:val="20"/>
        <w:numPr>
          <w:ilvl w:val="0"/>
          <w:numId w:val="13"/>
        </w:numPr>
        <w:tabs>
          <w:tab w:val="left" w:pos="1626"/>
          <w:tab w:val="left" w:pos="1735"/>
        </w:tabs>
        <w:spacing w:before="0" w:after="0" w:line="314" w:lineRule="auto"/>
        <w:ind w:left="1735" w:right="1544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name(Execution </w:t>
      </w:r>
      <w:r>
        <w:rPr>
          <w:spacing w:val="-2"/>
          <w:sz w:val="28"/>
        </w:rPr>
        <w:t>Details)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search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bar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object.</w:t>
      </w:r>
    </w:p>
    <w:p>
      <w:pPr>
        <w:pStyle w:val="20"/>
        <w:numPr>
          <w:ilvl w:val="0"/>
          <w:numId w:val="13"/>
        </w:numPr>
        <w:tabs>
          <w:tab w:val="left" w:pos="1571"/>
        </w:tabs>
        <w:spacing w:before="0" w:after="0" w:line="319" w:lineRule="exact"/>
        <w:ind w:left="1571" w:right="0" w:hanging="196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13"/>
        </w:numPr>
        <w:tabs>
          <w:tab w:val="left" w:pos="1705"/>
        </w:tabs>
        <w:spacing w:before="99" w:after="0" w:line="240" w:lineRule="auto"/>
        <w:ind w:left="1705" w:right="0" w:hanging="330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Master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Detail</w:t>
      </w:r>
      <w:r>
        <w:rPr>
          <w:spacing w:val="5"/>
          <w:sz w:val="28"/>
        </w:rPr>
        <w:t xml:space="preserve"> </w:t>
      </w:r>
      <w:r>
        <w:rPr>
          <w:spacing w:val="-2"/>
          <w:w w:val="90"/>
          <w:sz w:val="28"/>
        </w:rPr>
        <w:t>relationship</w:t>
      </w:r>
    </w:p>
    <w:p>
      <w:pPr>
        <w:pStyle w:val="20"/>
        <w:numPr>
          <w:ilvl w:val="0"/>
          <w:numId w:val="13"/>
        </w:numPr>
        <w:tabs>
          <w:tab w:val="left" w:pos="1705"/>
        </w:tabs>
        <w:spacing w:before="98" w:after="0" w:line="240" w:lineRule="auto"/>
        <w:ind w:left="1705" w:right="0" w:hanging="330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12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w w:val="90"/>
          <w:sz w:val="28"/>
        </w:rPr>
        <w:t>related</w:t>
      </w:r>
      <w:r>
        <w:rPr>
          <w:spacing w:val="12"/>
          <w:sz w:val="28"/>
        </w:rPr>
        <w:t xml:space="preserve"> </w:t>
      </w:r>
      <w:r>
        <w:rPr>
          <w:w w:val="90"/>
          <w:sz w:val="28"/>
        </w:rPr>
        <w:t>object</w:t>
      </w:r>
      <w:r>
        <w:rPr>
          <w:spacing w:val="12"/>
          <w:sz w:val="28"/>
        </w:rPr>
        <w:t xml:space="preserve"> </w:t>
      </w:r>
      <w:r>
        <w:rPr>
          <w:w w:val="90"/>
          <w:sz w:val="28"/>
        </w:rPr>
        <w:t>“Volunteer”</w:t>
      </w:r>
      <w:r>
        <w:rPr>
          <w:spacing w:val="13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12"/>
          <w:sz w:val="28"/>
        </w:rPr>
        <w:t xml:space="preserve"> </w:t>
      </w:r>
      <w:r>
        <w:rPr>
          <w:w w:val="90"/>
          <w:sz w:val="28"/>
        </w:rPr>
        <w:t>click</w:t>
      </w:r>
      <w:r>
        <w:rPr>
          <w:spacing w:val="12"/>
          <w:sz w:val="28"/>
        </w:rPr>
        <w:t xml:space="preserve"> </w:t>
      </w:r>
      <w:r>
        <w:rPr>
          <w:spacing w:val="-2"/>
          <w:w w:val="90"/>
          <w:sz w:val="28"/>
        </w:rPr>
        <w:t>next.</w:t>
      </w:r>
    </w:p>
    <w:p>
      <w:pPr>
        <w:pStyle w:val="20"/>
        <w:numPr>
          <w:ilvl w:val="0"/>
          <w:numId w:val="13"/>
        </w:numPr>
        <w:tabs>
          <w:tab w:val="left" w:pos="1705"/>
        </w:tabs>
        <w:spacing w:before="98" w:after="0" w:line="240" w:lineRule="auto"/>
        <w:ind w:left="1705" w:right="0" w:hanging="330"/>
        <w:jc w:val="left"/>
        <w:rPr>
          <w:sz w:val="28"/>
        </w:rPr>
      </w:pPr>
      <w:r>
        <w:rPr>
          <w:spacing w:val="-8"/>
          <w:sz w:val="28"/>
        </w:rPr>
        <w:t>Field</w:t>
      </w:r>
      <w:r>
        <w:rPr>
          <w:spacing w:val="-14"/>
          <w:sz w:val="28"/>
        </w:rPr>
        <w:t xml:space="preserve"> </w:t>
      </w:r>
      <w:r>
        <w:rPr>
          <w:spacing w:val="-8"/>
          <w:sz w:val="28"/>
        </w:rPr>
        <w:t>Name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Volunteer</w:t>
      </w:r>
    </w:p>
    <w:p>
      <w:pPr>
        <w:pStyle w:val="20"/>
        <w:numPr>
          <w:ilvl w:val="0"/>
          <w:numId w:val="13"/>
        </w:numPr>
        <w:tabs>
          <w:tab w:val="left" w:pos="1705"/>
        </w:tabs>
        <w:spacing w:before="98" w:after="0" w:line="240" w:lineRule="auto"/>
        <w:ind w:left="1705" w:right="0" w:hanging="330"/>
        <w:jc w:val="left"/>
        <w:rPr>
          <w:sz w:val="28"/>
        </w:rPr>
      </w:pPr>
      <w:r>
        <w:rPr>
          <w:w w:val="90"/>
          <w:sz w:val="28"/>
        </w:rPr>
        <w:t>Field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label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Auto</w:t>
      </w:r>
      <w:r>
        <w:rPr>
          <w:spacing w:val="1"/>
          <w:sz w:val="28"/>
        </w:rPr>
        <w:t xml:space="preserve"> </w:t>
      </w:r>
      <w:r>
        <w:rPr>
          <w:spacing w:val="-2"/>
          <w:w w:val="90"/>
          <w:sz w:val="28"/>
        </w:rPr>
        <w:t>generated</w:t>
      </w:r>
    </w:p>
    <w:p>
      <w:pPr>
        <w:pStyle w:val="20"/>
        <w:numPr>
          <w:ilvl w:val="0"/>
          <w:numId w:val="13"/>
        </w:numPr>
        <w:tabs>
          <w:tab w:val="left" w:pos="1705"/>
        </w:tabs>
        <w:spacing w:before="98" w:after="0" w:line="240" w:lineRule="auto"/>
        <w:ind w:left="1705" w:right="0" w:hanging="330"/>
        <w:jc w:val="left"/>
        <w:rPr>
          <w:sz w:val="28"/>
        </w:rPr>
      </w:pPr>
      <w:r>
        <w:rPr>
          <w:spacing w:val="-4"/>
          <w:sz w:val="28"/>
        </w:rPr>
        <w:t>Next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Next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Save.</w:t>
      </w:r>
    </w:p>
    <w:p>
      <w:pPr>
        <w:pStyle w:val="15"/>
        <w:spacing w:before="203"/>
      </w:pPr>
    </w:p>
    <w:p>
      <w:pPr>
        <w:pStyle w:val="15"/>
        <w:spacing w:before="1"/>
        <w:ind w:left="1015"/>
      </w:pPr>
      <w:r>
        <w:rPr>
          <w:spacing w:val="-6"/>
        </w:rPr>
        <w:t>Creation</w:t>
      </w:r>
      <w:r>
        <w:rPr>
          <w:spacing w:val="-12"/>
        </w:rPr>
        <w:t xml:space="preserve"> </w:t>
      </w:r>
      <w:r>
        <w:rPr>
          <w:spacing w:val="-6"/>
        </w:rPr>
        <w:t>of</w:t>
      </w:r>
      <w:r>
        <w:rPr>
          <w:spacing w:val="-12"/>
        </w:rPr>
        <w:t xml:space="preserve"> </w:t>
      </w:r>
      <w:r>
        <w:rPr>
          <w:spacing w:val="-6"/>
        </w:rPr>
        <w:t>Master-Detail</w:t>
      </w:r>
      <w:r>
        <w:rPr>
          <w:spacing w:val="-12"/>
        </w:rPr>
        <w:t xml:space="preserve"> </w:t>
      </w:r>
      <w:r>
        <w:rPr>
          <w:spacing w:val="-6"/>
        </w:rPr>
        <w:t>Relationship</w:t>
      </w:r>
      <w:r>
        <w:rPr>
          <w:spacing w:val="-12"/>
        </w:rPr>
        <w:t xml:space="preserve"> </w:t>
      </w:r>
      <w:r>
        <w:rPr>
          <w:spacing w:val="-6"/>
        </w:rPr>
        <w:t>Field</w:t>
      </w:r>
      <w:r>
        <w:rPr>
          <w:spacing w:val="-12"/>
        </w:rPr>
        <w:t xml:space="preserve"> </w:t>
      </w:r>
      <w:r>
        <w:rPr>
          <w:spacing w:val="-6"/>
        </w:rPr>
        <w:t>on</w:t>
      </w:r>
      <w:r>
        <w:rPr>
          <w:spacing w:val="-12"/>
        </w:rPr>
        <w:t xml:space="preserve"> </w:t>
      </w:r>
      <w:r>
        <w:rPr>
          <w:spacing w:val="-6"/>
        </w:rPr>
        <w:t>Execution</w:t>
      </w:r>
      <w:r>
        <w:rPr>
          <w:spacing w:val="-12"/>
        </w:rPr>
        <w:t xml:space="preserve"> </w:t>
      </w:r>
      <w:r>
        <w:rPr>
          <w:spacing w:val="-6"/>
        </w:rPr>
        <w:t>Detail</w:t>
      </w:r>
      <w:r>
        <w:rPr>
          <w:spacing w:val="-12"/>
        </w:rPr>
        <w:t xml:space="preserve"> </w:t>
      </w:r>
      <w:r>
        <w:rPr>
          <w:spacing w:val="-6"/>
        </w:rPr>
        <w:t>Object:</w:t>
      </w:r>
    </w:p>
    <w:p>
      <w:pPr>
        <w:pStyle w:val="15"/>
        <w:spacing w:before="191"/>
      </w:pPr>
    </w:p>
    <w:p>
      <w:pPr>
        <w:pStyle w:val="20"/>
        <w:numPr>
          <w:ilvl w:val="0"/>
          <w:numId w:val="13"/>
        </w:numPr>
        <w:tabs>
          <w:tab w:val="left" w:pos="1735"/>
          <w:tab w:val="left" w:pos="1760"/>
        </w:tabs>
        <w:spacing w:before="0" w:after="0" w:line="314" w:lineRule="auto"/>
        <w:ind w:left="1735" w:right="1409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name(Execution </w:t>
      </w:r>
      <w:r>
        <w:rPr>
          <w:spacing w:val="-2"/>
          <w:sz w:val="28"/>
        </w:rPr>
        <w:t>Details)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search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bar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object.</w:t>
      </w:r>
    </w:p>
    <w:p>
      <w:pPr>
        <w:pStyle w:val="15"/>
        <w:spacing w:line="319" w:lineRule="exact"/>
        <w:ind w:left="1375"/>
      </w:pPr>
      <w:r>
        <w:rPr>
          <w:w w:val="90"/>
        </w:rPr>
        <w:t>1G.</w:t>
      </w:r>
      <w:r>
        <w:rPr>
          <w:spacing w:val="6"/>
        </w:rPr>
        <w:t xml:space="preserve"> </w:t>
      </w:r>
      <w:r>
        <w:rPr>
          <w:w w:val="90"/>
        </w:rPr>
        <w:t>Now</w:t>
      </w:r>
      <w:r>
        <w:rPr>
          <w:spacing w:val="6"/>
        </w:rPr>
        <w:t xml:space="preserve"> </w:t>
      </w:r>
      <w:r>
        <w:rPr>
          <w:w w:val="90"/>
        </w:rPr>
        <w:t>click</w:t>
      </w:r>
      <w:r>
        <w:rPr>
          <w:spacing w:val="7"/>
        </w:rPr>
        <w:t xml:space="preserve"> </w:t>
      </w:r>
      <w:r>
        <w:rPr>
          <w:w w:val="90"/>
        </w:rPr>
        <w:t>on</w:t>
      </w:r>
      <w:r>
        <w:rPr>
          <w:spacing w:val="6"/>
        </w:rPr>
        <w:t xml:space="preserve"> </w:t>
      </w:r>
      <w:r>
        <w:rPr>
          <w:w w:val="90"/>
        </w:rPr>
        <w:t>“Fields</w:t>
      </w:r>
      <w:r>
        <w:rPr>
          <w:spacing w:val="6"/>
        </w:rPr>
        <w:t xml:space="preserve"> </w:t>
      </w:r>
      <w:r>
        <w:rPr>
          <w:w w:val="90"/>
        </w:rPr>
        <w:t>&amp;</w:t>
      </w:r>
      <w:r>
        <w:rPr>
          <w:spacing w:val="7"/>
        </w:rPr>
        <w:t xml:space="preserve"> </w:t>
      </w:r>
      <w:r>
        <w:rPr>
          <w:w w:val="90"/>
        </w:rPr>
        <w:t>Relationships”</w:t>
      </w:r>
      <w:r>
        <w:rPr>
          <w:spacing w:val="6"/>
        </w:rPr>
        <w:t xml:space="preserve"> </w:t>
      </w:r>
      <w:r>
        <w:rPr>
          <w:w w:val="90"/>
        </w:rPr>
        <w:t>&gt;&gt;</w:t>
      </w:r>
      <w:r>
        <w:rPr>
          <w:spacing w:val="7"/>
        </w:rPr>
        <w:t xml:space="preserve"> </w:t>
      </w:r>
      <w:r>
        <w:rPr>
          <w:spacing w:val="-5"/>
          <w:w w:val="90"/>
        </w:rPr>
        <w:t>New</w:t>
      </w:r>
    </w:p>
    <w:p>
      <w:pPr>
        <w:pStyle w:val="20"/>
        <w:numPr>
          <w:ilvl w:val="0"/>
          <w:numId w:val="14"/>
        </w:numPr>
        <w:tabs>
          <w:tab w:val="left" w:pos="1761"/>
        </w:tabs>
        <w:spacing w:before="98" w:after="0" w:line="240" w:lineRule="auto"/>
        <w:ind w:left="1761" w:right="0" w:hanging="386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Master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Detail</w:t>
      </w:r>
      <w:r>
        <w:rPr>
          <w:spacing w:val="5"/>
          <w:sz w:val="28"/>
        </w:rPr>
        <w:t xml:space="preserve"> </w:t>
      </w:r>
      <w:r>
        <w:rPr>
          <w:spacing w:val="-2"/>
          <w:w w:val="90"/>
          <w:sz w:val="28"/>
        </w:rPr>
        <w:t>relationship</w:t>
      </w:r>
    </w:p>
    <w:p>
      <w:pPr>
        <w:pStyle w:val="20"/>
        <w:spacing w:after="0" w:line="240" w:lineRule="auto"/>
        <w:jc w:val="left"/>
        <w:rPr>
          <w:sz w:val="28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14"/>
        </w:numPr>
        <w:tabs>
          <w:tab w:val="left" w:pos="1705"/>
        </w:tabs>
        <w:spacing w:before="105" w:after="0" w:line="240" w:lineRule="auto"/>
        <w:ind w:left="1705" w:right="0" w:hanging="330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related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object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“Task”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click</w:t>
      </w:r>
      <w:r>
        <w:rPr>
          <w:spacing w:val="5"/>
          <w:sz w:val="28"/>
        </w:rPr>
        <w:t xml:space="preserve"> </w:t>
      </w:r>
      <w:r>
        <w:rPr>
          <w:spacing w:val="-2"/>
          <w:w w:val="90"/>
          <w:sz w:val="28"/>
        </w:rPr>
        <w:t>next.</w:t>
      </w:r>
    </w:p>
    <w:p>
      <w:pPr>
        <w:pStyle w:val="20"/>
        <w:numPr>
          <w:ilvl w:val="0"/>
          <w:numId w:val="14"/>
        </w:numPr>
        <w:tabs>
          <w:tab w:val="left" w:pos="1705"/>
        </w:tabs>
        <w:spacing w:before="98" w:after="0" w:line="240" w:lineRule="auto"/>
        <w:ind w:left="1705" w:right="0" w:hanging="330"/>
        <w:jc w:val="left"/>
        <w:rPr>
          <w:sz w:val="28"/>
        </w:rPr>
      </w:pPr>
      <w:r>
        <w:rPr>
          <w:spacing w:val="-8"/>
          <w:sz w:val="28"/>
        </w:rPr>
        <w:t>Field</w:t>
      </w:r>
      <w:r>
        <w:rPr>
          <w:spacing w:val="-14"/>
          <w:sz w:val="28"/>
        </w:rPr>
        <w:t xml:space="preserve"> </w:t>
      </w:r>
      <w:r>
        <w:rPr>
          <w:spacing w:val="-8"/>
          <w:sz w:val="28"/>
        </w:rPr>
        <w:t>Name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Task</w:t>
      </w:r>
    </w:p>
    <w:p>
      <w:pPr>
        <w:pStyle w:val="20"/>
        <w:numPr>
          <w:ilvl w:val="0"/>
          <w:numId w:val="14"/>
        </w:numPr>
        <w:tabs>
          <w:tab w:val="left" w:pos="1705"/>
        </w:tabs>
        <w:spacing w:before="98" w:after="0" w:line="240" w:lineRule="auto"/>
        <w:ind w:left="1705" w:right="0" w:hanging="330"/>
        <w:jc w:val="left"/>
        <w:rPr>
          <w:sz w:val="28"/>
        </w:rPr>
      </w:pPr>
      <w:r>
        <w:rPr>
          <w:w w:val="90"/>
          <w:sz w:val="28"/>
        </w:rPr>
        <w:t>Field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label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Auto</w:t>
      </w:r>
      <w:r>
        <w:rPr>
          <w:spacing w:val="1"/>
          <w:sz w:val="28"/>
        </w:rPr>
        <w:t xml:space="preserve"> </w:t>
      </w:r>
      <w:r>
        <w:rPr>
          <w:spacing w:val="-2"/>
          <w:w w:val="90"/>
          <w:sz w:val="28"/>
        </w:rPr>
        <w:t>generated</w:t>
      </w:r>
    </w:p>
    <w:p>
      <w:pPr>
        <w:pStyle w:val="20"/>
        <w:numPr>
          <w:ilvl w:val="0"/>
          <w:numId w:val="14"/>
        </w:numPr>
        <w:tabs>
          <w:tab w:val="left" w:pos="1705"/>
        </w:tabs>
        <w:spacing w:before="99" w:after="0" w:line="240" w:lineRule="auto"/>
        <w:ind w:left="1705" w:right="0" w:hanging="330"/>
        <w:jc w:val="left"/>
        <w:rPr>
          <w:sz w:val="28"/>
        </w:rPr>
      </w:pPr>
      <w:r>
        <w:rPr>
          <w:spacing w:val="-4"/>
          <w:sz w:val="28"/>
        </w:rPr>
        <w:t>Next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Next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Save.</w:t>
      </w:r>
    </w:p>
    <w:p>
      <w:pPr>
        <w:pStyle w:val="15"/>
        <w:spacing w:before="202"/>
      </w:pPr>
    </w:p>
    <w:p>
      <w:pPr>
        <w:pStyle w:val="15"/>
        <w:ind w:left="1015"/>
      </w:pPr>
      <w:r>
        <w:rPr>
          <w:spacing w:val="-4"/>
        </w:rPr>
        <w:t>Creation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Look-Up</w:t>
      </w:r>
      <w:r>
        <w:rPr>
          <w:spacing w:val="-14"/>
        </w:rPr>
        <w:t xml:space="preserve"> </w:t>
      </w:r>
      <w:r>
        <w:rPr>
          <w:spacing w:val="-4"/>
        </w:rPr>
        <w:t>Relationship</w:t>
      </w:r>
      <w:r>
        <w:rPr>
          <w:spacing w:val="-14"/>
        </w:rPr>
        <w:t xml:space="preserve"> </w:t>
      </w:r>
      <w:r>
        <w:rPr>
          <w:spacing w:val="-4"/>
        </w:rPr>
        <w:t>Field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4"/>
        </w:rPr>
        <w:t xml:space="preserve"> </w:t>
      </w:r>
      <w:r>
        <w:rPr>
          <w:spacing w:val="-4"/>
        </w:rPr>
        <w:t>Drop-off</w:t>
      </w:r>
      <w:r>
        <w:rPr>
          <w:spacing w:val="-14"/>
        </w:rPr>
        <w:t xml:space="preserve"> </w:t>
      </w:r>
      <w:r>
        <w:rPr>
          <w:spacing w:val="-4"/>
        </w:rPr>
        <w:t>Point</w:t>
      </w:r>
      <w:r>
        <w:rPr>
          <w:spacing w:val="-14"/>
        </w:rPr>
        <w:t xml:space="preserve"> </w:t>
      </w:r>
      <w:r>
        <w:rPr>
          <w:spacing w:val="-4"/>
        </w:rPr>
        <w:t>Object:</w:t>
      </w:r>
    </w:p>
    <w:p>
      <w:pPr>
        <w:pStyle w:val="15"/>
        <w:spacing w:before="192"/>
      </w:pPr>
    </w:p>
    <w:p>
      <w:pPr>
        <w:pStyle w:val="20"/>
        <w:numPr>
          <w:ilvl w:val="0"/>
          <w:numId w:val="14"/>
        </w:numPr>
        <w:tabs>
          <w:tab w:val="left" w:pos="1735"/>
          <w:tab w:val="left" w:pos="1760"/>
        </w:tabs>
        <w:spacing w:before="0" w:after="0" w:line="314" w:lineRule="auto"/>
        <w:ind w:left="1735" w:right="1444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11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name(Drop-Off </w:t>
      </w:r>
      <w:r>
        <w:rPr>
          <w:sz w:val="28"/>
        </w:rPr>
        <w:t>Point)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search</w:t>
      </w:r>
      <w:r>
        <w:rPr>
          <w:spacing w:val="-16"/>
          <w:sz w:val="28"/>
        </w:rPr>
        <w:t xml:space="preserve"> </w:t>
      </w:r>
      <w:r>
        <w:rPr>
          <w:sz w:val="28"/>
        </w:rPr>
        <w:t>bar</w:t>
      </w:r>
      <w:r>
        <w:rPr>
          <w:spacing w:val="-16"/>
          <w:sz w:val="28"/>
        </w:rPr>
        <w:t xml:space="preserve"> </w:t>
      </w:r>
      <w:r>
        <w:rPr>
          <w:sz w:val="28"/>
        </w:rPr>
        <w:t>&gt;&gt;</w:t>
      </w:r>
      <w:r>
        <w:rPr>
          <w:spacing w:val="-16"/>
          <w:sz w:val="28"/>
        </w:rPr>
        <w:t xml:space="preserve"> </w:t>
      </w:r>
      <w:r>
        <w:rPr>
          <w:sz w:val="28"/>
        </w:rPr>
        <w:t>click</w:t>
      </w:r>
      <w:r>
        <w:rPr>
          <w:spacing w:val="-16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object.</w:t>
      </w:r>
    </w:p>
    <w:p>
      <w:pPr>
        <w:pStyle w:val="20"/>
        <w:numPr>
          <w:ilvl w:val="0"/>
          <w:numId w:val="14"/>
        </w:numPr>
        <w:tabs>
          <w:tab w:val="left" w:pos="1761"/>
        </w:tabs>
        <w:spacing w:before="0" w:after="0" w:line="319" w:lineRule="exact"/>
        <w:ind w:left="1761" w:right="0" w:hanging="386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14"/>
        </w:numPr>
        <w:tabs>
          <w:tab w:val="left" w:pos="1761"/>
        </w:tabs>
        <w:spacing w:before="98" w:after="0" w:line="240" w:lineRule="auto"/>
        <w:ind w:left="1761" w:right="0" w:hanging="386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Lookup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relationship</w:t>
      </w:r>
    </w:p>
    <w:p>
      <w:pPr>
        <w:pStyle w:val="20"/>
        <w:numPr>
          <w:ilvl w:val="0"/>
          <w:numId w:val="14"/>
        </w:numPr>
        <w:tabs>
          <w:tab w:val="left" w:pos="1761"/>
        </w:tabs>
        <w:spacing w:before="98" w:after="0" w:line="312" w:lineRule="auto"/>
        <w:ind w:left="1375" w:right="4062" w:firstLine="0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related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“Venue”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 xml:space="preserve">next. </w:t>
      </w:r>
      <w:r>
        <w:rPr>
          <w:sz w:val="28"/>
        </w:rPr>
        <w:t>2G.</w:t>
      </w:r>
      <w:r>
        <w:rPr>
          <w:spacing w:val="-18"/>
          <w:sz w:val="28"/>
        </w:rPr>
        <w:t xml:space="preserve"> </w:t>
      </w:r>
      <w:r>
        <w:rPr>
          <w:sz w:val="28"/>
        </w:rPr>
        <w:t>Field</w:t>
      </w:r>
      <w:r>
        <w:rPr>
          <w:spacing w:val="-17"/>
          <w:sz w:val="28"/>
        </w:rPr>
        <w:t xml:space="preserve"> </w:t>
      </w:r>
      <w:r>
        <w:rPr>
          <w:sz w:val="28"/>
        </w:rPr>
        <w:t>Name</w:t>
      </w:r>
      <w:r>
        <w:rPr>
          <w:spacing w:val="-18"/>
          <w:sz w:val="28"/>
        </w:rPr>
        <w:t xml:space="preserve"> 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Venue</w:t>
      </w:r>
    </w:p>
    <w:p>
      <w:pPr>
        <w:pStyle w:val="20"/>
        <w:numPr>
          <w:ilvl w:val="0"/>
          <w:numId w:val="15"/>
        </w:numPr>
        <w:tabs>
          <w:tab w:val="left" w:pos="1761"/>
          <w:tab w:val="left" w:pos="4013"/>
        </w:tabs>
        <w:spacing w:before="3" w:after="0" w:line="240" w:lineRule="auto"/>
        <w:ind w:left="1761" w:right="0" w:hanging="386"/>
        <w:jc w:val="left"/>
        <w:rPr>
          <w:sz w:val="28"/>
        </w:rPr>
      </w:pPr>
      <w:r>
        <w:rPr>
          <w:w w:val="90"/>
          <w:sz w:val="28"/>
        </w:rPr>
        <w:t>Field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label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-5"/>
          <w:w w:val="90"/>
          <w:sz w:val="28"/>
        </w:rPr>
        <w:t xml:space="preserve"> </w:t>
      </w:r>
      <w:r>
        <w:rPr>
          <w:spacing w:val="-4"/>
          <w:w w:val="90"/>
          <w:sz w:val="28"/>
        </w:rPr>
        <w:t>Venue</w:t>
      </w:r>
      <w:r>
        <w:rPr>
          <w:sz w:val="28"/>
          <w:u w:val="single"/>
        </w:rPr>
        <w:tab/>
      </w:r>
      <w:r>
        <w:rPr>
          <w:spacing w:val="-10"/>
          <w:sz w:val="28"/>
        </w:rPr>
        <w:t>c</w:t>
      </w:r>
    </w:p>
    <w:p>
      <w:pPr>
        <w:pStyle w:val="20"/>
        <w:numPr>
          <w:ilvl w:val="0"/>
          <w:numId w:val="15"/>
        </w:numPr>
        <w:tabs>
          <w:tab w:val="left" w:pos="1761"/>
        </w:tabs>
        <w:spacing w:before="99" w:after="0" w:line="240" w:lineRule="auto"/>
        <w:ind w:left="1761" w:right="0" w:hanging="386"/>
        <w:jc w:val="left"/>
        <w:rPr>
          <w:sz w:val="28"/>
        </w:rPr>
      </w:pPr>
      <w:r>
        <w:rPr>
          <w:spacing w:val="-4"/>
          <w:sz w:val="28"/>
        </w:rPr>
        <w:t>Next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Next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Save.</w:t>
      </w:r>
    </w:p>
    <w:p>
      <w:pPr>
        <w:pStyle w:val="15"/>
        <w:spacing w:before="203"/>
      </w:pPr>
    </w:p>
    <w:p>
      <w:pPr>
        <w:pStyle w:val="15"/>
        <w:ind w:left="1015"/>
      </w:pPr>
      <w:r>
        <w:rPr>
          <w:spacing w:val="-6"/>
        </w:rPr>
        <w:t>Creation</w:t>
      </w:r>
      <w:r>
        <w:rPr>
          <w:spacing w:val="-7"/>
        </w:rPr>
        <w:t xml:space="preserve"> </w:t>
      </w:r>
      <w:r>
        <w:rPr>
          <w:spacing w:val="-6"/>
        </w:rPr>
        <w:t>of Lookup</w:t>
      </w:r>
      <w:r>
        <w:rPr>
          <w:spacing w:val="-7"/>
        </w:rPr>
        <w:t xml:space="preserve"> </w:t>
      </w:r>
      <w:r>
        <w:rPr>
          <w:spacing w:val="-6"/>
        </w:rPr>
        <w:t>Relationship Field on</w:t>
      </w:r>
      <w:r>
        <w:rPr>
          <w:spacing w:val="-7"/>
        </w:rPr>
        <w:t xml:space="preserve"> </w:t>
      </w:r>
      <w:r>
        <w:rPr>
          <w:spacing w:val="-6"/>
        </w:rPr>
        <w:t>Task Object:</w:t>
      </w:r>
    </w:p>
    <w:p>
      <w:pPr>
        <w:pStyle w:val="15"/>
        <w:spacing w:before="191"/>
      </w:pPr>
    </w:p>
    <w:p>
      <w:pPr>
        <w:pStyle w:val="20"/>
        <w:numPr>
          <w:ilvl w:val="0"/>
          <w:numId w:val="15"/>
        </w:numPr>
        <w:tabs>
          <w:tab w:val="left" w:pos="1735"/>
          <w:tab w:val="left" w:pos="1760"/>
        </w:tabs>
        <w:spacing w:before="0" w:after="0" w:line="314" w:lineRule="auto"/>
        <w:ind w:left="1735" w:right="1278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9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name(Task)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the </w:t>
      </w:r>
      <w:r>
        <w:rPr>
          <w:sz w:val="28"/>
        </w:rPr>
        <w:t>search</w:t>
      </w:r>
      <w:r>
        <w:rPr>
          <w:spacing w:val="-15"/>
          <w:sz w:val="28"/>
        </w:rPr>
        <w:t xml:space="preserve"> </w:t>
      </w:r>
      <w:r>
        <w:rPr>
          <w:sz w:val="28"/>
        </w:rPr>
        <w:t>bar</w:t>
      </w:r>
      <w:r>
        <w:rPr>
          <w:spacing w:val="-15"/>
          <w:sz w:val="28"/>
        </w:rPr>
        <w:t xml:space="preserve"> </w:t>
      </w:r>
      <w:r>
        <w:rPr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object.</w:t>
      </w:r>
    </w:p>
    <w:p>
      <w:pPr>
        <w:pStyle w:val="20"/>
        <w:numPr>
          <w:ilvl w:val="0"/>
          <w:numId w:val="15"/>
        </w:numPr>
        <w:tabs>
          <w:tab w:val="left" w:pos="1778"/>
        </w:tabs>
        <w:spacing w:before="0" w:after="0" w:line="319" w:lineRule="exact"/>
        <w:ind w:left="1778" w:right="0" w:hanging="403"/>
        <w:jc w:val="left"/>
        <w:rPr>
          <w:sz w:val="28"/>
        </w:rPr>
      </w:pPr>
      <w:r>
        <w:rPr>
          <w:spacing w:val="-4"/>
          <w:sz w:val="28"/>
        </w:rPr>
        <w:t>Now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“Fields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&amp;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Relationships”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New</w:t>
      </w:r>
    </w:p>
    <w:p>
      <w:pPr>
        <w:pStyle w:val="20"/>
        <w:numPr>
          <w:ilvl w:val="0"/>
          <w:numId w:val="15"/>
        </w:numPr>
        <w:tabs>
          <w:tab w:val="left" w:pos="1779"/>
        </w:tabs>
        <w:spacing w:before="98" w:after="0" w:line="312" w:lineRule="auto"/>
        <w:ind w:left="1375" w:right="3926" w:firstLine="0"/>
        <w:jc w:val="left"/>
        <w:rPr>
          <w:sz w:val="28"/>
        </w:rPr>
      </w:pPr>
      <w:r>
        <w:rPr>
          <w:spacing w:val="-4"/>
          <w:sz w:val="28"/>
        </w:rPr>
        <w:t>Select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Lookup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relationship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32.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Select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related </w:t>
      </w:r>
      <w:r>
        <w:rPr>
          <w:sz w:val="28"/>
        </w:rPr>
        <w:t>object</w:t>
      </w:r>
      <w:r>
        <w:rPr>
          <w:spacing w:val="22"/>
          <w:sz w:val="28"/>
        </w:rPr>
        <w:t xml:space="preserve"> </w:t>
      </w:r>
      <w:r>
        <w:rPr>
          <w:sz w:val="28"/>
        </w:rPr>
        <w:t>“Venue”</w:t>
      </w:r>
      <w:r>
        <w:rPr>
          <w:spacing w:val="22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click</w:t>
      </w:r>
      <w:r>
        <w:rPr>
          <w:spacing w:val="22"/>
          <w:sz w:val="28"/>
        </w:rPr>
        <w:t xml:space="preserve"> </w:t>
      </w:r>
      <w:r>
        <w:rPr>
          <w:sz w:val="28"/>
        </w:rPr>
        <w:t>next.</w:t>
      </w:r>
      <w:r>
        <w:rPr>
          <w:spacing w:val="22"/>
          <w:sz w:val="28"/>
        </w:rPr>
        <w:t xml:space="preserve"> </w:t>
      </w:r>
      <w:r>
        <w:rPr>
          <w:sz w:val="28"/>
        </w:rPr>
        <w:t>33.</w:t>
      </w:r>
      <w:r>
        <w:rPr>
          <w:spacing w:val="22"/>
          <w:sz w:val="28"/>
        </w:rPr>
        <w:t xml:space="preserve"> </w:t>
      </w:r>
      <w:r>
        <w:rPr>
          <w:sz w:val="28"/>
        </w:rPr>
        <w:t>Field</w:t>
      </w:r>
      <w:r>
        <w:rPr>
          <w:spacing w:val="22"/>
          <w:sz w:val="28"/>
        </w:rPr>
        <w:t xml:space="preserve"> </w:t>
      </w:r>
      <w:r>
        <w:rPr>
          <w:sz w:val="28"/>
        </w:rPr>
        <w:t>Name</w:t>
      </w:r>
      <w:r>
        <w:rPr>
          <w:spacing w:val="22"/>
          <w:sz w:val="28"/>
        </w:rPr>
        <w:t xml:space="preserve"> </w:t>
      </w:r>
      <w:r>
        <w:rPr>
          <w:sz w:val="28"/>
        </w:rPr>
        <w:t>:</w:t>
      </w:r>
    </w:p>
    <w:p>
      <w:pPr>
        <w:pStyle w:val="15"/>
        <w:spacing w:before="4" w:line="312" w:lineRule="auto"/>
        <w:ind w:left="1375" w:right="3833"/>
      </w:pPr>
      <w:r>
        <w:t>Sponsored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34.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35. Next</w:t>
      </w:r>
      <w:r>
        <w:rPr>
          <w:spacing w:val="-1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Save</w:t>
      </w:r>
      <w:r>
        <w:rPr>
          <w:color w:val="34465C"/>
        </w:rPr>
        <w:t>.</w:t>
      </w:r>
    </w:p>
    <w:p>
      <w:pPr>
        <w:pStyle w:val="15"/>
      </w:pPr>
    </w:p>
    <w:p>
      <w:pPr>
        <w:pStyle w:val="15"/>
        <w:spacing w:before="76"/>
      </w:pPr>
    </w:p>
    <w:p>
      <w:pPr>
        <w:pStyle w:val="15"/>
        <w:ind w:left="1015"/>
      </w:pPr>
      <w:r>
        <w:rPr>
          <w:spacing w:val="-6"/>
        </w:rPr>
        <w:t>Creation</w:t>
      </w:r>
      <w:r>
        <w:rPr>
          <w:spacing w:val="-7"/>
        </w:rPr>
        <w:t xml:space="preserve"> </w:t>
      </w:r>
      <w:r>
        <w:rPr>
          <w:spacing w:val="-6"/>
        </w:rPr>
        <w:t>of Lookup</w:t>
      </w:r>
      <w:r>
        <w:rPr>
          <w:spacing w:val="-7"/>
        </w:rPr>
        <w:t xml:space="preserve"> </w:t>
      </w:r>
      <w:r>
        <w:rPr>
          <w:spacing w:val="-6"/>
        </w:rPr>
        <w:t>Relationship Field on</w:t>
      </w:r>
      <w:r>
        <w:rPr>
          <w:spacing w:val="-7"/>
        </w:rPr>
        <w:t xml:space="preserve"> </w:t>
      </w:r>
      <w:r>
        <w:rPr>
          <w:spacing w:val="-6"/>
        </w:rPr>
        <w:t>Task Object:</w:t>
      </w:r>
    </w:p>
    <w:p>
      <w:pPr>
        <w:pStyle w:val="15"/>
        <w:spacing w:before="195"/>
      </w:pPr>
    </w:p>
    <w:p>
      <w:pPr>
        <w:pStyle w:val="15"/>
        <w:spacing w:before="1" w:line="314" w:lineRule="auto"/>
        <w:ind w:left="1735" w:right="840" w:hanging="361"/>
      </w:pPr>
      <w:r>
        <w:rPr>
          <w:spacing w:val="-6"/>
        </w:rPr>
        <w:t>3G.</w:t>
      </w:r>
      <w:r>
        <w:rPr>
          <w:spacing w:val="-11"/>
        </w:rPr>
        <w:t xml:space="preserve"> </w:t>
      </w:r>
      <w:r>
        <w:rPr>
          <w:spacing w:val="-6"/>
        </w:rPr>
        <w:t>Go</w:t>
      </w:r>
      <w:r>
        <w:rPr>
          <w:spacing w:val="-11"/>
        </w:rPr>
        <w:t xml:space="preserve"> </w:t>
      </w:r>
      <w:r>
        <w:rPr>
          <w:spacing w:val="-6"/>
        </w:rPr>
        <w:t>to</w:t>
      </w:r>
      <w:r>
        <w:rPr>
          <w:spacing w:val="-11"/>
        </w:rPr>
        <w:t xml:space="preserve"> </w:t>
      </w:r>
      <w:r>
        <w:rPr>
          <w:spacing w:val="-6"/>
        </w:rPr>
        <w:t>setup&gt;&gt;</w:t>
      </w:r>
      <w:r>
        <w:rPr>
          <w:spacing w:val="-11"/>
        </w:rPr>
        <w:t xml:space="preserve"> </w:t>
      </w:r>
      <w:r>
        <w:rPr>
          <w:spacing w:val="-6"/>
        </w:rPr>
        <w:t>click</w:t>
      </w:r>
      <w:r>
        <w:rPr>
          <w:spacing w:val="-11"/>
        </w:rPr>
        <w:t xml:space="preserve"> </w:t>
      </w:r>
      <w:r>
        <w:rPr>
          <w:spacing w:val="-6"/>
        </w:rPr>
        <w:t>on</w:t>
      </w:r>
      <w:r>
        <w:rPr>
          <w:spacing w:val="-11"/>
        </w:rPr>
        <w:t xml:space="preserve"> </w:t>
      </w:r>
      <w:r>
        <w:rPr>
          <w:spacing w:val="-6"/>
        </w:rPr>
        <w:t>Object</w:t>
      </w:r>
      <w:r>
        <w:rPr>
          <w:spacing w:val="-11"/>
        </w:rPr>
        <w:t xml:space="preserve"> </w:t>
      </w:r>
      <w:r>
        <w:rPr>
          <w:spacing w:val="-6"/>
        </w:rPr>
        <w:t>Manager</w:t>
      </w:r>
      <w:r>
        <w:rPr>
          <w:spacing w:val="-11"/>
        </w:rPr>
        <w:t xml:space="preserve"> </w:t>
      </w:r>
      <w:r>
        <w:rPr>
          <w:spacing w:val="-6"/>
        </w:rPr>
        <w:t>&gt;&gt;</w:t>
      </w:r>
      <w:r>
        <w:rPr>
          <w:spacing w:val="-11"/>
        </w:rPr>
        <w:t xml:space="preserve"> </w:t>
      </w:r>
      <w:r>
        <w:rPr>
          <w:spacing w:val="-6"/>
        </w:rPr>
        <w:t>type</w:t>
      </w:r>
      <w:r>
        <w:rPr>
          <w:spacing w:val="-11"/>
        </w:rPr>
        <w:t xml:space="preserve"> </w:t>
      </w:r>
      <w:r>
        <w:rPr>
          <w:spacing w:val="-6"/>
        </w:rPr>
        <w:t>object</w:t>
      </w:r>
      <w:r>
        <w:rPr>
          <w:spacing w:val="-11"/>
        </w:rPr>
        <w:t xml:space="preserve"> </w:t>
      </w:r>
      <w:r>
        <w:rPr>
          <w:spacing w:val="-6"/>
        </w:rPr>
        <w:t>name(Task)</w:t>
      </w:r>
      <w:r>
        <w:rPr>
          <w:spacing w:val="-11"/>
        </w:rPr>
        <w:t xml:space="preserve"> </w:t>
      </w:r>
      <w:r>
        <w:rPr>
          <w:spacing w:val="-6"/>
        </w:rPr>
        <w:t>in</w:t>
      </w:r>
      <w:r>
        <w:rPr>
          <w:spacing w:val="-11"/>
        </w:rPr>
        <w:t xml:space="preserve"> </w:t>
      </w:r>
      <w:r>
        <w:rPr>
          <w:spacing w:val="-6"/>
        </w:rPr>
        <w:t xml:space="preserve">the </w:t>
      </w:r>
      <w:r>
        <w:t>search</w:t>
      </w:r>
      <w:r>
        <w:rPr>
          <w:spacing w:val="-15"/>
        </w:rPr>
        <w:t xml:space="preserve"> </w:t>
      </w:r>
      <w:r>
        <w:t>bar</w:t>
      </w:r>
      <w:r>
        <w:rPr>
          <w:spacing w:val="-15"/>
        </w:rPr>
        <w:t xml:space="preserve"> </w:t>
      </w:r>
      <w:r>
        <w:t>&gt;&gt;</w:t>
      </w:r>
      <w:r>
        <w:rPr>
          <w:spacing w:val="-15"/>
        </w:rPr>
        <w:t xml:space="preserve"> </w:t>
      </w:r>
      <w:r>
        <w:t>click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object.</w:t>
      </w:r>
    </w:p>
    <w:p>
      <w:pPr>
        <w:pStyle w:val="20"/>
        <w:numPr>
          <w:ilvl w:val="0"/>
          <w:numId w:val="16"/>
        </w:numPr>
        <w:tabs>
          <w:tab w:val="left" w:pos="1761"/>
        </w:tabs>
        <w:spacing w:before="0" w:after="0" w:line="319" w:lineRule="exact"/>
        <w:ind w:left="1761" w:right="0" w:hanging="386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16"/>
        </w:numPr>
        <w:tabs>
          <w:tab w:val="left" w:pos="1761"/>
        </w:tabs>
        <w:spacing w:before="98" w:after="0" w:line="240" w:lineRule="auto"/>
        <w:ind w:left="1761" w:right="0" w:hanging="386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Lookup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relationship</w:t>
      </w:r>
    </w:p>
    <w:p>
      <w:pPr>
        <w:pStyle w:val="20"/>
        <w:spacing w:after="0" w:line="240" w:lineRule="auto"/>
        <w:jc w:val="left"/>
        <w:rPr>
          <w:sz w:val="28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16"/>
        </w:numPr>
        <w:tabs>
          <w:tab w:val="left" w:pos="1761"/>
        </w:tabs>
        <w:spacing w:before="105" w:after="0" w:line="240" w:lineRule="auto"/>
        <w:ind w:left="1761" w:right="0" w:hanging="386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related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“Drop-Off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point”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next.</w:t>
      </w:r>
    </w:p>
    <w:p>
      <w:pPr>
        <w:pStyle w:val="20"/>
        <w:numPr>
          <w:ilvl w:val="0"/>
          <w:numId w:val="16"/>
        </w:numPr>
        <w:tabs>
          <w:tab w:val="left" w:pos="1761"/>
        </w:tabs>
        <w:spacing w:before="98" w:after="0" w:line="240" w:lineRule="auto"/>
        <w:ind w:left="1761" w:right="0" w:hanging="386"/>
        <w:jc w:val="left"/>
        <w:rPr>
          <w:sz w:val="28"/>
        </w:rPr>
      </w:pPr>
      <w:r>
        <w:rPr>
          <w:spacing w:val="-6"/>
          <w:sz w:val="28"/>
        </w:rPr>
        <w:t>Field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Drop-Off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point</w:t>
      </w:r>
    </w:p>
    <w:p>
      <w:pPr>
        <w:pStyle w:val="20"/>
        <w:numPr>
          <w:ilvl w:val="0"/>
          <w:numId w:val="16"/>
        </w:numPr>
        <w:tabs>
          <w:tab w:val="left" w:pos="1761"/>
        </w:tabs>
        <w:spacing w:before="98" w:after="0" w:line="240" w:lineRule="auto"/>
        <w:ind w:left="1761" w:right="0" w:hanging="386"/>
        <w:jc w:val="left"/>
        <w:rPr>
          <w:sz w:val="28"/>
        </w:rPr>
      </w:pPr>
      <w:r>
        <w:rPr>
          <w:w w:val="90"/>
          <w:sz w:val="28"/>
        </w:rPr>
        <w:t>Field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label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Auto</w:t>
      </w:r>
      <w:r>
        <w:rPr>
          <w:spacing w:val="1"/>
          <w:sz w:val="28"/>
        </w:rPr>
        <w:t xml:space="preserve"> </w:t>
      </w:r>
      <w:r>
        <w:rPr>
          <w:spacing w:val="-2"/>
          <w:w w:val="90"/>
          <w:sz w:val="28"/>
        </w:rPr>
        <w:t>generated</w:t>
      </w:r>
    </w:p>
    <w:p>
      <w:pPr>
        <w:pStyle w:val="20"/>
        <w:numPr>
          <w:ilvl w:val="0"/>
          <w:numId w:val="16"/>
        </w:numPr>
        <w:tabs>
          <w:tab w:val="left" w:pos="1761"/>
        </w:tabs>
        <w:spacing w:before="99" w:after="0" w:line="240" w:lineRule="auto"/>
        <w:ind w:left="1761" w:right="0" w:hanging="386"/>
        <w:jc w:val="left"/>
        <w:rPr>
          <w:sz w:val="28"/>
        </w:rPr>
      </w:pPr>
      <w:r>
        <w:rPr>
          <w:spacing w:val="-4"/>
          <w:sz w:val="28"/>
        </w:rPr>
        <w:t>Next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Next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Save.</w:t>
      </w:r>
    </w:p>
    <w:p>
      <w:pPr>
        <w:pStyle w:val="15"/>
        <w:spacing w:before="160"/>
      </w:pPr>
    </w:p>
    <w:p>
      <w:pPr>
        <w:pStyle w:val="18"/>
      </w:pPr>
      <w:r>
        <w:rPr>
          <w:spacing w:val="-8"/>
        </w:rPr>
        <w:t>Activity</w:t>
      </w:r>
      <w:r>
        <w:rPr>
          <w:spacing w:val="-15"/>
        </w:rPr>
        <w:t xml:space="preserve"> </w:t>
      </w:r>
      <w:r>
        <w:rPr>
          <w:spacing w:val="-8"/>
        </w:rPr>
        <w:t>2:</w:t>
      </w:r>
      <w:r>
        <w:rPr>
          <w:spacing w:val="-15"/>
        </w:rPr>
        <w:t xml:space="preserve"> </w:t>
      </w:r>
      <w:r>
        <w:rPr>
          <w:spacing w:val="-8"/>
        </w:rPr>
        <w:t>Creation</w:t>
      </w:r>
      <w:r>
        <w:rPr>
          <w:spacing w:val="-15"/>
        </w:rPr>
        <w:t xml:space="preserve"> </w:t>
      </w:r>
      <w:r>
        <w:rPr>
          <w:spacing w:val="-8"/>
        </w:rPr>
        <w:t>of</w:t>
      </w:r>
      <w:r>
        <w:rPr>
          <w:spacing w:val="-15"/>
        </w:rPr>
        <w:t xml:space="preserve"> </w:t>
      </w:r>
      <w:r>
        <w:rPr>
          <w:spacing w:val="-8"/>
        </w:rPr>
        <w:t>Fields</w:t>
      </w:r>
      <w:r>
        <w:rPr>
          <w:spacing w:val="-15"/>
        </w:rPr>
        <w:t xml:space="preserve"> </w:t>
      </w:r>
      <w:r>
        <w:rPr>
          <w:spacing w:val="-8"/>
        </w:rPr>
        <w:t>for</w:t>
      </w:r>
      <w:r>
        <w:rPr>
          <w:spacing w:val="-14"/>
        </w:rPr>
        <w:t xml:space="preserve"> </w:t>
      </w:r>
      <w:r>
        <w:rPr>
          <w:spacing w:val="-8"/>
        </w:rPr>
        <w:t>Venue</w:t>
      </w:r>
      <w:r>
        <w:rPr>
          <w:spacing w:val="-15"/>
        </w:rPr>
        <w:t xml:space="preserve"> </w:t>
      </w:r>
      <w:r>
        <w:rPr>
          <w:spacing w:val="-8"/>
        </w:rPr>
        <w:t>Object:-</w:t>
      </w:r>
    </w:p>
    <w:p>
      <w:pPr>
        <w:pStyle w:val="15"/>
        <w:spacing w:before="262"/>
      </w:pPr>
    </w:p>
    <w:p>
      <w:pPr>
        <w:pStyle w:val="20"/>
        <w:numPr>
          <w:ilvl w:val="0"/>
          <w:numId w:val="17"/>
        </w:numPr>
        <w:tabs>
          <w:tab w:val="left" w:pos="1266"/>
          <w:tab w:val="left" w:pos="1375"/>
        </w:tabs>
        <w:spacing w:before="0" w:after="0" w:line="314" w:lineRule="auto"/>
        <w:ind w:left="1375" w:right="1270" w:hanging="361"/>
        <w:jc w:val="both"/>
        <w:rPr>
          <w:sz w:val="28"/>
        </w:rPr>
      </w:pPr>
      <w:r>
        <w:rPr>
          <w:spacing w:val="-6"/>
          <w:sz w:val="28"/>
        </w:rPr>
        <w:t>Go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setup&gt;&gt;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Manager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name(Venue)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 xml:space="preserve">search </w:t>
      </w:r>
      <w:r>
        <w:rPr>
          <w:sz w:val="28"/>
        </w:rPr>
        <w:t>bar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object.</w:t>
      </w:r>
    </w:p>
    <w:p>
      <w:pPr>
        <w:pStyle w:val="20"/>
        <w:numPr>
          <w:ilvl w:val="0"/>
          <w:numId w:val="17"/>
        </w:numPr>
        <w:tabs>
          <w:tab w:val="left" w:pos="1268"/>
        </w:tabs>
        <w:spacing w:before="0" w:after="0" w:line="312" w:lineRule="auto"/>
        <w:ind w:left="1015" w:right="4286" w:firstLine="0"/>
        <w:jc w:val="both"/>
        <w:rPr>
          <w:sz w:val="28"/>
        </w:rPr>
      </w:pPr>
      <w:r>
        <w:rPr>
          <w:spacing w:val="-6"/>
          <w:sz w:val="28"/>
        </w:rPr>
        <w:t>Now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“Fields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&amp;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Relationships”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New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3. </w:t>
      </w:r>
      <w:r>
        <w:rPr>
          <w:sz w:val="28"/>
        </w:rPr>
        <w:t>Select</w:t>
      </w:r>
      <w:r>
        <w:rPr>
          <w:spacing w:val="-14"/>
          <w:sz w:val="28"/>
        </w:rPr>
        <w:t xml:space="preserve"> </w:t>
      </w:r>
      <w:r>
        <w:rPr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z w:val="28"/>
        </w:rPr>
        <w:t>type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“Email”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Next</w:t>
      </w:r>
      <w:r>
        <w:rPr>
          <w:spacing w:val="-14"/>
          <w:sz w:val="28"/>
        </w:rPr>
        <w:t xml:space="preserve"> </w:t>
      </w:r>
      <w:r>
        <w:rPr>
          <w:sz w:val="28"/>
        </w:rPr>
        <w:t>4. Fill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Above</w:t>
      </w:r>
      <w:r>
        <w:rPr>
          <w:spacing w:val="-18"/>
          <w:sz w:val="28"/>
        </w:rPr>
        <w:t xml:space="preserve"> </w:t>
      </w:r>
      <w:r>
        <w:rPr>
          <w:sz w:val="28"/>
        </w:rPr>
        <w:t>as</w:t>
      </w:r>
      <w:r>
        <w:rPr>
          <w:spacing w:val="-17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15"/>
        <w:spacing w:line="308" w:lineRule="exact"/>
        <w:ind w:left="1570"/>
        <w:jc w:val="both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37" name="图片 1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38" name="图片 13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r>
        <w:rPr>
          <w:spacing w:val="-4"/>
        </w:rPr>
        <w:t>Field Label : Contact Email</w:t>
      </w:r>
      <w:r>
        <w:rPr>
          <w:spacing w:val="80"/>
        </w:rPr>
        <w:t xml:space="preserve"> </w:t>
      </w:r>
      <w:r>
        <w:rPr>
          <w:spacing w:val="-4"/>
        </w:rPr>
        <w:t>Field Name</w:t>
      </w:r>
    </w:p>
    <w:p>
      <w:pPr>
        <w:pStyle w:val="15"/>
        <w:spacing w:before="95"/>
        <w:ind w:left="1851"/>
        <w:jc w:val="both"/>
      </w:pPr>
      <w:r>
        <w:t>:</w:t>
      </w:r>
      <w:r>
        <w:rPr>
          <w:spacing w:val="-17"/>
        </w:rPr>
        <w:t xml:space="preserve"> </w:t>
      </w:r>
      <w:r>
        <w:t>Contact</w:t>
      </w:r>
      <w:r>
        <w:rPr>
          <w:spacing w:val="-16"/>
        </w:rPr>
        <w:t xml:space="preserve"> </w:t>
      </w:r>
      <w:r>
        <w:rPr>
          <w:spacing w:val="-4"/>
        </w:rPr>
        <w:t>Email</w:t>
      </w:r>
    </w:p>
    <w:p>
      <w:pPr>
        <w:pStyle w:val="15"/>
        <w:tabs>
          <w:tab w:val="left" w:pos="1963"/>
        </w:tabs>
        <w:spacing w:before="99"/>
        <w:ind w:left="1570"/>
        <w:jc w:val="both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39" name="图片 13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40" name="图片 1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required</w:t>
      </w:r>
      <w:r>
        <w:rPr>
          <w:spacing w:val="-13"/>
        </w:rPr>
        <w:t xml:space="preserve"> </w:t>
      </w:r>
      <w:r>
        <w:rPr>
          <w:spacing w:val="-6"/>
        </w:rPr>
        <w:t>check</w:t>
      </w:r>
      <w:r>
        <w:rPr>
          <w:spacing w:val="-13"/>
        </w:rPr>
        <w:t xml:space="preserve"> </w:t>
      </w:r>
      <w:r>
        <w:rPr>
          <w:spacing w:val="-6"/>
        </w:rPr>
        <w:t>box</w:t>
      </w:r>
    </w:p>
    <w:p>
      <w:pPr>
        <w:pStyle w:val="15"/>
        <w:tabs>
          <w:tab w:val="left" w:pos="1971"/>
        </w:tabs>
        <w:spacing w:before="98" w:line="312" w:lineRule="auto"/>
        <w:ind w:left="1851" w:right="4662" w:hanging="281"/>
        <w:jc w:val="both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41" name="图片 14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42" name="图片 14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  <w:tab/>
      </w:r>
      <w:r>
        <w:t xml:space="preserve">Click on Next &gt;&gt; Next &gt;&gt; Save and </w:t>
      </w:r>
      <w:r>
        <w:rPr>
          <w:spacing w:val="-4"/>
        </w:rPr>
        <w:t>new.</w:t>
      </w:r>
    </w:p>
    <w:p>
      <w:pPr>
        <w:pStyle w:val="15"/>
        <w:spacing w:before="33"/>
        <w:ind w:left="1015"/>
      </w:pP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create</w:t>
      </w:r>
      <w:r>
        <w:rPr>
          <w:spacing w:val="-12"/>
        </w:rPr>
        <w:t xml:space="preserve"> </w:t>
      </w:r>
      <w:r>
        <w:rPr>
          <w:spacing w:val="-6"/>
        </w:rPr>
        <w:t>another</w:t>
      </w:r>
      <w:r>
        <w:rPr>
          <w:spacing w:val="-12"/>
        </w:rPr>
        <w:t xml:space="preserve"> </w:t>
      </w:r>
      <w:r>
        <w:rPr>
          <w:spacing w:val="-6"/>
        </w:rPr>
        <w:t>fields</w:t>
      </w:r>
      <w:r>
        <w:rPr>
          <w:spacing w:val="-11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2"/>
        </w:rPr>
        <w:t xml:space="preserve"> </w:t>
      </w:r>
      <w:r>
        <w:rPr>
          <w:spacing w:val="-6"/>
        </w:rPr>
        <w:t>object:</w:t>
      </w:r>
    </w:p>
    <w:p>
      <w:pPr>
        <w:pStyle w:val="20"/>
        <w:numPr>
          <w:ilvl w:val="0"/>
          <w:numId w:val="10"/>
        </w:numPr>
        <w:tabs>
          <w:tab w:val="left" w:pos="1266"/>
          <w:tab w:val="left" w:pos="1375"/>
        </w:tabs>
        <w:spacing w:before="173" w:after="0" w:line="312" w:lineRule="auto"/>
        <w:ind w:left="1375" w:right="1214" w:hanging="361"/>
        <w:jc w:val="left"/>
        <w:rPr>
          <w:sz w:val="28"/>
        </w:rPr>
      </w:pPr>
      <w:r>
        <w:rPr>
          <w:spacing w:val="-6"/>
          <w:sz w:val="28"/>
        </w:rPr>
        <w:t>Go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setup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Manager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name(Venue)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 xml:space="preserve">search </w:t>
      </w:r>
      <w:r>
        <w:rPr>
          <w:sz w:val="28"/>
        </w:rPr>
        <w:t>bar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object.</w:t>
      </w:r>
    </w:p>
    <w:p>
      <w:pPr>
        <w:pStyle w:val="15"/>
        <w:spacing w:before="7"/>
        <w:ind w:left="1015"/>
      </w:pPr>
      <w:r>
        <w:rPr>
          <w:w w:val="90"/>
        </w:rPr>
        <w:t>G.</w:t>
      </w:r>
      <w:r>
        <w:rPr>
          <w:spacing w:val="5"/>
        </w:rPr>
        <w:t xml:space="preserve"> </w:t>
      </w:r>
      <w:r>
        <w:rPr>
          <w:w w:val="90"/>
        </w:rPr>
        <w:t>Now</w:t>
      </w:r>
      <w:r>
        <w:rPr>
          <w:spacing w:val="5"/>
        </w:rPr>
        <w:t xml:space="preserve"> </w:t>
      </w:r>
      <w:r>
        <w:rPr>
          <w:w w:val="90"/>
        </w:rPr>
        <w:t>click</w:t>
      </w:r>
      <w:r>
        <w:rPr>
          <w:spacing w:val="6"/>
        </w:rPr>
        <w:t xml:space="preserve"> </w:t>
      </w:r>
      <w:r>
        <w:rPr>
          <w:w w:val="90"/>
        </w:rPr>
        <w:t>on</w:t>
      </w:r>
      <w:r>
        <w:rPr>
          <w:spacing w:val="5"/>
        </w:rPr>
        <w:t xml:space="preserve"> </w:t>
      </w:r>
      <w:r>
        <w:rPr>
          <w:w w:val="90"/>
        </w:rPr>
        <w:t>“Fields</w:t>
      </w:r>
      <w:r>
        <w:rPr>
          <w:spacing w:val="6"/>
        </w:rPr>
        <w:t xml:space="preserve"> </w:t>
      </w:r>
      <w:r>
        <w:rPr>
          <w:w w:val="90"/>
        </w:rPr>
        <w:t>&amp;</w:t>
      </w:r>
      <w:r>
        <w:rPr>
          <w:spacing w:val="5"/>
        </w:rPr>
        <w:t xml:space="preserve"> </w:t>
      </w:r>
      <w:r>
        <w:rPr>
          <w:w w:val="90"/>
        </w:rPr>
        <w:t>Relationships”</w:t>
      </w:r>
      <w:r>
        <w:rPr>
          <w:spacing w:val="6"/>
        </w:rPr>
        <w:t xml:space="preserve"> </w:t>
      </w:r>
      <w:r>
        <w:rPr>
          <w:w w:val="90"/>
        </w:rPr>
        <w:t>&gt;&gt;</w:t>
      </w:r>
      <w:r>
        <w:rPr>
          <w:spacing w:val="5"/>
        </w:rPr>
        <w:t xml:space="preserve"> </w:t>
      </w:r>
      <w:r>
        <w:rPr>
          <w:spacing w:val="-5"/>
          <w:w w:val="90"/>
        </w:rPr>
        <w:t>New</w:t>
      </w:r>
    </w:p>
    <w:p>
      <w:pPr>
        <w:pStyle w:val="20"/>
        <w:numPr>
          <w:ilvl w:val="0"/>
          <w:numId w:val="18"/>
        </w:numPr>
        <w:tabs>
          <w:tab w:val="left" w:pos="1267"/>
        </w:tabs>
        <w:spacing w:before="83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type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“Phone”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Next</w:t>
      </w:r>
    </w:p>
    <w:p>
      <w:pPr>
        <w:pStyle w:val="20"/>
        <w:numPr>
          <w:ilvl w:val="0"/>
          <w:numId w:val="18"/>
        </w:numPr>
        <w:tabs>
          <w:tab w:val="left" w:pos="1267"/>
        </w:tabs>
        <w:spacing w:before="98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tabs>
          <w:tab w:val="left" w:pos="1907"/>
        </w:tabs>
        <w:spacing w:before="88" w:line="307" w:lineRule="auto"/>
        <w:ind w:left="1570" w:right="5944"/>
        <w:jc w:val="both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43" name="图片 14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44" name="图片 14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2"/>
        </w:rPr>
        <w:t>Field</w:t>
      </w:r>
      <w:r>
        <w:rPr>
          <w:spacing w:val="-16"/>
        </w:rPr>
        <w:t xml:space="preserve"> </w:t>
      </w:r>
      <w:r>
        <w:rPr>
          <w:spacing w:val="-2"/>
        </w:rPr>
        <w:t>Label</w:t>
      </w:r>
      <w:r>
        <w:rPr>
          <w:spacing w:val="-15"/>
        </w:rPr>
        <w:t xml:space="preserve"> </w:t>
      </w:r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Contact</w:t>
      </w:r>
      <w:r>
        <w:rPr>
          <w:spacing w:val="-15"/>
        </w:rPr>
        <w:t xml:space="preserve"> </w:t>
      </w:r>
      <w:r>
        <w:rPr>
          <w:spacing w:val="-2"/>
        </w:rPr>
        <w:t xml:space="preserve">Phone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45" name="图片 14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46" name="图片 14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4"/>
        </w:rPr>
        <w:t>Field</w:t>
      </w:r>
      <w:r>
        <w:rPr>
          <w:spacing w:val="-14"/>
        </w:rPr>
        <w:t xml:space="preserve"> </w:t>
      </w:r>
      <w:r>
        <w:rPr>
          <w:spacing w:val="-4"/>
        </w:rPr>
        <w:t>Name</w:t>
      </w:r>
      <w:r>
        <w:rPr>
          <w:spacing w:val="-13"/>
        </w:rPr>
        <w:t xml:space="preserve"> </w:t>
      </w:r>
      <w:r>
        <w:rPr>
          <w:spacing w:val="-4"/>
        </w:rPr>
        <w:t>:</w:t>
      </w:r>
      <w:r>
        <w:rPr>
          <w:spacing w:val="-14"/>
        </w:rPr>
        <w:t xml:space="preserve"> </w:t>
      </w:r>
      <w:r>
        <w:rPr>
          <w:spacing w:val="-4"/>
        </w:rPr>
        <w:t>Contact</w:t>
      </w:r>
      <w:r>
        <w:rPr>
          <w:spacing w:val="-13"/>
        </w:rPr>
        <w:t xml:space="preserve"> </w:t>
      </w:r>
      <w:r>
        <w:rPr>
          <w:spacing w:val="-4"/>
        </w:rPr>
        <w:t xml:space="preserve">Phone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47" name="图片 14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48" name="图片 14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4"/>
        </w:rPr>
        <w:t>Click</w:t>
      </w:r>
      <w:r>
        <w:rPr>
          <w:spacing w:val="-14"/>
        </w:rPr>
        <w:t xml:space="preserve"> </w:t>
      </w:r>
      <w:r>
        <w:rPr>
          <w:spacing w:val="-4"/>
        </w:rPr>
        <w:t>on</w:t>
      </w:r>
      <w:r>
        <w:rPr>
          <w:spacing w:val="-14"/>
        </w:rPr>
        <w:t xml:space="preserve"> </w:t>
      </w:r>
      <w:r>
        <w:rPr>
          <w:spacing w:val="-4"/>
        </w:rPr>
        <w:t>required</w:t>
      </w:r>
      <w:r>
        <w:rPr>
          <w:spacing w:val="-14"/>
        </w:rPr>
        <w:t xml:space="preserve"> </w:t>
      </w:r>
      <w:r>
        <w:rPr>
          <w:spacing w:val="-4"/>
        </w:rPr>
        <w:t>check</w:t>
      </w:r>
      <w:r>
        <w:rPr>
          <w:spacing w:val="-14"/>
        </w:rPr>
        <w:t xml:space="preserve"> </w:t>
      </w:r>
      <w:r>
        <w:rPr>
          <w:spacing w:val="-4"/>
        </w:rPr>
        <w:t>box</w:t>
      </w:r>
    </w:p>
    <w:p>
      <w:pPr>
        <w:pStyle w:val="15"/>
        <w:tabs>
          <w:tab w:val="left" w:pos="1907"/>
        </w:tabs>
        <w:spacing w:before="9"/>
        <w:ind w:left="1570"/>
        <w:jc w:val="both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49" name="图片 14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1" name="图片 15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5"/>
        </w:rPr>
        <w:t xml:space="preserve"> </w:t>
      </w:r>
      <w:r>
        <w:rPr>
          <w:spacing w:val="-6"/>
        </w:rPr>
        <w:t>on</w:t>
      </w:r>
      <w:r>
        <w:rPr>
          <w:spacing w:val="-15"/>
        </w:rPr>
        <w:t xml:space="preserve"> </w:t>
      </w:r>
      <w:r>
        <w:rPr>
          <w:spacing w:val="-6"/>
        </w:rPr>
        <w:t>Next</w:t>
      </w:r>
      <w:r>
        <w:rPr>
          <w:spacing w:val="-15"/>
        </w:rPr>
        <w:t xml:space="preserve"> </w:t>
      </w:r>
      <w:r>
        <w:rPr>
          <w:spacing w:val="-6"/>
        </w:rPr>
        <w:t>&gt;&gt;</w:t>
      </w:r>
      <w:r>
        <w:rPr>
          <w:spacing w:val="-14"/>
        </w:rPr>
        <w:t xml:space="preserve"> </w:t>
      </w:r>
      <w:r>
        <w:rPr>
          <w:spacing w:val="-6"/>
        </w:rPr>
        <w:t>Next</w:t>
      </w:r>
      <w:r>
        <w:rPr>
          <w:spacing w:val="-15"/>
        </w:rPr>
        <w:t xml:space="preserve"> </w:t>
      </w:r>
      <w:r>
        <w:rPr>
          <w:spacing w:val="-6"/>
        </w:rPr>
        <w:t>&gt;&gt;</w:t>
      </w:r>
      <w:r>
        <w:rPr>
          <w:spacing w:val="-15"/>
        </w:rPr>
        <w:t xml:space="preserve"> </w:t>
      </w:r>
      <w:r>
        <w:rPr>
          <w:spacing w:val="-6"/>
        </w:rPr>
        <w:t>Save</w:t>
      </w:r>
      <w:r>
        <w:rPr>
          <w:spacing w:val="-15"/>
        </w:rPr>
        <w:t xml:space="preserve"> </w:t>
      </w:r>
      <w:r>
        <w:rPr>
          <w:spacing w:val="-6"/>
        </w:rPr>
        <w:t>and</w:t>
      </w:r>
    </w:p>
    <w:p>
      <w:pPr>
        <w:pStyle w:val="15"/>
        <w:spacing w:before="174" w:line="321" w:lineRule="exact"/>
        <w:ind w:left="1851"/>
      </w:pPr>
      <w:r>
        <w:rPr>
          <w:spacing w:val="-4"/>
        </w:rPr>
        <w:t>new</w:t>
      </w:r>
      <w:r>
        <w:rPr>
          <w:color w:val="34465C"/>
          <w:spacing w:val="-4"/>
        </w:rPr>
        <w:t>.</w:t>
      </w:r>
    </w:p>
    <w:p>
      <w:pPr>
        <w:pStyle w:val="20"/>
        <w:numPr>
          <w:ilvl w:val="0"/>
          <w:numId w:val="18"/>
        </w:numPr>
        <w:tabs>
          <w:tab w:val="left" w:pos="1267"/>
        </w:tabs>
        <w:spacing w:before="0" w:after="0" w:line="321" w:lineRule="exact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type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“Geolocation”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Next</w:t>
      </w:r>
    </w:p>
    <w:p>
      <w:pPr>
        <w:pStyle w:val="20"/>
        <w:numPr>
          <w:ilvl w:val="0"/>
          <w:numId w:val="18"/>
        </w:numPr>
        <w:tabs>
          <w:tab w:val="left" w:pos="1401"/>
        </w:tabs>
        <w:spacing w:before="98" w:after="0" w:line="240" w:lineRule="auto"/>
        <w:ind w:left="1401" w:right="0" w:hanging="386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20"/>
        <w:spacing w:after="0" w:line="240" w:lineRule="auto"/>
        <w:jc w:val="left"/>
        <w:rPr>
          <w:sz w:val="28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15"/>
        <w:spacing w:before="105" w:line="312" w:lineRule="auto"/>
        <w:ind w:left="1570" w:right="3589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52" name="图片 15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3" name="图片 15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  <w:t xml:space="preserve"> </w:t>
      </w:r>
      <w:r>
        <w:rPr>
          <w:spacing w:val="-2"/>
        </w:rPr>
        <w:t>Description</w:t>
      </w:r>
      <w:r>
        <w:rPr>
          <w:spacing w:val="-15"/>
        </w:rPr>
        <w:t xml:space="preserve"> </w:t>
      </w:r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Enter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Geolocation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your</w:t>
      </w:r>
      <w:r>
        <w:rPr>
          <w:spacing w:val="-15"/>
        </w:rPr>
        <w:t xml:space="preserve"> </w:t>
      </w:r>
      <w:r>
        <w:rPr>
          <w:spacing w:val="-2"/>
        </w:rPr>
        <w:t xml:space="preserve">Venue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54" name="图片 15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5" name="图片 15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w w:val="150"/>
        </w:rPr>
        <w:t xml:space="preserve"> </w:t>
      </w:r>
      <w:r>
        <w:t>Click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Next</w:t>
      </w:r>
      <w:r>
        <w:rPr>
          <w:spacing w:val="-15"/>
        </w:rPr>
        <w:t xml:space="preserve"> </w:t>
      </w:r>
      <w:r>
        <w:t>&gt;&gt;</w:t>
      </w:r>
      <w:r>
        <w:rPr>
          <w:spacing w:val="-15"/>
        </w:rPr>
        <w:t xml:space="preserve"> </w:t>
      </w:r>
      <w:r>
        <w:t>Next</w:t>
      </w:r>
      <w:r>
        <w:rPr>
          <w:spacing w:val="-15"/>
        </w:rPr>
        <w:t xml:space="preserve"> </w:t>
      </w:r>
      <w:r>
        <w:t>&gt;&gt;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new.</w:t>
      </w:r>
    </w:p>
    <w:p>
      <w:pPr>
        <w:pStyle w:val="20"/>
        <w:numPr>
          <w:ilvl w:val="0"/>
          <w:numId w:val="18"/>
        </w:numPr>
        <w:tabs>
          <w:tab w:val="left" w:pos="1401"/>
        </w:tabs>
        <w:spacing w:before="24" w:after="0" w:line="240" w:lineRule="auto"/>
        <w:ind w:left="1401" w:right="0" w:hanging="386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type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“Long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Text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Area”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Next</w:t>
      </w:r>
    </w:p>
    <w:p>
      <w:pPr>
        <w:pStyle w:val="20"/>
        <w:numPr>
          <w:ilvl w:val="0"/>
          <w:numId w:val="18"/>
        </w:numPr>
        <w:tabs>
          <w:tab w:val="left" w:pos="1401"/>
        </w:tabs>
        <w:spacing w:before="98" w:after="0" w:line="240" w:lineRule="auto"/>
        <w:ind w:left="1401" w:right="0" w:hanging="386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tabs>
          <w:tab w:val="left" w:pos="1907"/>
        </w:tabs>
        <w:spacing w:before="79" w:line="312" w:lineRule="auto"/>
        <w:ind w:left="1570" w:right="5769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56" name="图片 15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7" name="图片 15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t>Field</w:t>
      </w:r>
      <w:r>
        <w:rPr>
          <w:spacing w:val="-18"/>
        </w:rPr>
        <w:t xml:space="preserve"> </w:t>
      </w:r>
      <w:r>
        <w:t>Label</w:t>
      </w:r>
      <w:r>
        <w:rPr>
          <w:spacing w:val="-17"/>
        </w:rPr>
        <w:t xml:space="preserve"> </w:t>
      </w:r>
      <w:r>
        <w:t>:</w:t>
      </w:r>
      <w:r>
        <w:rPr>
          <w:spacing w:val="-18"/>
        </w:rPr>
        <w:t xml:space="preserve"> </w:t>
      </w:r>
      <w:r>
        <w:t>Venue</w:t>
      </w:r>
      <w:r>
        <w:rPr>
          <w:spacing w:val="-17"/>
        </w:rPr>
        <w:t xml:space="preserve"> </w:t>
      </w:r>
      <w:r>
        <w:t xml:space="preserve">Location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58" name="图片 15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9" name="图片 15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6"/>
        </w:rPr>
        <w:t>Field</w:t>
      </w:r>
      <w:r>
        <w:rPr>
          <w:spacing w:val="-15"/>
        </w:rPr>
        <w:t xml:space="preserve"> </w:t>
      </w:r>
      <w:r>
        <w:rPr>
          <w:spacing w:val="-6"/>
        </w:rPr>
        <w:t>Name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Venue_Location</w:t>
      </w:r>
    </w:p>
    <w:p>
      <w:pPr>
        <w:pStyle w:val="15"/>
        <w:tabs>
          <w:tab w:val="left" w:pos="1907"/>
        </w:tabs>
        <w:spacing w:before="3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60" name="图片 16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61" name="图片 16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5"/>
        </w:rPr>
        <w:t xml:space="preserve"> </w:t>
      </w:r>
      <w:r>
        <w:rPr>
          <w:spacing w:val="-6"/>
        </w:rPr>
        <w:t>on</w:t>
      </w:r>
      <w:r>
        <w:rPr>
          <w:spacing w:val="-15"/>
        </w:rPr>
        <w:t xml:space="preserve"> </w:t>
      </w:r>
      <w:r>
        <w:rPr>
          <w:spacing w:val="-6"/>
        </w:rPr>
        <w:t>Next</w:t>
      </w:r>
      <w:r>
        <w:rPr>
          <w:spacing w:val="-15"/>
        </w:rPr>
        <w:t xml:space="preserve"> </w:t>
      </w:r>
      <w:r>
        <w:rPr>
          <w:spacing w:val="-6"/>
        </w:rPr>
        <w:t>&gt;&gt;</w:t>
      </w:r>
      <w:r>
        <w:rPr>
          <w:spacing w:val="-14"/>
        </w:rPr>
        <w:t xml:space="preserve"> </w:t>
      </w:r>
      <w:r>
        <w:rPr>
          <w:spacing w:val="-6"/>
        </w:rPr>
        <w:t>Next</w:t>
      </w:r>
      <w:r>
        <w:rPr>
          <w:spacing w:val="-15"/>
        </w:rPr>
        <w:t xml:space="preserve"> </w:t>
      </w:r>
      <w:r>
        <w:rPr>
          <w:spacing w:val="-6"/>
        </w:rPr>
        <w:t>&gt;&gt;</w:t>
      </w:r>
      <w:r>
        <w:rPr>
          <w:spacing w:val="-15"/>
        </w:rPr>
        <w:t xml:space="preserve"> </w:t>
      </w:r>
      <w:r>
        <w:rPr>
          <w:spacing w:val="-6"/>
        </w:rPr>
        <w:t>Save</w:t>
      </w:r>
      <w:r>
        <w:rPr>
          <w:spacing w:val="-15"/>
        </w:rPr>
        <w:t xml:space="preserve"> </w:t>
      </w:r>
      <w:r>
        <w:rPr>
          <w:spacing w:val="-6"/>
        </w:rPr>
        <w:t>and</w:t>
      </w:r>
    </w:p>
    <w:p>
      <w:pPr>
        <w:pStyle w:val="15"/>
        <w:spacing w:before="98" w:line="320" w:lineRule="exact"/>
        <w:ind w:left="1851"/>
      </w:pPr>
      <w:r>
        <w:rPr>
          <w:spacing w:val="-4"/>
        </w:rPr>
        <w:t>new</w:t>
      </w:r>
      <w:r>
        <w:rPr>
          <w:color w:val="34465C"/>
          <w:spacing w:val="-4"/>
        </w:rPr>
        <w:t>.</w:t>
      </w:r>
    </w:p>
    <w:p>
      <w:pPr>
        <w:pStyle w:val="18"/>
        <w:spacing w:line="412" w:lineRule="exact"/>
      </w:pPr>
      <w:r>
        <w:rPr>
          <w:spacing w:val="-6"/>
        </w:rPr>
        <w:t>Activity</w:t>
      </w:r>
      <w:r>
        <w:rPr>
          <w:spacing w:val="-13"/>
        </w:rPr>
        <w:t xml:space="preserve"> </w:t>
      </w:r>
      <w:r>
        <w:rPr>
          <w:spacing w:val="-6"/>
        </w:rPr>
        <w:t>3:</w:t>
      </w:r>
      <w:r>
        <w:rPr>
          <w:spacing w:val="-13"/>
        </w:rPr>
        <w:t xml:space="preserve"> </w:t>
      </w:r>
      <w:r>
        <w:rPr>
          <w:spacing w:val="-6"/>
        </w:rPr>
        <w:t>Creation</w:t>
      </w:r>
      <w:r>
        <w:rPr>
          <w:spacing w:val="-12"/>
        </w:rPr>
        <w:t xml:space="preserve"> </w:t>
      </w:r>
      <w:r>
        <w:rPr>
          <w:spacing w:val="-6"/>
        </w:rPr>
        <w:t>of</w:t>
      </w:r>
      <w:r>
        <w:rPr>
          <w:spacing w:val="-13"/>
        </w:rPr>
        <w:t xml:space="preserve"> </w:t>
      </w:r>
      <w:r>
        <w:rPr>
          <w:spacing w:val="-6"/>
        </w:rPr>
        <w:t>Fields</w:t>
      </w:r>
      <w:r>
        <w:rPr>
          <w:spacing w:val="-12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Drop-Off</w:t>
      </w:r>
      <w:r>
        <w:rPr>
          <w:spacing w:val="-12"/>
        </w:rPr>
        <w:t xml:space="preserve"> </w:t>
      </w:r>
      <w:r>
        <w:rPr>
          <w:spacing w:val="-6"/>
        </w:rPr>
        <w:t>Point</w:t>
      </w:r>
      <w:r>
        <w:rPr>
          <w:spacing w:val="-13"/>
        </w:rPr>
        <w:t xml:space="preserve"> </w:t>
      </w:r>
      <w:r>
        <w:rPr>
          <w:spacing w:val="-6"/>
        </w:rPr>
        <w:t>Object:-</w:t>
      </w:r>
    </w:p>
    <w:p>
      <w:pPr>
        <w:pStyle w:val="15"/>
        <w:spacing w:before="159"/>
      </w:pPr>
    </w:p>
    <w:p>
      <w:pPr>
        <w:pStyle w:val="20"/>
        <w:numPr>
          <w:ilvl w:val="0"/>
          <w:numId w:val="19"/>
        </w:numPr>
        <w:tabs>
          <w:tab w:val="left" w:pos="1211"/>
        </w:tabs>
        <w:spacing w:before="0" w:after="0" w:line="370" w:lineRule="auto"/>
        <w:ind w:left="1015" w:right="990" w:firstLine="0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name(Drop-Off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point)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 xml:space="preserve">in </w:t>
      </w:r>
      <w:r>
        <w:rPr>
          <w:sz w:val="28"/>
        </w:rPr>
        <w:t>search</w:t>
      </w:r>
      <w:r>
        <w:rPr>
          <w:spacing w:val="-15"/>
          <w:sz w:val="28"/>
        </w:rPr>
        <w:t xml:space="preserve"> </w:t>
      </w:r>
      <w:r>
        <w:rPr>
          <w:sz w:val="28"/>
        </w:rPr>
        <w:t>bar</w:t>
      </w:r>
      <w:r>
        <w:rPr>
          <w:spacing w:val="-15"/>
          <w:sz w:val="28"/>
        </w:rPr>
        <w:t xml:space="preserve"> </w:t>
      </w:r>
      <w:r>
        <w:rPr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object.</w:t>
      </w:r>
    </w:p>
    <w:p>
      <w:pPr>
        <w:pStyle w:val="20"/>
        <w:numPr>
          <w:ilvl w:val="0"/>
          <w:numId w:val="19"/>
        </w:numPr>
        <w:tabs>
          <w:tab w:val="left" w:pos="1267"/>
        </w:tabs>
        <w:spacing w:before="0" w:after="0" w:line="321" w:lineRule="exact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19"/>
        </w:numPr>
        <w:tabs>
          <w:tab w:val="left" w:pos="1267"/>
        </w:tabs>
        <w:spacing w:before="173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type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“Geolocation”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Next</w:t>
      </w:r>
    </w:p>
    <w:p>
      <w:pPr>
        <w:pStyle w:val="20"/>
        <w:numPr>
          <w:ilvl w:val="0"/>
          <w:numId w:val="19"/>
        </w:numPr>
        <w:tabs>
          <w:tab w:val="left" w:pos="1267"/>
        </w:tabs>
        <w:spacing w:before="173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spacing w:before="200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62" name="图片 16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63" name="图片 16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 </w:t>
      </w:r>
      <w:r>
        <w:rPr>
          <w:w w:val="90"/>
        </w:rPr>
        <w:t>Field Label : Location 2</w:t>
      </w:r>
    </w:p>
    <w:p>
      <w:pPr>
        <w:pStyle w:val="15"/>
        <w:tabs>
          <w:tab w:val="left" w:pos="1907"/>
        </w:tabs>
        <w:spacing w:before="173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64" name="图片 16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65" name="图片 165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Field</w:t>
      </w:r>
      <w:r>
        <w:rPr>
          <w:spacing w:val="-15"/>
        </w:rPr>
        <w:t xml:space="preserve"> </w:t>
      </w:r>
      <w:r>
        <w:rPr>
          <w:spacing w:val="-6"/>
        </w:rPr>
        <w:t>Name</w:t>
      </w:r>
      <w:r>
        <w:rPr>
          <w:spacing w:val="-14"/>
        </w:rPr>
        <w:t xml:space="preserve"> </w:t>
      </w:r>
      <w:r>
        <w:rPr>
          <w:spacing w:val="-6"/>
        </w:rPr>
        <w:t>:</w:t>
      </w:r>
      <w:r>
        <w:rPr>
          <w:spacing w:val="-14"/>
        </w:rPr>
        <w:t xml:space="preserve"> </w:t>
      </w:r>
      <w:r>
        <w:rPr>
          <w:spacing w:val="-6"/>
        </w:rPr>
        <w:t>Gets</w:t>
      </w:r>
      <w:r>
        <w:rPr>
          <w:spacing w:val="-14"/>
        </w:rPr>
        <w:t xml:space="preserve"> </w:t>
      </w:r>
      <w:r>
        <w:rPr>
          <w:spacing w:val="-6"/>
        </w:rPr>
        <w:t>auto</w:t>
      </w:r>
      <w:r>
        <w:rPr>
          <w:spacing w:val="-15"/>
        </w:rPr>
        <w:t xml:space="preserve"> </w:t>
      </w:r>
      <w:r>
        <w:rPr>
          <w:spacing w:val="-6"/>
        </w:rPr>
        <w:t>generated.</w:t>
      </w:r>
    </w:p>
    <w:p>
      <w:pPr>
        <w:pStyle w:val="15"/>
        <w:tabs>
          <w:tab w:val="left" w:pos="1907"/>
        </w:tabs>
        <w:spacing w:before="173" w:line="370" w:lineRule="auto"/>
        <w:ind w:left="1570" w:right="2826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66" name="图片 16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67" name="图片 16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2"/>
        </w:rPr>
        <w:t>Description</w:t>
      </w:r>
      <w:r>
        <w:rPr>
          <w:spacing w:val="-16"/>
        </w:rPr>
        <w:t xml:space="preserve"> </w:t>
      </w:r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>Enter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Geolocation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Drop</w:t>
      </w:r>
      <w:r>
        <w:rPr>
          <w:spacing w:val="-15"/>
        </w:rPr>
        <w:t xml:space="preserve"> </w:t>
      </w:r>
      <w:r>
        <w:rPr>
          <w:spacing w:val="-2"/>
        </w:rPr>
        <w:t>off</w:t>
      </w:r>
      <w:r>
        <w:rPr>
          <w:spacing w:val="-16"/>
        </w:rPr>
        <w:t xml:space="preserve"> </w:t>
      </w:r>
      <w:r>
        <w:rPr>
          <w:spacing w:val="-2"/>
        </w:rPr>
        <w:t xml:space="preserve">Point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68" name="图片 16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69" name="图片 169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4"/>
          <w:w w:val="150"/>
        </w:rPr>
        <w:t xml:space="preserve"> </w:t>
      </w:r>
      <w:r>
        <w:t>Geolocation</w:t>
      </w:r>
      <w:r>
        <w:rPr>
          <w:spacing w:val="-18"/>
        </w:rPr>
        <w:t xml:space="preserve"> </w:t>
      </w:r>
      <w:r>
        <w:t>Options</w:t>
      </w:r>
      <w:r>
        <w:rPr>
          <w:spacing w:val="-17"/>
        </w:rPr>
        <w:t xml:space="preserve"> </w:t>
      </w:r>
      <w:r>
        <w:t>:</w:t>
      </w:r>
      <w:r>
        <w:rPr>
          <w:spacing w:val="-18"/>
        </w:rPr>
        <w:t xml:space="preserve"> </w:t>
      </w:r>
      <w:r>
        <w:t>select</w:t>
      </w:r>
      <w:r>
        <w:rPr>
          <w:spacing w:val="-17"/>
        </w:rPr>
        <w:t xml:space="preserve"> </w:t>
      </w:r>
      <w:r>
        <w:t>Decimal</w:t>
      </w:r>
    </w:p>
    <w:p>
      <w:pPr>
        <w:pStyle w:val="15"/>
        <w:tabs>
          <w:tab w:val="left" w:pos="1907"/>
        </w:tabs>
        <w:spacing w:line="321" w:lineRule="exact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70" name="图片 17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71" name="图片 171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w w:val="90"/>
        </w:rPr>
        <w:t>Decimal</w:t>
      </w:r>
      <w:r>
        <w:rPr>
          <w:spacing w:val="-6"/>
        </w:rPr>
        <w:t xml:space="preserve"> </w:t>
      </w:r>
      <w:r>
        <w:rPr>
          <w:w w:val="90"/>
        </w:rPr>
        <w:t>Places</w:t>
      </w:r>
      <w:r>
        <w:rPr>
          <w:spacing w:val="-6"/>
        </w:rPr>
        <w:t xml:space="preserve"> </w:t>
      </w:r>
      <w:r>
        <w:rPr>
          <w:w w:val="90"/>
        </w:rPr>
        <w:t>:</w:t>
      </w:r>
      <w:r>
        <w:rPr>
          <w:spacing w:val="-5"/>
        </w:rPr>
        <w:t xml:space="preserve"> </w:t>
      </w:r>
      <w:r>
        <w:rPr>
          <w:spacing w:val="-10"/>
          <w:w w:val="90"/>
        </w:rPr>
        <w:t>4</w:t>
      </w:r>
    </w:p>
    <w:p>
      <w:pPr>
        <w:pStyle w:val="15"/>
        <w:tabs>
          <w:tab w:val="left" w:pos="1907"/>
        </w:tabs>
        <w:spacing w:before="174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72" name="图片 17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73" name="图片 17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Save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new.</w:t>
      </w:r>
    </w:p>
    <w:p>
      <w:pPr>
        <w:pStyle w:val="15"/>
        <w:spacing w:before="170"/>
        <w:ind w:left="1015"/>
      </w:pP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create</w:t>
      </w:r>
      <w:r>
        <w:rPr>
          <w:spacing w:val="-12"/>
        </w:rPr>
        <w:t xml:space="preserve"> </w:t>
      </w:r>
      <w:r>
        <w:rPr>
          <w:spacing w:val="-6"/>
        </w:rPr>
        <w:t>another</w:t>
      </w:r>
      <w:r>
        <w:rPr>
          <w:spacing w:val="-12"/>
        </w:rPr>
        <w:t xml:space="preserve"> </w:t>
      </w:r>
      <w:r>
        <w:rPr>
          <w:spacing w:val="-6"/>
        </w:rPr>
        <w:t>fields</w:t>
      </w:r>
      <w:r>
        <w:rPr>
          <w:spacing w:val="-11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2"/>
        </w:rPr>
        <w:t xml:space="preserve"> </w:t>
      </w:r>
      <w:r>
        <w:rPr>
          <w:spacing w:val="-6"/>
        </w:rPr>
        <w:t>object:</w:t>
      </w:r>
    </w:p>
    <w:p>
      <w:pPr>
        <w:pStyle w:val="20"/>
        <w:numPr>
          <w:ilvl w:val="0"/>
          <w:numId w:val="20"/>
        </w:numPr>
        <w:tabs>
          <w:tab w:val="left" w:pos="1266"/>
          <w:tab w:val="left" w:pos="1375"/>
        </w:tabs>
        <w:spacing w:before="173" w:after="0" w:line="312" w:lineRule="auto"/>
        <w:ind w:left="1375" w:right="1207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name(Drop-Off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 xml:space="preserve">point)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search</w:t>
      </w:r>
      <w:r>
        <w:rPr>
          <w:spacing w:val="-16"/>
          <w:sz w:val="28"/>
        </w:rPr>
        <w:t xml:space="preserve"> </w:t>
      </w:r>
      <w:r>
        <w:rPr>
          <w:sz w:val="28"/>
        </w:rPr>
        <w:t>bar</w:t>
      </w:r>
      <w:r>
        <w:rPr>
          <w:spacing w:val="-16"/>
          <w:sz w:val="28"/>
        </w:rPr>
        <w:t xml:space="preserve"> </w:t>
      </w:r>
      <w:r>
        <w:rPr>
          <w:sz w:val="28"/>
        </w:rPr>
        <w:t>&gt;&gt;</w:t>
      </w:r>
      <w:r>
        <w:rPr>
          <w:spacing w:val="-16"/>
          <w:sz w:val="28"/>
        </w:rPr>
        <w:t xml:space="preserve"> </w:t>
      </w:r>
      <w:r>
        <w:rPr>
          <w:sz w:val="28"/>
        </w:rPr>
        <w:t>click</w:t>
      </w:r>
      <w:r>
        <w:rPr>
          <w:spacing w:val="-16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object.</w:t>
      </w:r>
    </w:p>
    <w:p>
      <w:pPr>
        <w:pStyle w:val="20"/>
        <w:numPr>
          <w:ilvl w:val="0"/>
          <w:numId w:val="20"/>
        </w:numPr>
        <w:tabs>
          <w:tab w:val="left" w:pos="1267"/>
        </w:tabs>
        <w:spacing w:before="7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20"/>
        </w:numPr>
        <w:tabs>
          <w:tab w:val="left" w:pos="1267"/>
        </w:tabs>
        <w:spacing w:before="83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Data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type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“Formula”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Next</w:t>
      </w:r>
    </w:p>
    <w:p>
      <w:pPr>
        <w:pStyle w:val="20"/>
        <w:numPr>
          <w:ilvl w:val="0"/>
          <w:numId w:val="20"/>
        </w:numPr>
        <w:tabs>
          <w:tab w:val="left" w:pos="1267"/>
        </w:tabs>
        <w:spacing w:before="99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spacing w:before="88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74" name="图片 17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75" name="图片 17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 </w:t>
      </w:r>
      <w:r>
        <w:rPr>
          <w:w w:val="90"/>
        </w:rPr>
        <w:t>Field Label : distance calculation</w:t>
      </w:r>
    </w:p>
    <w:p>
      <w:pPr>
        <w:pStyle w:val="15"/>
        <w:tabs>
          <w:tab w:val="left" w:pos="1907"/>
        </w:tabs>
        <w:spacing w:before="8" w:line="247" w:lineRule="auto"/>
        <w:ind w:left="1570" w:right="5394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76" name="图片 17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77" name="图片 177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Field</w:t>
      </w:r>
      <w:r>
        <w:rPr>
          <w:spacing w:val="-17"/>
        </w:rPr>
        <w:t xml:space="preserve"> </w:t>
      </w:r>
      <w:r>
        <w:rPr>
          <w:spacing w:val="-6"/>
        </w:rPr>
        <w:t>Name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 xml:space="preserve">distance_calculation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78" name="图片 17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79" name="图片 179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  <w:t>Formula Return Type : Number</w:t>
      </w:r>
    </w:p>
    <w:p>
      <w:pPr>
        <w:pStyle w:val="20"/>
        <w:numPr>
          <w:ilvl w:val="1"/>
          <w:numId w:val="20"/>
        </w:numPr>
        <w:tabs>
          <w:tab w:val="left" w:pos="1735"/>
        </w:tabs>
        <w:spacing w:before="279" w:after="0" w:line="240" w:lineRule="auto"/>
        <w:ind w:left="1735" w:right="0" w:hanging="360"/>
        <w:jc w:val="left"/>
        <w:rPr>
          <w:rFonts w:ascii="Cambria" w:hAnsi="Cambria"/>
          <w:position w:val="-4"/>
          <w:sz w:val="26"/>
        </w:rPr>
      </w:pPr>
      <w:r>
        <w:rPr>
          <w:sz w:val="26"/>
        </w:rPr>
        <w:t>FormulaOptions</w:t>
      </w:r>
      <w:r>
        <w:rPr>
          <w:spacing w:val="-17"/>
          <w:sz w:val="26"/>
        </w:rPr>
        <w:t xml:space="preserve"> </w:t>
      </w:r>
      <w:r>
        <w:rPr>
          <w:sz w:val="26"/>
        </w:rPr>
        <w:t>:</w:t>
      </w:r>
      <w:r>
        <w:rPr>
          <w:spacing w:val="-16"/>
          <w:sz w:val="26"/>
        </w:rPr>
        <w:t xml:space="preserve"> </w:t>
      </w:r>
      <w:r>
        <w:rPr>
          <w:sz w:val="26"/>
        </w:rPr>
        <w:t>DISTANCE(Location_2</w:t>
      </w:r>
      <w:r>
        <w:rPr>
          <w:spacing w:val="78"/>
          <w:w w:val="150"/>
          <w:sz w:val="26"/>
          <w:u w:val="single"/>
        </w:rPr>
        <w:t xml:space="preserve"> </w:t>
      </w:r>
      <w:r>
        <w:rPr>
          <w:sz w:val="26"/>
        </w:rPr>
        <w:t>c</w:t>
      </w:r>
      <w:r>
        <w:rPr>
          <w:spacing w:val="-16"/>
          <w:sz w:val="26"/>
        </w:rPr>
        <w:t xml:space="preserve"> </w:t>
      </w:r>
      <w:r>
        <w:rPr>
          <w:sz w:val="26"/>
        </w:rPr>
        <w:t>,</w:t>
      </w:r>
      <w:r>
        <w:rPr>
          <w:spacing w:val="-16"/>
          <w:sz w:val="26"/>
        </w:rPr>
        <w:t xml:space="preserve"> </w:t>
      </w:r>
      <w:r>
        <w:rPr>
          <w:sz w:val="26"/>
        </w:rPr>
        <w:t>Venue</w:t>
      </w:r>
      <w:r>
        <w:rPr>
          <w:spacing w:val="41"/>
          <w:sz w:val="26"/>
          <w:u w:val="single"/>
        </w:rPr>
        <w:t xml:space="preserve">  </w:t>
      </w:r>
      <w:r>
        <w:rPr>
          <w:sz w:val="26"/>
        </w:rPr>
        <w:t>r.Location</w:t>
      </w:r>
      <w:r>
        <w:rPr>
          <w:spacing w:val="42"/>
          <w:sz w:val="26"/>
          <w:u w:val="single"/>
        </w:rPr>
        <w:t xml:space="preserve">  </w:t>
      </w:r>
      <w:r>
        <w:rPr>
          <w:sz w:val="26"/>
        </w:rPr>
        <w:t>c</w:t>
      </w:r>
      <w:r>
        <w:rPr>
          <w:spacing w:val="-16"/>
          <w:sz w:val="26"/>
        </w:rPr>
        <w:t xml:space="preserve"> </w:t>
      </w:r>
      <w:r>
        <w:rPr>
          <w:sz w:val="26"/>
        </w:rPr>
        <w:t>,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'km')</w:t>
      </w:r>
    </w:p>
    <w:p>
      <w:pPr>
        <w:pStyle w:val="20"/>
        <w:spacing w:after="0" w:line="240" w:lineRule="auto"/>
        <w:jc w:val="left"/>
        <w:rPr>
          <w:rFonts w:ascii="Cambria" w:hAnsi="Cambria"/>
          <w:position w:val="-4"/>
          <w:sz w:val="26"/>
        </w:rPr>
        <w:sectPr>
          <w:pgSz w:w="11910" w:h="16850"/>
          <w:pgMar w:top="132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1"/>
          <w:numId w:val="20"/>
        </w:numPr>
        <w:tabs>
          <w:tab w:val="left" w:pos="1735"/>
        </w:tabs>
        <w:spacing w:before="104" w:after="0" w:line="240" w:lineRule="auto"/>
        <w:ind w:left="1735" w:right="0" w:hanging="360"/>
        <w:jc w:val="left"/>
        <w:rPr>
          <w:rFonts w:ascii="Cambria" w:hAnsi="Cambria"/>
          <w:position w:val="-3"/>
          <w:sz w:val="28"/>
        </w:rPr>
      </w:pP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Next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Next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Save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new.</w:t>
      </w:r>
    </w:p>
    <w:p>
      <w:pPr>
        <w:pStyle w:val="15"/>
        <w:spacing w:before="6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926811</wp:posOffset>
                </wp:positionH>
                <wp:positionV relativeFrom="paragraph">
                  <wp:posOffset>136042</wp:posOffset>
                </wp:positionV>
                <wp:extent cx="5879465" cy="2496820"/>
                <wp:effectExtent l="0" t="0" r="0" b="0"/>
                <wp:wrapTopAndBottom/>
                <wp:docPr id="180" name="组合 18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81" name="组合 181"/>
                      <wpg:cNvGrpSpPr/>
                      <wpg:grpSpPr>
                        <a:xfrm rot="0">
                          <a:off x="0" y="0"/>
                          <a:ext cx="5879465" cy="2496820"/>
                          <a:chOff x="0" y="0"/>
                          <a:chExt cx="5879465" cy="24968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83" name="图片 183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67944"/>
                            <a:ext cx="4947285" cy="107886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85" name="图片 185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4968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86" o:spid="_x0000_s186" coordorigin="1459,2040" coordsize="9259,3932" style="position:absolute;&#10;margin-left:72.97726pt;&#10;margin-top:10.7119875pt;&#10;width:462.94998pt;&#10;height:196.6pt;&#10;mso-position-horizontal:absolute;&#10;mso-position-horizontal-relative:page;&#10;mso-position-vertical:absolute;&#10;mso-wrap-distance-left:0.0pt;&#10;mso-wrap-distance-right:0.0pt;">
                <v:shape type="#_x0000_t75" id="图片 187" o:spid="_x0000_s187" style="position:absolute;&#10;left:1574;&#10;top:2147;&#10;width:7790;&#10;height:1698;" filled="f" stroked="f" strokeweight="1.0pt">
                  <v:imagedata r:id="rId83" o:title="2086577241757771826304"/>
                  <o:lock aspectratio="t"/>
                  <v:stroke color="#000000"/>
                </v:shape>
                <v:shape type="#_x0000_t75" id="图片 188" o:spid="_x0000_s188" style="position:absolute;&#10;left:1459;&#10;top:2040;&#10;width:9259;&#10;height:3932;" filled="f" stroked="f" strokeweight="1.0pt">
                  <v:imagedata r:id="rId84" o:title="656825481757771826307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20"/>
        <w:numPr>
          <w:ilvl w:val="0"/>
          <w:numId w:val="20"/>
        </w:numPr>
        <w:tabs>
          <w:tab w:val="left" w:pos="1267"/>
        </w:tabs>
        <w:spacing w:before="99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Data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type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“Picklist”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Click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3"/>
          <w:sz w:val="28"/>
        </w:rPr>
        <w:t xml:space="preserve"> </w:t>
      </w:r>
      <w:r>
        <w:rPr>
          <w:spacing w:val="-4"/>
          <w:w w:val="90"/>
          <w:sz w:val="28"/>
        </w:rPr>
        <w:t>Next</w:t>
      </w:r>
    </w:p>
    <w:p>
      <w:pPr>
        <w:pStyle w:val="15"/>
        <w:spacing w:before="98" w:line="300" w:lineRule="auto"/>
        <w:ind w:left="1570" w:right="6695" w:hanging="556"/>
      </w:pPr>
      <w:r>
        <w:rPr>
          <w:w w:val="90"/>
        </w:rPr>
        <w:t>G.</w:t>
      </w:r>
      <w:r>
        <w:rPr>
          <w:spacing w:val="-2"/>
          <w:w w:val="90"/>
        </w:rPr>
        <w:t xml:space="preserve"> </w:t>
      </w:r>
      <w:r>
        <w:rPr>
          <w:w w:val="90"/>
        </w:rPr>
        <w:t>Fill</w:t>
      </w:r>
      <w:r>
        <w:rPr>
          <w:spacing w:val="-2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Above</w:t>
      </w:r>
      <w:r>
        <w:rPr>
          <w:spacing w:val="-2"/>
          <w:w w:val="90"/>
        </w:rPr>
        <w:t xml:space="preserve"> </w:t>
      </w:r>
      <w:r>
        <w:rPr>
          <w:w w:val="90"/>
        </w:rPr>
        <w:t>as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following: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89" name="图片 18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90" name="图片 19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</w:rPr>
        <w:t xml:space="preserve"> </w:t>
      </w:r>
      <w:r>
        <w:t>Field</w:t>
      </w:r>
      <w:r>
        <w:rPr>
          <w:spacing w:val="-12"/>
        </w:rPr>
        <w:t xml:space="preserve"> </w:t>
      </w:r>
      <w:r>
        <w:t>Label</w:t>
      </w:r>
      <w:r>
        <w:rPr>
          <w:spacing w:val="-12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State</w:t>
      </w:r>
    </w:p>
    <w:p>
      <w:pPr>
        <w:pStyle w:val="15"/>
        <w:spacing w:before="16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91" name="图片 19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92" name="图片 19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8"/>
        </w:rPr>
        <w:t>Field Name : State</w:t>
      </w:r>
    </w:p>
    <w:p>
      <w:pPr>
        <w:pStyle w:val="15"/>
        <w:tabs>
          <w:tab w:val="left" w:pos="1907"/>
        </w:tabs>
        <w:spacing w:before="98" w:line="314" w:lineRule="auto"/>
        <w:ind w:left="1735" w:right="3445" w:hanging="166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93" name="图片 19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94" name="图片 19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  <w:tab/>
      </w:r>
      <w:r>
        <w:rPr>
          <w:spacing w:val="-8"/>
        </w:rPr>
        <w:t>Enter</w:t>
      </w:r>
      <w:r>
        <w:rPr>
          <w:spacing w:val="-12"/>
        </w:rPr>
        <w:t xml:space="preserve"> </w:t>
      </w:r>
      <w:r>
        <w:rPr>
          <w:spacing w:val="-8"/>
        </w:rPr>
        <w:t>values,</w:t>
      </w:r>
      <w:r>
        <w:rPr>
          <w:spacing w:val="-12"/>
        </w:rPr>
        <w:t xml:space="preserve"> </w:t>
      </w:r>
      <w:r>
        <w:rPr>
          <w:spacing w:val="-8"/>
        </w:rPr>
        <w:t>with</w:t>
      </w:r>
      <w:r>
        <w:rPr>
          <w:spacing w:val="-12"/>
        </w:rPr>
        <w:t xml:space="preserve"> </w:t>
      </w:r>
      <w:r>
        <w:rPr>
          <w:spacing w:val="-8"/>
        </w:rPr>
        <w:t>each</w:t>
      </w:r>
      <w:r>
        <w:rPr>
          <w:spacing w:val="-12"/>
        </w:rPr>
        <w:t xml:space="preserve"> </w:t>
      </w:r>
      <w:r>
        <w:rPr>
          <w:spacing w:val="-8"/>
        </w:rPr>
        <w:t>value</w:t>
      </w:r>
      <w:r>
        <w:rPr>
          <w:spacing w:val="-12"/>
        </w:rPr>
        <w:t xml:space="preserve"> </w:t>
      </w:r>
      <w:r>
        <w:rPr>
          <w:spacing w:val="-8"/>
        </w:rPr>
        <w:t>separated</w:t>
      </w:r>
      <w:r>
        <w:rPr>
          <w:spacing w:val="-12"/>
        </w:rPr>
        <w:t xml:space="preserve"> </w:t>
      </w:r>
      <w:r>
        <w:rPr>
          <w:spacing w:val="-8"/>
        </w:rPr>
        <w:t>by</w:t>
      </w:r>
      <w:r>
        <w:rPr>
          <w:spacing w:val="-12"/>
        </w:rPr>
        <w:t xml:space="preserve"> </w:t>
      </w:r>
      <w:r>
        <w:rPr>
          <w:spacing w:val="-8"/>
        </w:rPr>
        <w:t>a</w:t>
      </w:r>
      <w:r>
        <w:rPr>
          <w:spacing w:val="-12"/>
        </w:rPr>
        <w:t xml:space="preserve"> </w:t>
      </w:r>
      <w:r>
        <w:rPr>
          <w:spacing w:val="-8"/>
        </w:rPr>
        <w:t>new</w:t>
      </w:r>
      <w:r>
        <w:rPr>
          <w:spacing w:val="-12"/>
        </w:rPr>
        <w:t xml:space="preserve"> </w:t>
      </w:r>
      <w:r>
        <w:rPr>
          <w:spacing w:val="-8"/>
        </w:rPr>
        <w:t xml:space="preserve">line </w:t>
      </w:r>
      <w:r>
        <w:t>A</w:t>
      </w:r>
      <w:r>
        <w:rPr>
          <w:position w:val="6"/>
        </w:rPr>
        <w:t>:</w:t>
      </w:r>
      <w:r>
        <w:t>ndhra</w:t>
      </w:r>
      <w:r>
        <w:rPr>
          <w:spacing w:val="-1"/>
        </w:rPr>
        <w:t xml:space="preserve"> </w:t>
      </w:r>
      <w:r>
        <w:t>Pradesh</w:t>
      </w:r>
    </w:p>
    <w:p>
      <w:pPr>
        <w:pStyle w:val="15"/>
        <w:spacing w:before="42" w:line="346" w:lineRule="auto"/>
        <w:ind w:left="1735" w:right="6695"/>
      </w:pPr>
      <w:r>
        <w:rPr>
          <w:spacing w:val="-6"/>
        </w:rPr>
        <w:t>Arunachal</w:t>
      </w:r>
      <w:r>
        <w:rPr>
          <w:spacing w:val="-15"/>
        </w:rPr>
        <w:t xml:space="preserve"> </w:t>
      </w:r>
      <w:r>
        <w:rPr>
          <w:spacing w:val="-6"/>
        </w:rPr>
        <w:t xml:space="preserve">Pradesh </w:t>
      </w:r>
      <w:r>
        <w:rPr>
          <w:spacing w:val="-2"/>
        </w:rPr>
        <w:t>Assam</w:t>
      </w:r>
    </w:p>
    <w:p>
      <w:pPr>
        <w:pStyle w:val="15"/>
        <w:spacing w:before="4" w:line="346" w:lineRule="auto"/>
        <w:ind w:left="1735" w:right="7748"/>
      </w:pPr>
      <w:r>
        <w:rPr>
          <w:spacing w:val="-2"/>
        </w:rPr>
        <w:t xml:space="preserve">Bihar </w:t>
      </w:r>
      <w:r>
        <w:rPr>
          <w:spacing w:val="-4"/>
        </w:rPr>
        <w:t>Chhattisgarh Goa</w:t>
      </w:r>
    </w:p>
    <w:p>
      <w:pPr>
        <w:pStyle w:val="15"/>
        <w:spacing w:before="4" w:line="346" w:lineRule="auto"/>
        <w:ind w:left="1735" w:right="7748"/>
      </w:pPr>
      <w:r>
        <w:rPr>
          <w:spacing w:val="-2"/>
        </w:rPr>
        <w:t xml:space="preserve">Gujarat </w:t>
      </w:r>
      <w:r>
        <w:rPr>
          <w:spacing w:val="-6"/>
        </w:rPr>
        <w:t>Haryana</w:t>
      </w:r>
    </w:p>
    <w:p>
      <w:pPr>
        <w:pStyle w:val="15"/>
        <w:spacing w:before="3" w:line="346" w:lineRule="auto"/>
        <w:ind w:left="1735" w:right="7099"/>
      </w:pPr>
      <w:r>
        <w:rPr>
          <w:spacing w:val="-6"/>
        </w:rPr>
        <w:t>Himachal</w:t>
      </w:r>
      <w:r>
        <w:rPr>
          <w:spacing w:val="-15"/>
        </w:rPr>
        <w:t xml:space="preserve"> </w:t>
      </w:r>
      <w:r>
        <w:rPr>
          <w:spacing w:val="-6"/>
        </w:rPr>
        <w:t xml:space="preserve">Pradesh </w:t>
      </w:r>
      <w:r>
        <w:rPr>
          <w:spacing w:val="-2"/>
        </w:rPr>
        <w:t>Jharkhand Karnataka</w:t>
      </w:r>
    </w:p>
    <w:p>
      <w:pPr>
        <w:pStyle w:val="15"/>
        <w:spacing w:before="5" w:line="346" w:lineRule="auto"/>
        <w:ind w:left="1735" w:right="7099"/>
      </w:pPr>
      <w:r>
        <w:rPr>
          <w:spacing w:val="-2"/>
        </w:rPr>
        <w:t xml:space="preserve">Kerala Maharashtra </w:t>
      </w:r>
      <w:r>
        <w:rPr>
          <w:spacing w:val="-8"/>
        </w:rPr>
        <w:t>Madhya</w:t>
      </w:r>
      <w:r>
        <w:rPr>
          <w:spacing w:val="-17"/>
        </w:rPr>
        <w:t xml:space="preserve"> </w:t>
      </w:r>
      <w:r>
        <w:rPr>
          <w:spacing w:val="-8"/>
        </w:rPr>
        <w:t xml:space="preserve">Pradesh </w:t>
      </w:r>
      <w:r>
        <w:rPr>
          <w:spacing w:val="-2"/>
        </w:rPr>
        <w:t>Manipur</w:t>
      </w:r>
    </w:p>
    <w:p>
      <w:pPr>
        <w:pStyle w:val="15"/>
        <w:spacing w:after="0" w:line="346" w:lineRule="auto"/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15"/>
        <w:spacing w:before="106" w:line="346" w:lineRule="auto"/>
        <w:ind w:left="1735" w:right="7748"/>
      </w:pPr>
      <w:r>
        <w:rPr>
          <w:spacing w:val="-2"/>
        </w:rPr>
        <w:t>Meghalaya Mizoram Nagaland Odisha Punjab Rajasthan Sikkim Tamil</w:t>
      </w:r>
      <w:r>
        <w:rPr>
          <w:spacing w:val="-16"/>
        </w:rPr>
        <w:t xml:space="preserve"> </w:t>
      </w:r>
      <w:r>
        <w:rPr>
          <w:spacing w:val="-2"/>
        </w:rPr>
        <w:t>Nadu Tripura Telangana</w:t>
      </w:r>
    </w:p>
    <w:p>
      <w:pPr>
        <w:pStyle w:val="15"/>
        <w:spacing w:before="15" w:line="346" w:lineRule="auto"/>
        <w:ind w:left="1735" w:right="7517"/>
      </w:pPr>
      <w:r>
        <w:rPr>
          <w:spacing w:val="-4"/>
        </w:rPr>
        <w:t>Uttar</w:t>
      </w:r>
      <w:r>
        <w:rPr>
          <w:spacing w:val="-17"/>
        </w:rPr>
        <w:t xml:space="preserve"> </w:t>
      </w:r>
      <w:r>
        <w:rPr>
          <w:spacing w:val="-4"/>
        </w:rPr>
        <w:t xml:space="preserve">Pradesh </w:t>
      </w:r>
      <w:r>
        <w:rPr>
          <w:spacing w:val="-2"/>
        </w:rPr>
        <w:t xml:space="preserve">Uttarakhand </w:t>
      </w:r>
      <w:r>
        <w:t>West</w:t>
      </w:r>
      <w:r>
        <w:rPr>
          <w:spacing w:val="-1"/>
        </w:rPr>
        <w:t xml:space="preserve"> </w:t>
      </w:r>
      <w:r>
        <w:t>Bengal</w:t>
      </w:r>
    </w:p>
    <w:p>
      <w:pPr>
        <w:pStyle w:val="15"/>
        <w:spacing w:before="5" w:line="346" w:lineRule="auto"/>
        <w:ind w:left="1735" w:right="5769"/>
      </w:pPr>
      <w:r>
        <w:rPr>
          <w:spacing w:val="-2"/>
        </w:rPr>
        <w:t>Andaman</w:t>
      </w:r>
      <w:r>
        <w:rPr>
          <w:spacing w:val="-16"/>
        </w:rPr>
        <w:t xml:space="preserve"> </w:t>
      </w:r>
      <w:r>
        <w:rPr>
          <w:spacing w:val="-2"/>
        </w:rPr>
        <w:t>&amp;</w:t>
      </w:r>
      <w:r>
        <w:rPr>
          <w:spacing w:val="-15"/>
        </w:rPr>
        <w:t xml:space="preserve"> </w:t>
      </w:r>
      <w:r>
        <w:rPr>
          <w:spacing w:val="-2"/>
        </w:rPr>
        <w:t>Nicobar</w:t>
      </w:r>
      <w:r>
        <w:rPr>
          <w:spacing w:val="-16"/>
        </w:rPr>
        <w:t xml:space="preserve"> </w:t>
      </w:r>
      <w:r>
        <w:rPr>
          <w:spacing w:val="-2"/>
        </w:rPr>
        <w:t xml:space="preserve">(UT) </w:t>
      </w:r>
      <w:r>
        <w:t>Chandigarh</w:t>
      </w:r>
      <w:r>
        <w:rPr>
          <w:spacing w:val="-1"/>
        </w:rPr>
        <w:t xml:space="preserve"> </w:t>
      </w:r>
      <w:r>
        <w:t>(UT)</w:t>
      </w:r>
    </w:p>
    <w:p>
      <w:pPr>
        <w:pStyle w:val="15"/>
        <w:spacing w:before="3" w:line="346" w:lineRule="auto"/>
        <w:ind w:left="1735" w:right="3833"/>
      </w:pPr>
      <w:r>
        <w:rPr>
          <w:spacing w:val="-4"/>
        </w:rPr>
        <w:t>Dadra</w:t>
      </w:r>
      <w:r>
        <w:rPr>
          <w:spacing w:val="-13"/>
        </w:rPr>
        <w:t xml:space="preserve"> </w:t>
      </w:r>
      <w:r>
        <w:rPr>
          <w:spacing w:val="-4"/>
        </w:rPr>
        <w:t>&amp;</w:t>
      </w:r>
      <w:r>
        <w:rPr>
          <w:spacing w:val="-13"/>
        </w:rPr>
        <w:t xml:space="preserve"> </w:t>
      </w:r>
      <w:r>
        <w:rPr>
          <w:spacing w:val="-4"/>
        </w:rPr>
        <w:t>Nagar</w:t>
      </w:r>
      <w:r>
        <w:rPr>
          <w:spacing w:val="-13"/>
        </w:rPr>
        <w:t xml:space="preserve"> </w:t>
      </w:r>
      <w:r>
        <w:rPr>
          <w:spacing w:val="-4"/>
        </w:rPr>
        <w:t>Haveli</w:t>
      </w:r>
      <w:r>
        <w:rPr>
          <w:spacing w:val="-13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Daman</w:t>
      </w:r>
      <w:r>
        <w:rPr>
          <w:spacing w:val="-13"/>
        </w:rPr>
        <w:t xml:space="preserve"> </w:t>
      </w:r>
      <w:r>
        <w:rPr>
          <w:spacing w:val="-4"/>
        </w:rPr>
        <w:t>&amp;</w:t>
      </w:r>
      <w:r>
        <w:rPr>
          <w:spacing w:val="-13"/>
        </w:rPr>
        <w:t xml:space="preserve"> </w:t>
      </w:r>
      <w:r>
        <w:rPr>
          <w:spacing w:val="-4"/>
        </w:rPr>
        <w:t>Diu</w:t>
      </w:r>
      <w:r>
        <w:rPr>
          <w:spacing w:val="-13"/>
        </w:rPr>
        <w:t xml:space="preserve"> </w:t>
      </w:r>
      <w:r>
        <w:rPr>
          <w:spacing w:val="-4"/>
        </w:rPr>
        <w:t xml:space="preserve">(UT) </w:t>
      </w:r>
      <w:r>
        <w:t>Delhi [National Capital Territory (NCT)] Jammu &amp; Kashmir (UT)</w:t>
      </w:r>
    </w:p>
    <w:p>
      <w:pPr>
        <w:pStyle w:val="15"/>
        <w:spacing w:before="5" w:line="346" w:lineRule="auto"/>
        <w:ind w:left="1735" w:right="7099"/>
      </w:pPr>
      <w:r>
        <w:t>Ladakh</w:t>
      </w:r>
      <w:r>
        <w:rPr>
          <w:spacing w:val="-1"/>
        </w:rPr>
        <w:t xml:space="preserve"> </w:t>
      </w:r>
      <w:r>
        <w:t xml:space="preserve">(UT) </w:t>
      </w:r>
      <w:r>
        <w:rPr>
          <w:spacing w:val="-6"/>
        </w:rPr>
        <w:t>Lakshadweep</w:t>
      </w:r>
      <w:r>
        <w:rPr>
          <w:spacing w:val="-15"/>
        </w:rPr>
        <w:t xml:space="preserve"> </w:t>
      </w:r>
      <w:r>
        <w:rPr>
          <w:spacing w:val="-6"/>
        </w:rPr>
        <w:t xml:space="preserve">(UT) </w:t>
      </w:r>
      <w:r>
        <w:t>Puducherry</w:t>
      </w:r>
      <w:r>
        <w:rPr>
          <w:spacing w:val="-1"/>
        </w:rPr>
        <w:t xml:space="preserve"> </w:t>
      </w:r>
      <w:r>
        <w:t>(UT)</w:t>
      </w:r>
    </w:p>
    <w:p>
      <w:pPr>
        <w:pStyle w:val="15"/>
        <w:spacing w:before="228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95" name="图片 19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96" name="图片 19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Click on required check box</w:t>
      </w:r>
    </w:p>
    <w:p>
      <w:pPr>
        <w:pStyle w:val="15"/>
        <w:tabs>
          <w:tab w:val="left" w:pos="1907"/>
        </w:tabs>
        <w:spacing w:before="83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197" name="图片 19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98" name="图片 19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Save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new.</w:t>
      </w:r>
    </w:p>
    <w:p>
      <w:pPr>
        <w:pStyle w:val="20"/>
        <w:numPr>
          <w:ilvl w:val="0"/>
          <w:numId w:val="21"/>
        </w:numPr>
        <w:tabs>
          <w:tab w:val="left" w:pos="1267"/>
        </w:tabs>
        <w:spacing w:before="134" w:after="0" w:line="240" w:lineRule="auto"/>
        <w:ind w:left="1267" w:right="0" w:hanging="252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“Number”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Next</w:t>
      </w:r>
    </w:p>
    <w:p>
      <w:pPr>
        <w:pStyle w:val="20"/>
        <w:numPr>
          <w:ilvl w:val="0"/>
          <w:numId w:val="21"/>
        </w:numPr>
        <w:tabs>
          <w:tab w:val="left" w:pos="1266"/>
          <w:tab w:val="left" w:pos="1570"/>
          <w:tab w:val="left" w:pos="1907"/>
        </w:tabs>
        <w:spacing w:before="83" w:after="0" w:line="305" w:lineRule="auto"/>
        <w:ind w:left="1570" w:right="6640" w:hanging="556"/>
        <w:jc w:val="both"/>
        <w:rPr>
          <w:sz w:val="28"/>
        </w:rPr>
      </w:pPr>
      <w:r>
        <w:rPr>
          <w:spacing w:val="-6"/>
          <w:sz w:val="28"/>
        </w:rPr>
        <w:t>Fill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Above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following: </w:t>
      </w:r>
      <w:r>
        <w:rPr>
          <w:position w:val="5"/>
          <w:sz w:val="28"/>
        </w:rPr>
        <w:drawing>
          <wp:inline distT="0" distB="0" distL="0" distR="0">
            <wp:extent cx="57171" cy="57171"/>
            <wp:effectExtent l="0" t="0" r="0" b="0"/>
            <wp:docPr id="199" name="图片 19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00" name="图片 20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  <w:r>
        <w:rPr>
          <w:spacing w:val="-6"/>
          <w:sz w:val="28"/>
        </w:rPr>
        <w:t>Field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Label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 xml:space="preserve">Distance </w:t>
      </w:r>
      <w:r>
        <w:rPr>
          <w:position w:val="5"/>
          <w:sz w:val="28"/>
        </w:rPr>
        <w:drawing>
          <wp:inline distT="0" distB="0" distL="0" distR="0">
            <wp:extent cx="57171" cy="57171"/>
            <wp:effectExtent l="0" t="0" r="0" b="0"/>
            <wp:docPr id="201" name="图片 20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02" name="图片 20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  <w:r>
        <w:rPr>
          <w:spacing w:val="-8"/>
          <w:sz w:val="28"/>
        </w:rPr>
        <w:t>Field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Name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 xml:space="preserve">Distance </w:t>
      </w:r>
      <w:r>
        <w:rPr>
          <w:position w:val="5"/>
          <w:sz w:val="28"/>
        </w:rPr>
        <w:drawing>
          <wp:inline distT="0" distB="0" distL="0" distR="0">
            <wp:extent cx="57171" cy="57171"/>
            <wp:effectExtent l="0" t="0" r="0" b="0"/>
            <wp:docPr id="203" name="图片 20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04" name="图片 20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  <w:t>Length : 14</w:t>
      </w:r>
    </w:p>
    <w:p>
      <w:pPr>
        <w:pStyle w:val="15"/>
        <w:tabs>
          <w:tab w:val="left" w:pos="1907"/>
        </w:tabs>
        <w:spacing w:line="318" w:lineRule="exact"/>
        <w:ind w:left="1570"/>
        <w:jc w:val="both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05" name="图片 20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06" name="图片 20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w w:val="90"/>
        </w:rPr>
        <w:t>Decimal</w:t>
      </w:r>
      <w:r>
        <w:rPr>
          <w:spacing w:val="-6"/>
        </w:rPr>
        <w:t xml:space="preserve"> </w:t>
      </w:r>
      <w:r>
        <w:rPr>
          <w:w w:val="90"/>
        </w:rPr>
        <w:t>Places</w:t>
      </w:r>
      <w:r>
        <w:rPr>
          <w:spacing w:val="-6"/>
        </w:rPr>
        <w:t xml:space="preserve"> </w:t>
      </w:r>
      <w:r>
        <w:rPr>
          <w:w w:val="90"/>
        </w:rPr>
        <w:t>:</w:t>
      </w:r>
      <w:r>
        <w:rPr>
          <w:spacing w:val="-5"/>
        </w:rPr>
        <w:t xml:space="preserve"> </w:t>
      </w:r>
      <w:r>
        <w:rPr>
          <w:spacing w:val="-10"/>
          <w:w w:val="90"/>
        </w:rPr>
        <w:t>4</w:t>
      </w:r>
    </w:p>
    <w:p>
      <w:pPr>
        <w:pStyle w:val="15"/>
        <w:tabs>
          <w:tab w:val="left" w:pos="1907"/>
        </w:tabs>
        <w:spacing w:before="83"/>
        <w:ind w:left="1570"/>
        <w:jc w:val="both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07" name="图片 20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08" name="图片 20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required</w:t>
      </w:r>
      <w:r>
        <w:rPr>
          <w:spacing w:val="-13"/>
        </w:rPr>
        <w:t xml:space="preserve"> </w:t>
      </w:r>
      <w:r>
        <w:rPr>
          <w:spacing w:val="-6"/>
        </w:rPr>
        <w:t>check</w:t>
      </w:r>
      <w:r>
        <w:rPr>
          <w:spacing w:val="-13"/>
        </w:rPr>
        <w:t xml:space="preserve"> </w:t>
      </w:r>
      <w:r>
        <w:rPr>
          <w:spacing w:val="-6"/>
        </w:rPr>
        <w:t>box</w:t>
      </w:r>
    </w:p>
    <w:p>
      <w:pPr>
        <w:pStyle w:val="15"/>
        <w:spacing w:after="0"/>
        <w:jc w:val="both"/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1"/>
          <w:numId w:val="21"/>
        </w:numPr>
        <w:tabs>
          <w:tab w:val="left" w:pos="1735"/>
        </w:tabs>
        <w:spacing w:before="104" w:after="0" w:line="240" w:lineRule="auto"/>
        <w:ind w:left="1735" w:right="0" w:hanging="360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Next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Next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Save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new.</w:t>
      </w:r>
    </w:p>
    <w:p>
      <w:pPr>
        <w:pStyle w:val="15"/>
        <w:spacing w:before="119"/>
      </w:pPr>
    </w:p>
    <w:p>
      <w:pPr>
        <w:pStyle w:val="18"/>
      </w:pPr>
      <w:r>
        <w:rPr>
          <w:spacing w:val="-8"/>
        </w:rPr>
        <w:t>Activity</w:t>
      </w:r>
      <w:r>
        <w:rPr>
          <w:spacing w:val="-16"/>
        </w:rPr>
        <w:t xml:space="preserve"> </w:t>
      </w:r>
      <w:r>
        <w:rPr>
          <w:spacing w:val="-8"/>
        </w:rPr>
        <w:t>4:</w:t>
      </w:r>
      <w:r>
        <w:rPr>
          <w:spacing w:val="-15"/>
        </w:rPr>
        <w:t xml:space="preserve"> </w:t>
      </w:r>
      <w:r>
        <w:rPr>
          <w:spacing w:val="-8"/>
        </w:rPr>
        <w:t>Creation</w:t>
      </w:r>
      <w:r>
        <w:rPr>
          <w:spacing w:val="-15"/>
        </w:rPr>
        <w:t xml:space="preserve"> </w:t>
      </w:r>
      <w:r>
        <w:rPr>
          <w:spacing w:val="-8"/>
        </w:rPr>
        <w:t>of</w:t>
      </w:r>
      <w:r>
        <w:rPr>
          <w:spacing w:val="-15"/>
        </w:rPr>
        <w:t xml:space="preserve"> </w:t>
      </w:r>
      <w:r>
        <w:rPr>
          <w:spacing w:val="-8"/>
        </w:rPr>
        <w:t>Fields</w:t>
      </w:r>
      <w:r>
        <w:rPr>
          <w:spacing w:val="-15"/>
        </w:rPr>
        <w:t xml:space="preserve"> </w:t>
      </w:r>
      <w:r>
        <w:rPr>
          <w:spacing w:val="-8"/>
        </w:rPr>
        <w:t>for</w:t>
      </w:r>
      <w:r>
        <w:rPr>
          <w:spacing w:val="-15"/>
        </w:rPr>
        <w:t xml:space="preserve"> </w:t>
      </w:r>
      <w:r>
        <w:rPr>
          <w:spacing w:val="-8"/>
        </w:rPr>
        <w:t>Task</w:t>
      </w:r>
      <w:r>
        <w:rPr>
          <w:spacing w:val="-15"/>
        </w:rPr>
        <w:t xml:space="preserve"> </w:t>
      </w:r>
      <w:r>
        <w:rPr>
          <w:spacing w:val="-8"/>
        </w:rPr>
        <w:t>Object:-</w:t>
      </w:r>
    </w:p>
    <w:p>
      <w:pPr>
        <w:pStyle w:val="15"/>
        <w:spacing w:before="219"/>
      </w:pPr>
    </w:p>
    <w:p>
      <w:pPr>
        <w:pStyle w:val="20"/>
        <w:numPr>
          <w:ilvl w:val="0"/>
          <w:numId w:val="22"/>
        </w:numPr>
        <w:tabs>
          <w:tab w:val="left" w:pos="1267"/>
        </w:tabs>
        <w:spacing w:before="1" w:after="0" w:line="240" w:lineRule="auto"/>
        <w:ind w:left="1267" w:right="0" w:hanging="252"/>
        <w:jc w:val="left"/>
        <w:rPr>
          <w:sz w:val="28"/>
        </w:rPr>
      </w:pPr>
      <w:r>
        <w:rPr>
          <w:spacing w:val="-6"/>
          <w:sz w:val="28"/>
        </w:rPr>
        <w:t>Go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setup&gt;&gt;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Manager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name(Task)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search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bar</w:t>
      </w:r>
    </w:p>
    <w:p>
      <w:pPr>
        <w:pStyle w:val="15"/>
        <w:spacing w:before="188"/>
        <w:ind w:left="1015"/>
      </w:pPr>
      <w:r>
        <w:rPr>
          <w:spacing w:val="-6"/>
        </w:rPr>
        <w:t>&gt;&gt;</w:t>
      </w:r>
      <w:r>
        <w:rPr>
          <w:spacing w:val="-12"/>
        </w:rPr>
        <w:t xml:space="preserve"> </w:t>
      </w:r>
      <w:r>
        <w:rPr>
          <w:spacing w:val="-6"/>
        </w:rPr>
        <w:t>click</w:t>
      </w:r>
      <w:r>
        <w:rPr>
          <w:spacing w:val="-12"/>
        </w:rPr>
        <w:t xml:space="preserve"> </w:t>
      </w:r>
      <w:r>
        <w:rPr>
          <w:spacing w:val="-6"/>
        </w:rPr>
        <w:t>on</w:t>
      </w:r>
      <w:r>
        <w:rPr>
          <w:spacing w:val="-12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object.</w:t>
      </w:r>
    </w:p>
    <w:p>
      <w:pPr>
        <w:pStyle w:val="20"/>
        <w:numPr>
          <w:ilvl w:val="0"/>
          <w:numId w:val="22"/>
        </w:numPr>
        <w:tabs>
          <w:tab w:val="left" w:pos="1267"/>
        </w:tabs>
        <w:spacing w:before="173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22"/>
        </w:numPr>
        <w:tabs>
          <w:tab w:val="left" w:pos="1267"/>
        </w:tabs>
        <w:spacing w:before="173" w:after="0" w:line="240" w:lineRule="auto"/>
        <w:ind w:left="1267" w:right="0" w:hanging="252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“Auto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Number”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Next</w:t>
      </w:r>
    </w:p>
    <w:p>
      <w:pPr>
        <w:pStyle w:val="20"/>
        <w:numPr>
          <w:ilvl w:val="0"/>
          <w:numId w:val="22"/>
        </w:numPr>
        <w:tabs>
          <w:tab w:val="left" w:pos="1267"/>
        </w:tabs>
        <w:spacing w:before="173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spacing w:before="166"/>
        <w:ind w:left="1559" w:right="0" w:firstLine="0"/>
        <w:jc w:val="left"/>
        <w:rPr>
          <w:sz w:val="26"/>
        </w:rPr>
      </w:pPr>
      <w:r>
        <w:rPr>
          <w:position w:val="4"/>
        </w:rPr>
        <w:drawing>
          <wp:inline distT="0" distB="0" distL="0" distR="0">
            <wp:extent cx="53911" cy="53911"/>
            <wp:effectExtent l="0" t="0" r="0" b="0"/>
            <wp:docPr id="209" name="图片 20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1" name="图片 21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11" cy="539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8"/>
          <w:sz w:val="26"/>
        </w:rPr>
        <w:t>Field Label : Task ID</w:t>
      </w:r>
    </w:p>
    <w:p>
      <w:pPr>
        <w:tabs>
          <w:tab w:val="left" w:pos="1877"/>
        </w:tabs>
        <w:spacing w:before="225" w:line="420" w:lineRule="auto"/>
        <w:ind w:left="1559" w:right="6238" w:firstLine="0"/>
        <w:jc w:val="left"/>
        <w:rPr>
          <w:sz w:val="26"/>
        </w:rPr>
      </w:pPr>
      <w:r>
        <w:rPr>
          <w:position w:val="4"/>
        </w:rPr>
        <w:drawing>
          <wp:inline distT="0" distB="0" distL="0" distR="0">
            <wp:extent cx="53911" cy="53911"/>
            <wp:effectExtent l="0" t="0" r="0" b="0"/>
            <wp:docPr id="212" name="图片 21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3" name="图片 21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11" cy="539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8"/>
          <w:sz w:val="26"/>
        </w:rPr>
        <w:t>Display</w:t>
      </w:r>
      <w:r>
        <w:rPr>
          <w:spacing w:val="-11"/>
          <w:sz w:val="26"/>
        </w:rPr>
        <w:t xml:space="preserve"> </w:t>
      </w:r>
      <w:r>
        <w:rPr>
          <w:spacing w:val="-8"/>
          <w:sz w:val="26"/>
        </w:rPr>
        <w:t>Format</w:t>
      </w:r>
      <w:r>
        <w:rPr>
          <w:spacing w:val="-11"/>
          <w:sz w:val="26"/>
        </w:rPr>
        <w:t xml:space="preserve"> </w:t>
      </w:r>
      <w:r>
        <w:rPr>
          <w:spacing w:val="-8"/>
          <w:sz w:val="26"/>
        </w:rPr>
        <w:t>:</w:t>
      </w:r>
      <w:r>
        <w:rPr>
          <w:spacing w:val="-11"/>
          <w:sz w:val="26"/>
        </w:rPr>
        <w:t xml:space="preserve"> </w:t>
      </w:r>
      <w:r>
        <w:rPr>
          <w:spacing w:val="-8"/>
          <w:sz w:val="26"/>
        </w:rPr>
        <w:t xml:space="preserve">TASK-{0} </w:t>
      </w:r>
      <w:r>
        <w:rPr>
          <w:position w:val="4"/>
          <w:sz w:val="26"/>
        </w:rPr>
        <w:drawing>
          <wp:inline distT="0" distB="0" distL="0" distR="0">
            <wp:extent cx="53911" cy="53911"/>
            <wp:effectExtent l="0" t="0" r="0" b="0"/>
            <wp:docPr id="214" name="图片 21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5" name="图片 21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11" cy="539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6"/>
        </w:rPr>
        <w:tab/>
        <w:t>Starting Number : 1</w:t>
      </w:r>
    </w:p>
    <w:p>
      <w:pPr>
        <w:tabs>
          <w:tab w:val="left" w:pos="1877"/>
        </w:tabs>
        <w:spacing w:before="1" w:line="420" w:lineRule="auto"/>
        <w:ind w:left="1559" w:right="5770" w:firstLine="0"/>
        <w:jc w:val="left"/>
        <w:rPr>
          <w:sz w:val="26"/>
        </w:rPr>
      </w:pPr>
      <w:r>
        <w:rPr>
          <w:position w:val="4"/>
        </w:rPr>
        <w:drawing>
          <wp:inline distT="0" distB="0" distL="0" distR="0">
            <wp:extent cx="53911" cy="53911"/>
            <wp:effectExtent l="0" t="0" r="0" b="0"/>
            <wp:docPr id="216" name="图片 2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7" name="图片 21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11" cy="539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4"/>
          <w:sz w:val="26"/>
        </w:rPr>
        <w:t>Field</w:t>
      </w:r>
      <w:r>
        <w:rPr>
          <w:spacing w:val="-13"/>
          <w:sz w:val="26"/>
        </w:rPr>
        <w:t xml:space="preserve"> </w:t>
      </w:r>
      <w:r>
        <w:rPr>
          <w:spacing w:val="-4"/>
          <w:sz w:val="26"/>
        </w:rPr>
        <w:t>Name</w:t>
      </w:r>
      <w:r>
        <w:rPr>
          <w:spacing w:val="-13"/>
          <w:sz w:val="26"/>
        </w:rPr>
        <w:t xml:space="preserve"> </w:t>
      </w:r>
      <w:r>
        <w:rPr>
          <w:spacing w:val="-4"/>
          <w:sz w:val="26"/>
        </w:rPr>
        <w:t>:</w:t>
      </w:r>
      <w:r>
        <w:rPr>
          <w:spacing w:val="-13"/>
          <w:sz w:val="26"/>
        </w:rPr>
        <w:t xml:space="preserve"> </w:t>
      </w:r>
      <w:r>
        <w:rPr>
          <w:spacing w:val="-4"/>
          <w:sz w:val="26"/>
        </w:rPr>
        <w:t>gets</w:t>
      </w:r>
      <w:r>
        <w:rPr>
          <w:spacing w:val="-13"/>
          <w:sz w:val="26"/>
        </w:rPr>
        <w:t xml:space="preserve"> </w:t>
      </w:r>
      <w:r>
        <w:rPr>
          <w:spacing w:val="-4"/>
          <w:sz w:val="26"/>
        </w:rPr>
        <w:t>auto</w:t>
      </w:r>
      <w:r>
        <w:rPr>
          <w:spacing w:val="-13"/>
          <w:sz w:val="26"/>
        </w:rPr>
        <w:t xml:space="preserve"> </w:t>
      </w:r>
      <w:r>
        <w:rPr>
          <w:spacing w:val="-4"/>
          <w:sz w:val="26"/>
        </w:rPr>
        <w:t xml:space="preserve">generated </w:t>
      </w:r>
      <w:r>
        <w:rPr>
          <w:position w:val="4"/>
          <w:sz w:val="26"/>
        </w:rPr>
        <w:drawing>
          <wp:inline distT="0" distB="0" distL="0" distR="0">
            <wp:extent cx="53911" cy="53911"/>
            <wp:effectExtent l="0" t="0" r="0" b="0"/>
            <wp:docPr id="218" name="图片 21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20" name="图片 220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11" cy="539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6"/>
        </w:rPr>
        <w:tab/>
        <w:t>Click on required check box</w:t>
      </w:r>
    </w:p>
    <w:p>
      <w:pPr>
        <w:tabs>
          <w:tab w:val="left" w:pos="1877"/>
        </w:tabs>
        <w:spacing w:before="0"/>
        <w:ind w:left="1559" w:right="0" w:firstLine="0"/>
        <w:jc w:val="left"/>
        <w:rPr>
          <w:sz w:val="26"/>
        </w:rPr>
      </w:pPr>
      <w:r>
        <w:rPr>
          <w:position w:val="4"/>
        </w:rPr>
        <w:drawing>
          <wp:inline distT="0" distB="0" distL="0" distR="0">
            <wp:extent cx="53911" cy="53911"/>
            <wp:effectExtent l="0" t="0" r="0" b="0"/>
            <wp:docPr id="221" name="图片 22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22" name="图片 222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11" cy="539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4"/>
          <w:sz w:val="26"/>
        </w:rPr>
        <w:t>Click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on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Next</w:t>
      </w:r>
      <w:r>
        <w:rPr>
          <w:spacing w:val="-10"/>
          <w:sz w:val="26"/>
        </w:rPr>
        <w:t xml:space="preserve"> </w:t>
      </w:r>
      <w:r>
        <w:rPr>
          <w:spacing w:val="-4"/>
          <w:sz w:val="26"/>
        </w:rPr>
        <w:t>&gt;&gt;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Next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&gt;&gt;</w:t>
      </w:r>
      <w:r>
        <w:rPr>
          <w:spacing w:val="-10"/>
          <w:sz w:val="26"/>
        </w:rPr>
        <w:t xml:space="preserve"> </w:t>
      </w:r>
      <w:r>
        <w:rPr>
          <w:spacing w:val="-4"/>
          <w:sz w:val="26"/>
        </w:rPr>
        <w:t>Save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new.</w:t>
      </w:r>
    </w:p>
    <w:p>
      <w:pPr>
        <w:pStyle w:val="15"/>
        <w:spacing w:before="50"/>
        <w:ind w:left="1015"/>
      </w:pP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create</w:t>
      </w:r>
      <w:r>
        <w:rPr>
          <w:spacing w:val="-12"/>
        </w:rPr>
        <w:t xml:space="preserve"> </w:t>
      </w:r>
      <w:r>
        <w:rPr>
          <w:spacing w:val="-6"/>
        </w:rPr>
        <w:t>another</w:t>
      </w:r>
      <w:r>
        <w:rPr>
          <w:spacing w:val="-12"/>
        </w:rPr>
        <w:t xml:space="preserve"> </w:t>
      </w:r>
      <w:r>
        <w:rPr>
          <w:spacing w:val="-6"/>
        </w:rPr>
        <w:t>fields</w:t>
      </w:r>
      <w:r>
        <w:rPr>
          <w:spacing w:val="-11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2"/>
        </w:rPr>
        <w:t xml:space="preserve"> </w:t>
      </w:r>
      <w:r>
        <w:rPr>
          <w:spacing w:val="-6"/>
        </w:rPr>
        <w:t>object:</w:t>
      </w:r>
    </w:p>
    <w:p>
      <w:pPr>
        <w:pStyle w:val="20"/>
        <w:numPr>
          <w:ilvl w:val="0"/>
          <w:numId w:val="23"/>
        </w:numPr>
        <w:tabs>
          <w:tab w:val="left" w:pos="1267"/>
        </w:tabs>
        <w:spacing w:before="173" w:after="0" w:line="240" w:lineRule="auto"/>
        <w:ind w:left="1267" w:right="0" w:hanging="252"/>
        <w:jc w:val="left"/>
        <w:rPr>
          <w:sz w:val="28"/>
        </w:rPr>
      </w:pPr>
      <w:r>
        <w:rPr>
          <w:spacing w:val="-6"/>
          <w:sz w:val="28"/>
        </w:rPr>
        <w:t>Go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setup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Manager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name(Task)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search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bar</w:t>
      </w:r>
    </w:p>
    <w:p>
      <w:pPr>
        <w:pStyle w:val="15"/>
        <w:spacing w:before="95"/>
        <w:ind w:left="1375"/>
      </w:pPr>
      <w:r>
        <w:rPr>
          <w:spacing w:val="-6"/>
        </w:rPr>
        <w:t>&gt;&gt;</w:t>
      </w:r>
      <w:r>
        <w:rPr>
          <w:spacing w:val="-12"/>
        </w:rPr>
        <w:t xml:space="preserve"> </w:t>
      </w:r>
      <w:r>
        <w:rPr>
          <w:spacing w:val="-6"/>
        </w:rPr>
        <w:t>click</w:t>
      </w:r>
      <w:r>
        <w:rPr>
          <w:spacing w:val="-12"/>
        </w:rPr>
        <w:t xml:space="preserve"> </w:t>
      </w:r>
      <w:r>
        <w:rPr>
          <w:spacing w:val="-6"/>
        </w:rPr>
        <w:t>on</w:t>
      </w:r>
      <w:r>
        <w:rPr>
          <w:spacing w:val="-12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object.</w:t>
      </w:r>
    </w:p>
    <w:p>
      <w:pPr>
        <w:pStyle w:val="20"/>
        <w:numPr>
          <w:ilvl w:val="0"/>
          <w:numId w:val="23"/>
        </w:numPr>
        <w:tabs>
          <w:tab w:val="left" w:pos="1267"/>
        </w:tabs>
        <w:spacing w:before="105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23"/>
        </w:numPr>
        <w:tabs>
          <w:tab w:val="left" w:pos="1267"/>
        </w:tabs>
        <w:spacing w:before="83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Data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type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“Date”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Next</w:t>
      </w:r>
    </w:p>
    <w:p>
      <w:pPr>
        <w:pStyle w:val="20"/>
        <w:numPr>
          <w:ilvl w:val="0"/>
          <w:numId w:val="23"/>
        </w:numPr>
        <w:tabs>
          <w:tab w:val="left" w:pos="1266"/>
          <w:tab w:val="left" w:pos="1570"/>
        </w:tabs>
        <w:spacing w:before="10" w:after="0" w:line="410" w:lineRule="atLeast"/>
        <w:ind w:left="1570" w:right="6724" w:hanging="556"/>
        <w:jc w:val="left"/>
        <w:rPr>
          <w:sz w:val="28"/>
        </w:rPr>
      </w:pPr>
      <w:r>
        <w:rPr>
          <w:spacing w:val="-8"/>
          <w:sz w:val="28"/>
        </w:rPr>
        <w:t>Fill</w:t>
      </w:r>
      <w:r>
        <w:rPr>
          <w:spacing w:val="-17"/>
          <w:sz w:val="28"/>
        </w:rPr>
        <w:t xml:space="preserve"> </w:t>
      </w:r>
      <w:r>
        <w:rPr>
          <w:spacing w:val="-8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8"/>
          <w:sz w:val="28"/>
        </w:rPr>
        <w:t>Above</w:t>
      </w:r>
      <w:r>
        <w:rPr>
          <w:spacing w:val="-15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pacing w:val="-8"/>
          <w:sz w:val="28"/>
        </w:rPr>
        <w:t xml:space="preserve">following: </w:t>
      </w:r>
      <w:r>
        <w:rPr>
          <w:position w:val="5"/>
          <w:sz w:val="28"/>
        </w:rPr>
        <w:drawing>
          <wp:inline distT="0" distB="0" distL="0" distR="0">
            <wp:extent cx="57171" cy="57171"/>
            <wp:effectExtent l="0" t="0" r="0" b="0"/>
            <wp:docPr id="223" name="图片 22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24" name="图片 224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8"/>
        </w:rPr>
        <w:t xml:space="preserve"> </w:t>
      </w:r>
      <w:r>
        <w:rPr>
          <w:sz w:val="28"/>
        </w:rPr>
        <w:t>Field</w:t>
      </w:r>
      <w:r>
        <w:rPr>
          <w:spacing w:val="-8"/>
          <w:sz w:val="28"/>
        </w:rPr>
        <w:t xml:space="preserve"> </w:t>
      </w:r>
      <w:r>
        <w:rPr>
          <w:sz w:val="28"/>
        </w:rPr>
        <w:t>Label</w:t>
      </w:r>
      <w:r>
        <w:rPr>
          <w:spacing w:val="-8"/>
          <w:sz w:val="28"/>
        </w:rPr>
        <w:t xml:space="preserve"> 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Date</w:t>
      </w:r>
    </w:p>
    <w:p>
      <w:pPr>
        <w:pStyle w:val="15"/>
        <w:tabs>
          <w:tab w:val="left" w:pos="1907"/>
        </w:tabs>
        <w:spacing w:before="8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25" name="图片 2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26" name="图片 22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8"/>
        </w:rPr>
        <w:t>Field</w:t>
      </w:r>
      <w:r>
        <w:rPr>
          <w:spacing w:val="-14"/>
        </w:rPr>
        <w:t xml:space="preserve"> </w:t>
      </w:r>
      <w:r>
        <w:rPr>
          <w:spacing w:val="-8"/>
        </w:rPr>
        <w:t>Name</w:t>
      </w:r>
      <w:r>
        <w:rPr>
          <w:spacing w:val="-13"/>
        </w:rPr>
        <w:t xml:space="preserve"> </w:t>
      </w:r>
      <w:r>
        <w:rPr>
          <w:spacing w:val="-8"/>
        </w:rPr>
        <w:t>:</w:t>
      </w:r>
      <w:r>
        <w:rPr>
          <w:spacing w:val="-13"/>
        </w:rPr>
        <w:t xml:space="preserve"> </w:t>
      </w:r>
      <w:r>
        <w:rPr>
          <w:spacing w:val="-8"/>
        </w:rPr>
        <w:t>Date</w:t>
      </w:r>
    </w:p>
    <w:p>
      <w:pPr>
        <w:pStyle w:val="15"/>
        <w:tabs>
          <w:tab w:val="left" w:pos="1907"/>
        </w:tabs>
        <w:spacing w:before="8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27" name="图片 22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28" name="图片 228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required</w:t>
      </w:r>
      <w:r>
        <w:rPr>
          <w:spacing w:val="-13"/>
        </w:rPr>
        <w:t xml:space="preserve"> </w:t>
      </w:r>
      <w:r>
        <w:rPr>
          <w:spacing w:val="-6"/>
        </w:rPr>
        <w:t>check</w:t>
      </w:r>
      <w:r>
        <w:rPr>
          <w:spacing w:val="-13"/>
        </w:rPr>
        <w:t xml:space="preserve"> </w:t>
      </w:r>
      <w:r>
        <w:rPr>
          <w:spacing w:val="-6"/>
        </w:rPr>
        <w:t>box</w:t>
      </w:r>
    </w:p>
    <w:p>
      <w:pPr>
        <w:pStyle w:val="15"/>
        <w:tabs>
          <w:tab w:val="left" w:pos="1907"/>
        </w:tabs>
        <w:spacing w:before="8" w:line="247" w:lineRule="auto"/>
        <w:ind w:left="1851" w:right="5170" w:hanging="28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29" name="图片 22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30" name="图片 23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  <w:tab/>
      </w:r>
      <w:r>
        <w:rPr>
          <w:spacing w:val="-6"/>
        </w:rPr>
        <w:t>Click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3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3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Save</w:t>
      </w:r>
      <w:r>
        <w:rPr>
          <w:spacing w:val="-13"/>
        </w:rPr>
        <w:t xml:space="preserve"> </w:t>
      </w:r>
      <w:r>
        <w:rPr>
          <w:spacing w:val="-6"/>
        </w:rPr>
        <w:t xml:space="preserve">and </w:t>
      </w:r>
      <w:r>
        <w:rPr>
          <w:spacing w:val="-4"/>
        </w:rPr>
        <w:t>new.</w:t>
      </w:r>
    </w:p>
    <w:p>
      <w:pPr>
        <w:pStyle w:val="20"/>
        <w:numPr>
          <w:ilvl w:val="0"/>
          <w:numId w:val="23"/>
        </w:numPr>
        <w:tabs>
          <w:tab w:val="left" w:pos="1267"/>
        </w:tabs>
        <w:spacing w:before="48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Data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type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“Picklist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(Multi-Select)”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Click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6"/>
          <w:sz w:val="28"/>
        </w:rPr>
        <w:t xml:space="preserve"> </w:t>
      </w:r>
      <w:r>
        <w:rPr>
          <w:spacing w:val="-4"/>
          <w:w w:val="90"/>
          <w:sz w:val="28"/>
        </w:rPr>
        <w:t>Next</w:t>
      </w:r>
    </w:p>
    <w:p>
      <w:pPr>
        <w:pStyle w:val="15"/>
        <w:spacing w:before="98"/>
        <w:ind w:left="1015"/>
      </w:pPr>
      <w:r>
        <w:rPr>
          <w:w w:val="90"/>
        </w:rPr>
        <w:t>G.</w:t>
      </w:r>
      <w:r>
        <w:rPr>
          <w:spacing w:val="-10"/>
          <w:w w:val="90"/>
        </w:rPr>
        <w:t xml:space="preserve"> </w:t>
      </w:r>
      <w:r>
        <w:rPr>
          <w:w w:val="90"/>
        </w:rPr>
        <w:t>Fill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Above</w:t>
      </w:r>
      <w:r>
        <w:rPr>
          <w:spacing w:val="-9"/>
          <w:w w:val="90"/>
        </w:rPr>
        <w:t xml:space="preserve"> </w:t>
      </w:r>
      <w:r>
        <w:rPr>
          <w:w w:val="90"/>
        </w:rPr>
        <w:t>as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following:</w:t>
      </w:r>
    </w:p>
    <w:p>
      <w:pPr>
        <w:pStyle w:val="15"/>
        <w:tabs>
          <w:tab w:val="left" w:pos="1907"/>
        </w:tabs>
        <w:spacing w:before="79" w:line="247" w:lineRule="auto"/>
        <w:ind w:left="1570" w:right="5979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31" name="图片 2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32" name="图片 232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4"/>
        </w:rPr>
        <w:t>Field</w:t>
      </w:r>
      <w:r>
        <w:rPr>
          <w:spacing w:val="-15"/>
        </w:rPr>
        <w:t xml:space="preserve"> </w:t>
      </w:r>
      <w:r>
        <w:rPr>
          <w:spacing w:val="-4"/>
        </w:rPr>
        <w:t>Label</w:t>
      </w:r>
      <w:r>
        <w:rPr>
          <w:spacing w:val="-15"/>
        </w:rPr>
        <w:t xml:space="preserve"> </w:t>
      </w:r>
      <w:r>
        <w:rPr>
          <w:spacing w:val="-4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>Food</w:t>
      </w:r>
      <w:r>
        <w:rPr>
          <w:spacing w:val="-15"/>
        </w:rPr>
        <w:t xml:space="preserve"> </w:t>
      </w:r>
      <w:r>
        <w:rPr>
          <w:spacing w:val="-4"/>
        </w:rPr>
        <w:t xml:space="preserve">Category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33" name="图片 23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34" name="图片 23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6"/>
        </w:rPr>
        <w:t>Field</w:t>
      </w:r>
      <w:r>
        <w:rPr>
          <w:spacing w:val="-15"/>
        </w:rPr>
        <w:t xml:space="preserve"> </w:t>
      </w:r>
      <w:r>
        <w:rPr>
          <w:spacing w:val="-6"/>
        </w:rPr>
        <w:t>Name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Food</w:t>
      </w:r>
      <w:r>
        <w:rPr>
          <w:spacing w:val="-15"/>
        </w:rPr>
        <w:t xml:space="preserve"> </w:t>
      </w:r>
      <w:r>
        <w:rPr>
          <w:spacing w:val="-6"/>
        </w:rPr>
        <w:t>Category</w:t>
      </w:r>
    </w:p>
    <w:p>
      <w:pPr>
        <w:pStyle w:val="15"/>
        <w:tabs>
          <w:tab w:val="left" w:pos="1907"/>
        </w:tabs>
        <w:spacing w:line="319" w:lineRule="exact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35" name="图片 23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36" name="图片 23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w w:val="90"/>
        </w:rPr>
        <w:t>Enter</w:t>
      </w:r>
      <w:r>
        <w:rPr>
          <w:spacing w:val="3"/>
        </w:rPr>
        <w:t xml:space="preserve"> </w:t>
      </w:r>
      <w:r>
        <w:rPr>
          <w:w w:val="90"/>
        </w:rPr>
        <w:t>values,</w:t>
      </w:r>
      <w:r>
        <w:rPr>
          <w:spacing w:val="3"/>
        </w:rPr>
        <w:t xml:space="preserve"> </w:t>
      </w:r>
      <w:r>
        <w:rPr>
          <w:w w:val="90"/>
        </w:rPr>
        <w:t>with</w:t>
      </w:r>
      <w:r>
        <w:rPr>
          <w:spacing w:val="3"/>
        </w:rPr>
        <w:t xml:space="preserve"> </w:t>
      </w:r>
      <w:r>
        <w:rPr>
          <w:w w:val="90"/>
        </w:rPr>
        <w:t>each</w:t>
      </w:r>
      <w:r>
        <w:rPr>
          <w:spacing w:val="4"/>
        </w:rPr>
        <w:t xml:space="preserve"> </w:t>
      </w:r>
      <w:r>
        <w:rPr>
          <w:w w:val="90"/>
        </w:rPr>
        <w:t>value</w:t>
      </w:r>
      <w:r>
        <w:rPr>
          <w:spacing w:val="3"/>
        </w:rPr>
        <w:t xml:space="preserve"> </w:t>
      </w:r>
      <w:r>
        <w:rPr>
          <w:w w:val="90"/>
        </w:rPr>
        <w:t>separated</w:t>
      </w:r>
      <w:r>
        <w:rPr>
          <w:spacing w:val="3"/>
        </w:rPr>
        <w:t xml:space="preserve"> </w:t>
      </w:r>
      <w:r>
        <w:rPr>
          <w:w w:val="90"/>
        </w:rPr>
        <w:t>by</w:t>
      </w:r>
      <w:r>
        <w:rPr>
          <w:spacing w:val="3"/>
        </w:rPr>
        <w:t xml:space="preserve"> </w:t>
      </w:r>
      <w:r>
        <w:rPr>
          <w:w w:val="90"/>
        </w:rPr>
        <w:t>a</w:t>
      </w:r>
      <w:r>
        <w:rPr>
          <w:spacing w:val="4"/>
        </w:rPr>
        <w:t xml:space="preserve"> </w:t>
      </w:r>
      <w:r>
        <w:rPr>
          <w:w w:val="90"/>
        </w:rPr>
        <w:t>new</w:t>
      </w:r>
      <w:r>
        <w:rPr>
          <w:spacing w:val="3"/>
        </w:rPr>
        <w:t xml:space="preserve"> </w:t>
      </w:r>
      <w:r>
        <w:rPr>
          <w:spacing w:val="-4"/>
          <w:w w:val="90"/>
        </w:rPr>
        <w:t>line</w:t>
      </w:r>
    </w:p>
    <w:p>
      <w:pPr>
        <w:spacing w:before="8"/>
        <w:ind w:left="1851" w:right="0" w:firstLine="0"/>
        <w:jc w:val="left"/>
        <w:rPr>
          <w:sz w:val="28"/>
        </w:rPr>
      </w:pPr>
      <w:r>
        <w:rPr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15"/>
        <w:spacing w:before="106"/>
        <w:ind w:left="1735"/>
      </w:pPr>
      <w:r>
        <w:rPr>
          <w:spacing w:val="-5"/>
        </w:rPr>
        <w:t>Veg</w:t>
      </w:r>
    </w:p>
    <w:p>
      <w:pPr>
        <w:pStyle w:val="15"/>
        <w:spacing w:before="143" w:line="346" w:lineRule="auto"/>
        <w:ind w:left="1735" w:right="7917"/>
      </w:pPr>
      <w:r>
        <w:rPr>
          <w:spacing w:val="-8"/>
        </w:rPr>
        <w:t xml:space="preserve">Non-Veg </w:t>
      </w:r>
      <w:r>
        <w:rPr>
          <w:spacing w:val="-2"/>
        </w:rPr>
        <w:t>Salad Snack</w:t>
      </w:r>
    </w:p>
    <w:p>
      <w:pPr>
        <w:pStyle w:val="15"/>
        <w:spacing w:line="320" w:lineRule="exact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37" name="图片 2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38" name="图片 23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Click on required check box</w:t>
      </w:r>
    </w:p>
    <w:p>
      <w:pPr>
        <w:pStyle w:val="15"/>
        <w:tabs>
          <w:tab w:val="left" w:pos="1907"/>
        </w:tabs>
        <w:spacing w:before="83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39" name="图片 23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0" name="图片 240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Save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new.</w:t>
      </w:r>
    </w:p>
    <w:p>
      <w:pPr>
        <w:pStyle w:val="20"/>
        <w:numPr>
          <w:ilvl w:val="0"/>
          <w:numId w:val="24"/>
        </w:numPr>
        <w:tabs>
          <w:tab w:val="left" w:pos="1267"/>
        </w:tabs>
        <w:spacing w:before="134" w:after="0" w:line="240" w:lineRule="auto"/>
        <w:ind w:left="1267" w:right="0" w:hanging="252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“Number”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Next</w:t>
      </w:r>
    </w:p>
    <w:p>
      <w:pPr>
        <w:pStyle w:val="20"/>
        <w:numPr>
          <w:ilvl w:val="0"/>
          <w:numId w:val="24"/>
        </w:numPr>
        <w:tabs>
          <w:tab w:val="left" w:pos="1267"/>
        </w:tabs>
        <w:spacing w:before="83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tabs>
          <w:tab w:val="left" w:pos="1907"/>
        </w:tabs>
        <w:spacing w:before="94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41" name="图片 24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2" name="图片 24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8"/>
        </w:rPr>
        <w:t>Field Label</w:t>
      </w:r>
      <w:r>
        <w:rPr>
          <w:spacing w:val="-7"/>
        </w:rPr>
        <w:t xml:space="preserve"> </w:t>
      </w:r>
      <w:r>
        <w:rPr>
          <w:spacing w:val="-8"/>
        </w:rPr>
        <w:t>: Number</w:t>
      </w:r>
      <w:r>
        <w:rPr>
          <w:spacing w:val="-7"/>
        </w:rPr>
        <w:t xml:space="preserve"> </w:t>
      </w:r>
      <w:r>
        <w:rPr>
          <w:spacing w:val="-8"/>
        </w:rPr>
        <w:t>of People</w:t>
      </w:r>
      <w:r>
        <w:rPr>
          <w:spacing w:val="-7"/>
        </w:rPr>
        <w:t xml:space="preserve"> </w:t>
      </w:r>
      <w:r>
        <w:rPr>
          <w:spacing w:val="-8"/>
        </w:rPr>
        <w:t>Served</w:t>
      </w:r>
    </w:p>
    <w:p>
      <w:pPr>
        <w:pStyle w:val="15"/>
        <w:tabs>
          <w:tab w:val="left" w:pos="1907"/>
        </w:tabs>
        <w:spacing w:before="83" w:line="302" w:lineRule="auto"/>
        <w:ind w:left="1570" w:right="4569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43" name="图片 24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4" name="图片 24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Field</w:t>
      </w:r>
      <w:r>
        <w:rPr>
          <w:spacing w:val="-14"/>
        </w:rPr>
        <w:t xml:space="preserve"> </w:t>
      </w:r>
      <w:r>
        <w:rPr>
          <w:spacing w:val="-6"/>
        </w:rPr>
        <w:t>Name</w:t>
      </w:r>
      <w:r>
        <w:rPr>
          <w:spacing w:val="-14"/>
        </w:rPr>
        <w:t xml:space="preserve"> </w:t>
      </w:r>
      <w:r>
        <w:rPr>
          <w:spacing w:val="-6"/>
        </w:rPr>
        <w:t>:</w:t>
      </w:r>
      <w:r>
        <w:rPr>
          <w:spacing w:val="-14"/>
        </w:rPr>
        <w:t xml:space="preserve"> </w:t>
      </w:r>
      <w:r>
        <w:rPr>
          <w:spacing w:val="-6"/>
        </w:rPr>
        <w:t xml:space="preserve">Number_of_People_Served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45" name="图片 24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6" name="图片 24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box</w:t>
      </w:r>
    </w:p>
    <w:p>
      <w:pPr>
        <w:pStyle w:val="15"/>
        <w:spacing w:line="321" w:lineRule="exact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47" name="图片 24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8" name="图片 24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Click on Next &gt;&gt; Next &gt;&gt; Save and new.</w:t>
      </w:r>
    </w:p>
    <w:p>
      <w:pPr>
        <w:pStyle w:val="20"/>
        <w:numPr>
          <w:ilvl w:val="0"/>
          <w:numId w:val="24"/>
        </w:numPr>
        <w:tabs>
          <w:tab w:val="left" w:pos="1267"/>
        </w:tabs>
        <w:spacing w:before="164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Data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type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“Text”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Next</w:t>
      </w:r>
    </w:p>
    <w:p>
      <w:pPr>
        <w:pStyle w:val="20"/>
        <w:numPr>
          <w:ilvl w:val="0"/>
          <w:numId w:val="24"/>
        </w:numPr>
        <w:tabs>
          <w:tab w:val="left" w:pos="1401"/>
        </w:tabs>
        <w:spacing w:before="83" w:after="0" w:line="240" w:lineRule="auto"/>
        <w:ind w:left="1401" w:right="0" w:hanging="386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tabs>
          <w:tab w:val="left" w:pos="1547"/>
        </w:tabs>
        <w:spacing w:before="94"/>
        <w:ind w:left="121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49" name="图片 24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50" name="图片 25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8"/>
        </w:rPr>
        <w:t>Field</w:t>
      </w:r>
      <w:r>
        <w:rPr>
          <w:spacing w:val="-11"/>
        </w:rPr>
        <w:t xml:space="preserve"> </w:t>
      </w:r>
      <w:r>
        <w:rPr>
          <w:spacing w:val="-8"/>
        </w:rPr>
        <w:t>Label</w:t>
      </w:r>
      <w:r>
        <w:rPr>
          <w:spacing w:val="-11"/>
        </w:rPr>
        <w:t xml:space="preserve"> </w:t>
      </w:r>
      <w:r>
        <w:rPr>
          <w:spacing w:val="-8"/>
        </w:rPr>
        <w:t>:</w:t>
      </w:r>
      <w:r>
        <w:rPr>
          <w:spacing w:val="-11"/>
        </w:rPr>
        <w:t xml:space="preserve"> </w:t>
      </w:r>
      <w:r>
        <w:rPr>
          <w:spacing w:val="-8"/>
        </w:rPr>
        <w:t>Name</w:t>
      </w:r>
      <w:r>
        <w:rPr>
          <w:spacing w:val="-11"/>
        </w:rPr>
        <w:t xml:space="preserve"> </w:t>
      </w:r>
      <w:r>
        <w:rPr>
          <w:spacing w:val="-8"/>
        </w:rPr>
        <w:t>of</w:t>
      </w:r>
      <w:r>
        <w:rPr>
          <w:spacing w:val="-10"/>
        </w:rPr>
        <w:t xml:space="preserve"> </w:t>
      </w:r>
      <w:r>
        <w:rPr>
          <w:spacing w:val="-8"/>
        </w:rPr>
        <w:t>the</w:t>
      </w:r>
      <w:r>
        <w:rPr>
          <w:spacing w:val="-11"/>
        </w:rPr>
        <w:t xml:space="preserve"> </w:t>
      </w:r>
      <w:r>
        <w:rPr>
          <w:spacing w:val="-8"/>
        </w:rPr>
        <w:t>Person</w:t>
      </w:r>
    </w:p>
    <w:p>
      <w:pPr>
        <w:pStyle w:val="15"/>
        <w:tabs>
          <w:tab w:val="left" w:pos="1547"/>
        </w:tabs>
        <w:spacing w:before="83"/>
        <w:ind w:left="121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51" name="图片 25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52" name="图片 252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8"/>
        </w:rPr>
        <w:t>Field</w:t>
      </w:r>
      <w:r>
        <w:rPr>
          <w:spacing w:val="-14"/>
        </w:rPr>
        <w:t xml:space="preserve"> </w:t>
      </w:r>
      <w:r>
        <w:rPr>
          <w:spacing w:val="-8"/>
        </w:rPr>
        <w:t>Name</w:t>
      </w:r>
      <w:r>
        <w:rPr>
          <w:spacing w:val="-13"/>
        </w:rPr>
        <w:t xml:space="preserve"> </w:t>
      </w:r>
      <w:r>
        <w:rPr>
          <w:spacing w:val="-8"/>
        </w:rPr>
        <w:t>:</w:t>
      </w:r>
      <w:r>
        <w:rPr>
          <w:spacing w:val="-13"/>
        </w:rPr>
        <w:t xml:space="preserve"> </w:t>
      </w:r>
      <w:r>
        <w:rPr>
          <w:spacing w:val="-8"/>
        </w:rPr>
        <w:t>Name_of_the_Person</w:t>
      </w:r>
    </w:p>
    <w:p>
      <w:pPr>
        <w:pStyle w:val="15"/>
        <w:tabs>
          <w:tab w:val="left" w:pos="1547"/>
        </w:tabs>
        <w:spacing w:before="83"/>
        <w:ind w:left="121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53" name="图片 25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54" name="图片 254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5"/>
        </w:rPr>
        <w:t xml:space="preserve"> </w:t>
      </w:r>
      <w:r>
        <w:rPr>
          <w:spacing w:val="-6"/>
        </w:rPr>
        <w:t>on</w:t>
      </w:r>
      <w:r>
        <w:rPr>
          <w:spacing w:val="-14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4"/>
        </w:rPr>
        <w:t xml:space="preserve"> </w:t>
      </w:r>
      <w:r>
        <w:rPr>
          <w:spacing w:val="-6"/>
        </w:rPr>
        <w:t>Next</w:t>
      </w:r>
      <w:r>
        <w:rPr>
          <w:spacing w:val="-15"/>
        </w:rPr>
        <w:t xml:space="preserve"> </w:t>
      </w:r>
      <w:r>
        <w:rPr>
          <w:spacing w:val="-6"/>
        </w:rPr>
        <w:t>&gt;&gt;</w:t>
      </w:r>
      <w:r>
        <w:rPr>
          <w:spacing w:val="-14"/>
        </w:rPr>
        <w:t xml:space="preserve"> </w:t>
      </w:r>
      <w:r>
        <w:rPr>
          <w:spacing w:val="-6"/>
        </w:rPr>
        <w:t>Save</w:t>
      </w:r>
      <w:r>
        <w:rPr>
          <w:spacing w:val="-14"/>
        </w:rPr>
        <w:t xml:space="preserve"> </w:t>
      </w:r>
      <w:r>
        <w:rPr>
          <w:spacing w:val="-6"/>
        </w:rPr>
        <w:t>and</w:t>
      </w:r>
      <w:r>
        <w:rPr>
          <w:spacing w:val="-15"/>
        </w:rPr>
        <w:t xml:space="preserve"> </w:t>
      </w:r>
      <w:r>
        <w:rPr>
          <w:spacing w:val="-6"/>
        </w:rPr>
        <w:t>new.</w:t>
      </w:r>
      <w:r>
        <w:rPr>
          <w:spacing w:val="-14"/>
        </w:rPr>
        <w:t xml:space="preserve"> </w:t>
      </w:r>
      <w:r>
        <w:rPr>
          <w:spacing w:val="-6"/>
        </w:rPr>
        <w:t>11.</w:t>
      </w:r>
    </w:p>
    <w:p>
      <w:pPr>
        <w:pStyle w:val="15"/>
        <w:spacing w:before="83"/>
        <w:ind w:left="1491"/>
      </w:pPr>
      <w:r>
        <w:rPr>
          <w:spacing w:val="-8"/>
        </w:rPr>
        <w:t>Select</w:t>
      </w:r>
      <w:r>
        <w:rPr>
          <w:spacing w:val="-10"/>
        </w:rPr>
        <w:t xml:space="preserve"> </w:t>
      </w:r>
      <w:r>
        <w:rPr>
          <w:spacing w:val="-8"/>
        </w:rPr>
        <w:t>Data</w:t>
      </w:r>
      <w:r>
        <w:rPr>
          <w:spacing w:val="-10"/>
        </w:rPr>
        <w:t xml:space="preserve"> </w:t>
      </w:r>
      <w:r>
        <w:rPr>
          <w:spacing w:val="-8"/>
        </w:rPr>
        <w:t>type</w:t>
      </w:r>
      <w:r>
        <w:rPr>
          <w:spacing w:val="-10"/>
        </w:rPr>
        <w:t xml:space="preserve"> </w:t>
      </w:r>
      <w:r>
        <w:rPr>
          <w:spacing w:val="-8"/>
        </w:rPr>
        <w:t>as</w:t>
      </w:r>
      <w:r>
        <w:rPr>
          <w:spacing w:val="-9"/>
        </w:rPr>
        <w:t xml:space="preserve"> </w:t>
      </w:r>
      <w:r>
        <w:rPr>
          <w:spacing w:val="-8"/>
        </w:rPr>
        <w:t>a</w:t>
      </w:r>
      <w:r>
        <w:rPr>
          <w:spacing w:val="-10"/>
        </w:rPr>
        <w:t xml:space="preserve"> </w:t>
      </w:r>
      <w:r>
        <w:rPr>
          <w:spacing w:val="-8"/>
        </w:rPr>
        <w:t>“Phone”</w:t>
      </w:r>
      <w:r>
        <w:rPr>
          <w:spacing w:val="-10"/>
        </w:rPr>
        <w:t xml:space="preserve"> </w:t>
      </w:r>
      <w:r>
        <w:rPr>
          <w:spacing w:val="-8"/>
        </w:rPr>
        <w:t>and</w:t>
      </w:r>
      <w:r>
        <w:rPr>
          <w:spacing w:val="-9"/>
        </w:rPr>
        <w:t xml:space="preserve"> </w:t>
      </w:r>
      <w:r>
        <w:rPr>
          <w:spacing w:val="-8"/>
        </w:rPr>
        <w:t>Click</w:t>
      </w:r>
      <w:r>
        <w:rPr>
          <w:spacing w:val="-10"/>
        </w:rPr>
        <w:t xml:space="preserve"> </w:t>
      </w:r>
      <w:r>
        <w:rPr>
          <w:spacing w:val="-8"/>
        </w:rPr>
        <w:t>on</w:t>
      </w:r>
      <w:r>
        <w:rPr>
          <w:spacing w:val="-10"/>
        </w:rPr>
        <w:t xml:space="preserve"> </w:t>
      </w:r>
      <w:r>
        <w:rPr>
          <w:spacing w:val="-8"/>
        </w:rPr>
        <w:t>Next</w:t>
      </w:r>
    </w:p>
    <w:p>
      <w:pPr>
        <w:pStyle w:val="15"/>
        <w:spacing w:before="83"/>
        <w:ind w:left="1491"/>
      </w:pPr>
      <w:r>
        <w:rPr>
          <w:w w:val="90"/>
        </w:rPr>
        <w:t>12.</w:t>
      </w:r>
      <w:r>
        <w:rPr>
          <w:spacing w:val="-4"/>
        </w:rPr>
        <w:t xml:space="preserve"> </w:t>
      </w:r>
      <w:r>
        <w:rPr>
          <w:w w:val="90"/>
        </w:rPr>
        <w:t>Fill</w:t>
      </w:r>
      <w:r>
        <w:rPr>
          <w:spacing w:val="-4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Above</w:t>
      </w:r>
      <w:r>
        <w:rPr>
          <w:spacing w:val="-4"/>
        </w:rPr>
        <w:t xml:space="preserve"> </w:t>
      </w:r>
      <w:r>
        <w:rPr>
          <w:w w:val="90"/>
        </w:rPr>
        <w:t>as</w:t>
      </w:r>
      <w:r>
        <w:rPr>
          <w:spacing w:val="-4"/>
        </w:rPr>
        <w:t xml:space="preserve"> </w:t>
      </w:r>
      <w:r>
        <w:rPr>
          <w:spacing w:val="-2"/>
          <w:w w:val="90"/>
        </w:rPr>
        <w:t>following:</w:t>
      </w:r>
    </w:p>
    <w:p>
      <w:pPr>
        <w:pStyle w:val="15"/>
        <w:tabs>
          <w:tab w:val="left" w:pos="1907"/>
        </w:tabs>
        <w:spacing w:before="160" w:line="302" w:lineRule="auto"/>
        <w:ind w:left="1570" w:right="6887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55" name="图片 25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56" name="图片 256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r>
        <w:t>Field</w:t>
      </w:r>
      <w:r>
        <w:rPr>
          <w:spacing w:val="-18"/>
        </w:rPr>
        <w:t xml:space="preserve"> </w:t>
      </w:r>
      <w:r>
        <w:t>Label</w:t>
      </w:r>
      <w:r>
        <w:rPr>
          <w:spacing w:val="-17"/>
        </w:rPr>
        <w:t xml:space="preserve"> </w:t>
      </w:r>
      <w:r>
        <w:t>:</w:t>
      </w:r>
      <w:r>
        <w:rPr>
          <w:spacing w:val="-18"/>
        </w:rPr>
        <w:t xml:space="preserve"> </w:t>
      </w:r>
      <w:r>
        <w:t xml:space="preserve">Phone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57" name="图片 25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58" name="图片 258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6"/>
        </w:rPr>
        <w:t>Field</w:t>
      </w:r>
      <w:r>
        <w:rPr>
          <w:spacing w:val="-15"/>
        </w:rPr>
        <w:t xml:space="preserve"> </w:t>
      </w:r>
      <w:r>
        <w:rPr>
          <w:spacing w:val="-6"/>
        </w:rPr>
        <w:t>Name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Phone</w:t>
      </w:r>
    </w:p>
    <w:p>
      <w:pPr>
        <w:pStyle w:val="15"/>
        <w:spacing w:line="321" w:lineRule="exact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59" name="图片 25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60" name="图片 26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Click on Next &gt;&gt; Next&gt;&gt; Save and new.</w:t>
      </w:r>
    </w:p>
    <w:p>
      <w:pPr>
        <w:pStyle w:val="20"/>
        <w:numPr>
          <w:ilvl w:val="0"/>
          <w:numId w:val="18"/>
        </w:numPr>
        <w:tabs>
          <w:tab w:val="left" w:pos="1401"/>
        </w:tabs>
        <w:spacing w:before="148" w:after="0" w:line="302" w:lineRule="auto"/>
        <w:ind w:left="1015" w:right="3725" w:firstLine="0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Data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“Pick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List”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Next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 xml:space="preserve">14. </w:t>
      </w:r>
      <w:r>
        <w:rPr>
          <w:sz w:val="28"/>
        </w:rPr>
        <w:t>Fill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Above</w:t>
      </w:r>
      <w:r>
        <w:rPr>
          <w:spacing w:val="-18"/>
          <w:sz w:val="28"/>
        </w:rPr>
        <w:t xml:space="preserve"> </w:t>
      </w:r>
      <w:r>
        <w:rPr>
          <w:sz w:val="28"/>
        </w:rPr>
        <w:t>as</w:t>
      </w:r>
      <w:r>
        <w:rPr>
          <w:spacing w:val="-17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15"/>
        <w:tabs>
          <w:tab w:val="left" w:pos="1547"/>
        </w:tabs>
        <w:spacing w:line="302" w:lineRule="auto"/>
        <w:ind w:left="1210" w:right="726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61" name="图片 26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62" name="图片 26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Field</w:t>
      </w:r>
      <w:r>
        <w:rPr>
          <w:spacing w:val="-15"/>
        </w:rPr>
        <w:t xml:space="preserve"> </w:t>
      </w:r>
      <w:r>
        <w:rPr>
          <w:spacing w:val="-6"/>
        </w:rPr>
        <w:t>Label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 xml:space="preserve">Rating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63" name="图片 26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64" name="图片 264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w w:val="150"/>
        </w:rPr>
        <w:t xml:space="preserve"> </w:t>
      </w:r>
      <w:r>
        <w:rPr>
          <w:spacing w:val="-8"/>
        </w:rPr>
        <w:t>Field</w:t>
      </w:r>
      <w:r>
        <w:rPr>
          <w:spacing w:val="-12"/>
        </w:rPr>
        <w:t xml:space="preserve"> </w:t>
      </w:r>
      <w:r>
        <w:rPr>
          <w:spacing w:val="-8"/>
        </w:rPr>
        <w:t>Name</w:t>
      </w:r>
      <w:r>
        <w:rPr>
          <w:spacing w:val="-12"/>
        </w:rPr>
        <w:t xml:space="preserve"> </w:t>
      </w:r>
      <w:r>
        <w:rPr>
          <w:spacing w:val="-8"/>
        </w:rPr>
        <w:t>:</w:t>
      </w:r>
      <w:r>
        <w:rPr>
          <w:spacing w:val="-12"/>
        </w:rPr>
        <w:t xml:space="preserve"> </w:t>
      </w:r>
      <w:r>
        <w:rPr>
          <w:spacing w:val="-8"/>
        </w:rPr>
        <w:t>Rating</w:t>
      </w:r>
    </w:p>
    <w:p>
      <w:pPr>
        <w:pStyle w:val="15"/>
        <w:tabs>
          <w:tab w:val="left" w:pos="1547"/>
        </w:tabs>
        <w:spacing w:line="321" w:lineRule="exact"/>
        <w:ind w:left="121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65" name="图片 26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66" name="图片 26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w w:val="90"/>
        </w:rPr>
        <w:t>Enter</w:t>
      </w:r>
      <w:r>
        <w:rPr>
          <w:spacing w:val="2"/>
        </w:rPr>
        <w:t xml:space="preserve"> </w:t>
      </w:r>
      <w:r>
        <w:rPr>
          <w:w w:val="90"/>
        </w:rPr>
        <w:t>values,</w:t>
      </w:r>
      <w:r>
        <w:rPr>
          <w:spacing w:val="2"/>
        </w:rPr>
        <w:t xml:space="preserve"> </w:t>
      </w:r>
      <w:r>
        <w:rPr>
          <w:w w:val="90"/>
        </w:rPr>
        <w:t>with</w:t>
      </w:r>
      <w:r>
        <w:rPr>
          <w:spacing w:val="3"/>
        </w:rPr>
        <w:t xml:space="preserve"> </w:t>
      </w:r>
      <w:r>
        <w:rPr>
          <w:w w:val="90"/>
        </w:rPr>
        <w:t>each</w:t>
      </w:r>
      <w:r>
        <w:rPr>
          <w:spacing w:val="2"/>
        </w:rPr>
        <w:t xml:space="preserve"> </w:t>
      </w:r>
      <w:r>
        <w:rPr>
          <w:w w:val="90"/>
        </w:rPr>
        <w:t>value</w:t>
      </w:r>
      <w:r>
        <w:rPr>
          <w:spacing w:val="3"/>
        </w:rPr>
        <w:t xml:space="preserve"> </w:t>
      </w:r>
      <w:r>
        <w:rPr>
          <w:w w:val="90"/>
        </w:rPr>
        <w:t>separated</w:t>
      </w:r>
      <w:r>
        <w:rPr>
          <w:spacing w:val="2"/>
        </w:rPr>
        <w:t xml:space="preserve"> </w:t>
      </w:r>
      <w:r>
        <w:rPr>
          <w:w w:val="90"/>
        </w:rPr>
        <w:t>by</w:t>
      </w:r>
      <w:r>
        <w:rPr>
          <w:spacing w:val="2"/>
        </w:rPr>
        <w:t xml:space="preserve"> </w:t>
      </w:r>
      <w:r>
        <w:rPr>
          <w:w w:val="90"/>
        </w:rPr>
        <w:t>a</w:t>
      </w:r>
      <w:r>
        <w:rPr>
          <w:spacing w:val="3"/>
        </w:rPr>
        <w:t xml:space="preserve"> </w:t>
      </w:r>
      <w:r>
        <w:rPr>
          <w:w w:val="90"/>
        </w:rPr>
        <w:t>new</w:t>
      </w:r>
      <w:r>
        <w:rPr>
          <w:spacing w:val="2"/>
        </w:rPr>
        <w:t xml:space="preserve"> </w:t>
      </w:r>
      <w:r>
        <w:rPr>
          <w:w w:val="90"/>
        </w:rPr>
        <w:t>line</w:t>
      </w:r>
      <w:r>
        <w:rPr>
          <w:spacing w:val="3"/>
        </w:rPr>
        <w:t xml:space="preserve"> </w:t>
      </w:r>
      <w:r>
        <w:rPr>
          <w:spacing w:val="-10"/>
          <w:w w:val="90"/>
        </w:rPr>
        <w:t>:</w:t>
      </w:r>
    </w:p>
    <w:p>
      <w:pPr>
        <w:spacing w:before="175"/>
        <w:ind w:left="1735" w:right="0" w:firstLine="0"/>
        <w:jc w:val="left"/>
        <w:rPr>
          <w:sz w:val="26"/>
        </w:rPr>
      </w:pPr>
      <w:r>
        <w:rPr>
          <w:spacing w:val="-10"/>
          <w:sz w:val="26"/>
        </w:rPr>
        <w:t>1</w:t>
      </w:r>
    </w:p>
    <w:p>
      <w:pPr>
        <w:spacing w:before="137"/>
        <w:ind w:left="1735" w:right="0" w:firstLine="0"/>
        <w:jc w:val="left"/>
        <w:rPr>
          <w:sz w:val="26"/>
        </w:rPr>
      </w:pPr>
      <w:r>
        <w:rPr>
          <w:spacing w:val="-10"/>
          <w:sz w:val="26"/>
        </w:rPr>
        <w:t>2</w:t>
      </w:r>
    </w:p>
    <w:p>
      <w:pPr>
        <w:spacing w:before="136"/>
        <w:ind w:left="1735" w:right="0" w:firstLine="0"/>
        <w:jc w:val="left"/>
        <w:rPr>
          <w:sz w:val="26"/>
        </w:rPr>
      </w:pPr>
      <w:r>
        <w:rPr>
          <w:spacing w:val="-10"/>
          <w:sz w:val="26"/>
        </w:rPr>
        <w:t>3</w:t>
      </w:r>
    </w:p>
    <w:p>
      <w:pPr>
        <w:spacing w:before="136"/>
        <w:ind w:left="1735" w:right="0" w:firstLine="0"/>
        <w:jc w:val="left"/>
        <w:rPr>
          <w:sz w:val="26"/>
        </w:rPr>
      </w:pPr>
      <w:r>
        <w:rPr>
          <w:spacing w:val="-10"/>
          <w:sz w:val="26"/>
        </w:rPr>
        <w:t>4</w:t>
      </w:r>
    </w:p>
    <w:p>
      <w:pPr>
        <w:spacing w:before="136"/>
        <w:ind w:left="1735" w:right="0" w:firstLine="0"/>
        <w:jc w:val="left"/>
        <w:rPr>
          <w:sz w:val="26"/>
        </w:rPr>
      </w:pPr>
      <w:r>
        <w:rPr>
          <w:spacing w:val="-10"/>
          <w:sz w:val="26"/>
        </w:rPr>
        <w:t>5</w:t>
      </w:r>
    </w:p>
    <w:p>
      <w:pPr>
        <w:spacing w:after="0"/>
        <w:jc w:val="left"/>
        <w:rPr>
          <w:sz w:val="26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25"/>
        </w:numPr>
        <w:tabs>
          <w:tab w:val="left" w:pos="1735"/>
        </w:tabs>
        <w:spacing w:before="94" w:after="0" w:line="240" w:lineRule="auto"/>
        <w:ind w:left="1735" w:right="0" w:hanging="360"/>
        <w:jc w:val="left"/>
        <w:rPr>
          <w:sz w:val="26"/>
        </w:rPr>
      </w:pPr>
      <w:r>
        <w:rPr>
          <w:spacing w:val="-6"/>
          <w:sz w:val="26"/>
        </w:rPr>
        <w:t>Click</w:t>
      </w:r>
      <w:r>
        <w:rPr>
          <w:spacing w:val="-12"/>
          <w:sz w:val="26"/>
        </w:rPr>
        <w:t xml:space="preserve"> </w:t>
      </w:r>
      <w:r>
        <w:rPr>
          <w:spacing w:val="-6"/>
          <w:sz w:val="26"/>
        </w:rPr>
        <w:t>on</w:t>
      </w:r>
      <w:r>
        <w:rPr>
          <w:spacing w:val="-11"/>
          <w:sz w:val="26"/>
        </w:rPr>
        <w:t xml:space="preserve"> </w:t>
      </w:r>
      <w:r>
        <w:rPr>
          <w:spacing w:val="-6"/>
          <w:sz w:val="26"/>
        </w:rPr>
        <w:t>Next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&gt;&gt;</w:t>
      </w:r>
      <w:r>
        <w:rPr>
          <w:spacing w:val="-11"/>
          <w:sz w:val="26"/>
        </w:rPr>
        <w:t xml:space="preserve"> </w:t>
      </w:r>
      <w:r>
        <w:rPr>
          <w:spacing w:val="-6"/>
          <w:sz w:val="26"/>
        </w:rPr>
        <w:t>Next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&gt;&gt;</w:t>
      </w:r>
      <w:r>
        <w:rPr>
          <w:spacing w:val="-11"/>
          <w:sz w:val="26"/>
        </w:rPr>
        <w:t xml:space="preserve"> </w:t>
      </w:r>
      <w:r>
        <w:rPr>
          <w:spacing w:val="-6"/>
          <w:sz w:val="26"/>
        </w:rPr>
        <w:t>Save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pacing w:val="-6"/>
          <w:sz w:val="26"/>
        </w:rPr>
        <w:t>new.</w:t>
      </w:r>
    </w:p>
    <w:p>
      <w:pPr>
        <w:pStyle w:val="15"/>
        <w:spacing w:before="68" w:line="312" w:lineRule="auto"/>
        <w:ind w:left="1015" w:right="3239"/>
      </w:pPr>
      <w:r>
        <w:rPr>
          <w:spacing w:val="-6"/>
        </w:rPr>
        <w:t>15.</w:t>
      </w:r>
      <w:r>
        <w:rPr>
          <w:spacing w:val="-15"/>
        </w:rPr>
        <w:t xml:space="preserve"> </w:t>
      </w:r>
      <w:r>
        <w:rPr>
          <w:spacing w:val="-6"/>
        </w:rPr>
        <w:t>Select</w:t>
      </w:r>
      <w:r>
        <w:rPr>
          <w:spacing w:val="-15"/>
        </w:rPr>
        <w:t xml:space="preserve"> </w:t>
      </w:r>
      <w:r>
        <w:rPr>
          <w:spacing w:val="-6"/>
        </w:rPr>
        <w:t>Data</w:t>
      </w:r>
      <w:r>
        <w:rPr>
          <w:spacing w:val="-15"/>
        </w:rPr>
        <w:t xml:space="preserve"> </w:t>
      </w:r>
      <w:r>
        <w:rPr>
          <w:spacing w:val="-6"/>
        </w:rPr>
        <w:t>type</w:t>
      </w:r>
      <w:r>
        <w:rPr>
          <w:spacing w:val="-15"/>
        </w:rPr>
        <w:t xml:space="preserve"> </w:t>
      </w:r>
      <w:r>
        <w:rPr>
          <w:spacing w:val="-6"/>
        </w:rPr>
        <w:t>as</w:t>
      </w:r>
      <w:r>
        <w:rPr>
          <w:spacing w:val="-15"/>
        </w:rPr>
        <w:t xml:space="preserve"> </w:t>
      </w:r>
      <w:r>
        <w:rPr>
          <w:spacing w:val="-6"/>
        </w:rPr>
        <w:t>a</w:t>
      </w:r>
      <w:r>
        <w:rPr>
          <w:spacing w:val="-15"/>
        </w:rPr>
        <w:t xml:space="preserve"> </w:t>
      </w:r>
      <w:r>
        <w:rPr>
          <w:spacing w:val="-6"/>
        </w:rPr>
        <w:t>“Long</w:t>
      </w:r>
      <w:r>
        <w:rPr>
          <w:spacing w:val="-15"/>
        </w:rPr>
        <w:t xml:space="preserve"> </w:t>
      </w:r>
      <w:r>
        <w:rPr>
          <w:spacing w:val="-6"/>
        </w:rPr>
        <w:t>Text</w:t>
      </w:r>
      <w:r>
        <w:rPr>
          <w:spacing w:val="-15"/>
        </w:rPr>
        <w:t xml:space="preserve"> </w:t>
      </w:r>
      <w:r>
        <w:rPr>
          <w:spacing w:val="-6"/>
        </w:rPr>
        <w:t>Area”</w:t>
      </w:r>
      <w:r>
        <w:rPr>
          <w:spacing w:val="-15"/>
        </w:rPr>
        <w:t xml:space="preserve"> </w:t>
      </w:r>
      <w:r>
        <w:rPr>
          <w:spacing w:val="-6"/>
        </w:rPr>
        <w:t>and</w:t>
      </w:r>
      <w:r>
        <w:rPr>
          <w:spacing w:val="-15"/>
        </w:rPr>
        <w:t xml:space="preserve"> </w:t>
      </w:r>
      <w:r>
        <w:rPr>
          <w:spacing w:val="-6"/>
        </w:rPr>
        <w:t>Click</w:t>
      </w:r>
      <w:r>
        <w:rPr>
          <w:spacing w:val="-15"/>
        </w:rPr>
        <w:t xml:space="preserve"> </w:t>
      </w:r>
      <w:r>
        <w:rPr>
          <w:spacing w:val="-6"/>
        </w:rPr>
        <w:t>on</w:t>
      </w:r>
      <w:r>
        <w:rPr>
          <w:spacing w:val="-15"/>
        </w:rPr>
        <w:t xml:space="preserve"> </w:t>
      </w:r>
      <w:r>
        <w:rPr>
          <w:spacing w:val="-6"/>
        </w:rPr>
        <w:t xml:space="preserve">Next </w:t>
      </w:r>
      <w:r>
        <w:rPr>
          <w:spacing w:val="-4"/>
        </w:rPr>
        <w:t>1G.</w:t>
      </w:r>
      <w:r>
        <w:rPr>
          <w:spacing w:val="-15"/>
        </w:rPr>
        <w:t xml:space="preserve"> </w:t>
      </w:r>
      <w:r>
        <w:rPr>
          <w:spacing w:val="-4"/>
        </w:rPr>
        <w:t>Fill</w:t>
      </w:r>
      <w:r>
        <w:rPr>
          <w:spacing w:val="-15"/>
        </w:rPr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Above</w:t>
      </w:r>
      <w:r>
        <w:rPr>
          <w:spacing w:val="-15"/>
        </w:rPr>
        <w:t xml:space="preserve"> </w:t>
      </w:r>
      <w:r>
        <w:rPr>
          <w:spacing w:val="-4"/>
        </w:rPr>
        <w:t>as</w:t>
      </w:r>
      <w:r>
        <w:rPr>
          <w:spacing w:val="-15"/>
        </w:rPr>
        <w:t xml:space="preserve"> </w:t>
      </w:r>
      <w:r>
        <w:rPr>
          <w:spacing w:val="-4"/>
        </w:rPr>
        <w:t>following:</w:t>
      </w:r>
    </w:p>
    <w:p>
      <w:pPr>
        <w:pStyle w:val="15"/>
        <w:spacing w:line="306" w:lineRule="exact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67" name="图片 26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68" name="图片 26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w w:val="90"/>
        </w:rPr>
        <w:t>Field Label : Feedback</w:t>
      </w:r>
    </w:p>
    <w:p>
      <w:pPr>
        <w:pStyle w:val="15"/>
        <w:tabs>
          <w:tab w:val="left" w:pos="1907"/>
        </w:tabs>
        <w:spacing w:before="98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69" name="图片 26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0" name="图片 27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8"/>
        </w:rPr>
        <w:t>Field</w:t>
      </w:r>
      <w:r>
        <w:rPr>
          <w:spacing w:val="-14"/>
        </w:rPr>
        <w:t xml:space="preserve"> </w:t>
      </w:r>
      <w:r>
        <w:rPr>
          <w:spacing w:val="-8"/>
        </w:rPr>
        <w:t>Name</w:t>
      </w:r>
      <w:r>
        <w:rPr>
          <w:spacing w:val="-13"/>
        </w:rPr>
        <w:t xml:space="preserve"> </w:t>
      </w:r>
      <w:r>
        <w:rPr>
          <w:spacing w:val="-8"/>
        </w:rPr>
        <w:t>:</w:t>
      </w:r>
      <w:r>
        <w:rPr>
          <w:spacing w:val="-13"/>
        </w:rPr>
        <w:t xml:space="preserve"> </w:t>
      </w:r>
      <w:r>
        <w:rPr>
          <w:spacing w:val="-8"/>
        </w:rPr>
        <w:t>Feedback</w:t>
      </w:r>
    </w:p>
    <w:p>
      <w:pPr>
        <w:pStyle w:val="15"/>
        <w:tabs>
          <w:tab w:val="left" w:pos="1907"/>
        </w:tabs>
        <w:spacing w:before="98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71" name="图片 27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2" name="图片 27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Save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new.</w:t>
      </w:r>
    </w:p>
    <w:p>
      <w:pPr>
        <w:pStyle w:val="15"/>
        <w:spacing w:before="208"/>
      </w:pPr>
    </w:p>
    <w:p>
      <w:pPr>
        <w:pStyle w:val="17"/>
      </w:pPr>
      <w:r>
        <w:rPr>
          <w:spacing w:val="-8"/>
        </w:rPr>
        <w:t>Activity</w:t>
      </w:r>
      <w:r>
        <w:rPr>
          <w:spacing w:val="-15"/>
        </w:rPr>
        <w:t xml:space="preserve"> </w:t>
      </w:r>
      <w:r>
        <w:rPr>
          <w:spacing w:val="-8"/>
        </w:rPr>
        <w:t>5:</w:t>
      </w:r>
      <w:r>
        <w:rPr>
          <w:spacing w:val="-14"/>
        </w:rPr>
        <w:t xml:space="preserve"> </w:t>
      </w:r>
      <w:r>
        <w:rPr>
          <w:spacing w:val="-8"/>
        </w:rPr>
        <w:t>Creation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14"/>
        </w:rPr>
        <w:t xml:space="preserve"> </w:t>
      </w:r>
      <w:r>
        <w:rPr>
          <w:spacing w:val="-8"/>
        </w:rPr>
        <w:t>Fields</w:t>
      </w:r>
      <w:r>
        <w:rPr>
          <w:spacing w:val="-14"/>
        </w:rPr>
        <w:t xml:space="preserve"> </w:t>
      </w:r>
      <w:r>
        <w:rPr>
          <w:spacing w:val="-8"/>
        </w:rPr>
        <w:t>for</w:t>
      </w:r>
      <w:r>
        <w:rPr>
          <w:spacing w:val="-14"/>
        </w:rPr>
        <w:t xml:space="preserve"> </w:t>
      </w:r>
      <w:r>
        <w:rPr>
          <w:spacing w:val="-8"/>
        </w:rPr>
        <w:t>the</w:t>
      </w:r>
      <w:r>
        <w:rPr>
          <w:spacing w:val="-14"/>
        </w:rPr>
        <w:t xml:space="preserve"> </w:t>
      </w:r>
      <w:r>
        <w:rPr>
          <w:spacing w:val="-8"/>
        </w:rPr>
        <w:t>Volunteer</w:t>
      </w:r>
      <w:r>
        <w:rPr>
          <w:spacing w:val="-14"/>
        </w:rPr>
        <w:t xml:space="preserve"> </w:t>
      </w:r>
      <w:r>
        <w:rPr>
          <w:spacing w:val="-8"/>
        </w:rPr>
        <w:t>Object:-</w:t>
      </w:r>
    </w:p>
    <w:p>
      <w:pPr>
        <w:pStyle w:val="15"/>
        <w:spacing w:before="244"/>
      </w:pPr>
    </w:p>
    <w:p>
      <w:pPr>
        <w:pStyle w:val="20"/>
        <w:numPr>
          <w:ilvl w:val="0"/>
          <w:numId w:val="26"/>
        </w:numPr>
        <w:tabs>
          <w:tab w:val="left" w:pos="1267"/>
        </w:tabs>
        <w:spacing w:before="0" w:after="0" w:line="370" w:lineRule="auto"/>
        <w:ind w:left="1015" w:right="827" w:firstLine="0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name(Volunteer)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search </w:t>
      </w:r>
      <w:r>
        <w:rPr>
          <w:sz w:val="28"/>
        </w:rPr>
        <w:t>bar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object.</w:t>
      </w:r>
    </w:p>
    <w:p>
      <w:pPr>
        <w:pStyle w:val="20"/>
        <w:numPr>
          <w:ilvl w:val="0"/>
          <w:numId w:val="26"/>
        </w:numPr>
        <w:tabs>
          <w:tab w:val="left" w:pos="1267"/>
        </w:tabs>
        <w:spacing w:before="0" w:after="0" w:line="321" w:lineRule="exact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26"/>
        </w:numPr>
        <w:tabs>
          <w:tab w:val="left" w:pos="1267"/>
        </w:tabs>
        <w:spacing w:before="173" w:after="0" w:line="240" w:lineRule="auto"/>
        <w:ind w:left="1267" w:right="0" w:hanging="252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“Auto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Number”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Next</w:t>
      </w:r>
    </w:p>
    <w:p>
      <w:pPr>
        <w:pStyle w:val="20"/>
        <w:numPr>
          <w:ilvl w:val="0"/>
          <w:numId w:val="26"/>
        </w:numPr>
        <w:tabs>
          <w:tab w:val="left" w:pos="1267"/>
        </w:tabs>
        <w:spacing w:before="174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spacing w:before="199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73" name="图片 27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4" name="图片 27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 </w:t>
      </w:r>
      <w:r>
        <w:rPr>
          <w:w w:val="90"/>
        </w:rPr>
        <w:t>Field Label : Volunteer ID</w:t>
      </w:r>
    </w:p>
    <w:p>
      <w:pPr>
        <w:pStyle w:val="15"/>
        <w:tabs>
          <w:tab w:val="left" w:pos="1907"/>
        </w:tabs>
        <w:spacing w:before="174" w:line="370" w:lineRule="auto"/>
        <w:ind w:left="1570" w:right="5598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75" name="图片 27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6" name="图片 27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  <w:t xml:space="preserve"> </w:t>
      </w:r>
      <w:r>
        <w:rPr>
          <w:spacing w:val="-4"/>
        </w:rPr>
        <w:t>Field</w:t>
      </w:r>
      <w:r>
        <w:rPr>
          <w:spacing w:val="-15"/>
        </w:rPr>
        <w:t xml:space="preserve"> </w:t>
      </w:r>
      <w:r>
        <w:rPr>
          <w:spacing w:val="-4"/>
        </w:rPr>
        <w:t>Name</w:t>
      </w:r>
      <w:r>
        <w:rPr>
          <w:spacing w:val="-15"/>
        </w:rPr>
        <w:t xml:space="preserve"> </w:t>
      </w:r>
      <w:r>
        <w:rPr>
          <w:spacing w:val="-4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>gets</w:t>
      </w:r>
      <w:r>
        <w:rPr>
          <w:spacing w:val="-15"/>
        </w:rPr>
        <w:t xml:space="preserve"> </w:t>
      </w:r>
      <w:r>
        <w:rPr>
          <w:spacing w:val="-4"/>
        </w:rPr>
        <w:t>auto</w:t>
      </w:r>
      <w:r>
        <w:rPr>
          <w:spacing w:val="-15"/>
        </w:rPr>
        <w:t xml:space="preserve"> </w:t>
      </w:r>
      <w:r>
        <w:rPr>
          <w:spacing w:val="-4"/>
        </w:rPr>
        <w:t xml:space="preserve">generated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77" name="图片 27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8" name="图片 27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box</w:t>
      </w:r>
    </w:p>
    <w:p>
      <w:pPr>
        <w:pStyle w:val="15"/>
        <w:tabs>
          <w:tab w:val="left" w:pos="1907"/>
        </w:tabs>
        <w:spacing w:line="367" w:lineRule="auto"/>
        <w:ind w:left="1015" w:right="5170" w:firstLine="555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79" name="图片 27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80" name="图片 28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3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3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Save</w:t>
      </w:r>
      <w:r>
        <w:rPr>
          <w:spacing w:val="-13"/>
        </w:rPr>
        <w:t xml:space="preserve"> </w:t>
      </w:r>
      <w:r>
        <w:rPr>
          <w:spacing w:val="-6"/>
        </w:rPr>
        <w:t xml:space="preserve">and </w:t>
      </w:r>
      <w:r>
        <w:rPr>
          <w:spacing w:val="-12"/>
        </w:rPr>
        <w:t>To</w:t>
      </w:r>
      <w:r>
        <w:rPr>
          <w:spacing w:val="-15"/>
        </w:rPr>
        <w:t xml:space="preserve"> </w:t>
      </w:r>
      <w:r>
        <w:rPr>
          <w:spacing w:val="14"/>
          <w:w w:val="94"/>
        </w:rPr>
        <w:t>c</w:t>
      </w:r>
      <w:r>
        <w:rPr>
          <w:spacing w:val="14"/>
          <w:w w:val="103"/>
        </w:rPr>
        <w:t>r</w:t>
      </w:r>
      <w:r>
        <w:rPr>
          <w:spacing w:val="14"/>
          <w:w w:val="90"/>
        </w:rPr>
        <w:t>e</w:t>
      </w:r>
      <w:r>
        <w:rPr>
          <w:spacing w:val="14"/>
          <w:w w:val="92"/>
        </w:rPr>
        <w:t>a</w:t>
      </w:r>
      <w:r>
        <w:rPr>
          <w:spacing w:val="-48"/>
          <w:w w:val="116"/>
        </w:rPr>
        <w:t>t</w:t>
      </w:r>
      <w:r>
        <w:rPr>
          <w:spacing w:val="-71"/>
          <w:w w:val="108"/>
          <w:position w:val="15"/>
        </w:rPr>
        <w:t>n</w:t>
      </w:r>
      <w:r>
        <w:rPr>
          <w:spacing w:val="-9"/>
          <w:w w:val="90"/>
        </w:rPr>
        <w:t>e</w:t>
      </w:r>
      <w:r>
        <w:rPr>
          <w:spacing w:val="-15"/>
          <w:w w:val="90"/>
          <w:position w:val="15"/>
        </w:rPr>
        <w:t>e</w:t>
      </w:r>
      <w:r>
        <w:rPr>
          <w:spacing w:val="-68"/>
          <w:w w:val="92"/>
        </w:rPr>
        <w:t>a</w:t>
      </w:r>
      <w:r>
        <w:rPr>
          <w:spacing w:val="-95"/>
          <w:w w:val="97"/>
          <w:position w:val="15"/>
        </w:rPr>
        <w:t>w</w:t>
      </w:r>
      <w:r>
        <w:rPr>
          <w:spacing w:val="-24"/>
          <w:w w:val="108"/>
        </w:rPr>
        <w:t>n</w:t>
      </w:r>
      <w:r>
        <w:rPr>
          <w:spacing w:val="-12"/>
          <w:w w:val="95"/>
          <w:position w:val="15"/>
        </w:rPr>
        <w:t>.</w:t>
      </w:r>
      <w:r>
        <w:rPr>
          <w:spacing w:val="14"/>
          <w:w w:val="102"/>
        </w:rPr>
        <w:t>o</w:t>
      </w:r>
      <w:r>
        <w:rPr>
          <w:spacing w:val="14"/>
          <w:w w:val="116"/>
        </w:rPr>
        <w:t>t</w:t>
      </w:r>
      <w:r>
        <w:rPr>
          <w:spacing w:val="14"/>
          <w:w w:val="104"/>
        </w:rPr>
        <w:t>h</w:t>
      </w:r>
      <w:r>
        <w:rPr>
          <w:spacing w:val="14"/>
          <w:w w:val="90"/>
        </w:rPr>
        <w:t>e</w:t>
      </w:r>
      <w:r>
        <w:rPr>
          <w:spacing w:val="15"/>
          <w:w w:val="103"/>
        </w:rPr>
        <w:t>r</w:t>
      </w:r>
      <w:r>
        <w:rPr>
          <w:spacing w:val="-14"/>
          <w:w w:val="99"/>
        </w:rPr>
        <w:t xml:space="preserve"> </w:t>
      </w:r>
      <w:r>
        <w:rPr>
          <w:spacing w:val="-12"/>
        </w:rPr>
        <w:t>fields</w:t>
      </w:r>
      <w:r>
        <w:rPr>
          <w:spacing w:val="-16"/>
        </w:rPr>
        <w:t xml:space="preserve"> </w:t>
      </w:r>
      <w:r>
        <w:rPr>
          <w:spacing w:val="-12"/>
        </w:rPr>
        <w:t>in</w:t>
      </w:r>
      <w:r>
        <w:rPr>
          <w:spacing w:val="-15"/>
        </w:rPr>
        <w:t xml:space="preserve"> </w:t>
      </w:r>
      <w:r>
        <w:rPr>
          <w:spacing w:val="-12"/>
        </w:rPr>
        <w:t>an</w:t>
      </w:r>
      <w:r>
        <w:rPr>
          <w:spacing w:val="-15"/>
        </w:rPr>
        <w:t xml:space="preserve"> </w:t>
      </w:r>
      <w:r>
        <w:rPr>
          <w:spacing w:val="-12"/>
        </w:rPr>
        <w:t>object:</w:t>
      </w:r>
    </w:p>
    <w:p>
      <w:pPr>
        <w:pStyle w:val="20"/>
        <w:numPr>
          <w:ilvl w:val="0"/>
          <w:numId w:val="27"/>
        </w:numPr>
        <w:tabs>
          <w:tab w:val="left" w:pos="1266"/>
          <w:tab w:val="left" w:pos="1375"/>
        </w:tabs>
        <w:spacing w:before="0" w:after="0" w:line="312" w:lineRule="auto"/>
        <w:ind w:left="1375" w:right="1546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name(Volunteer)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in </w:t>
      </w:r>
      <w:r>
        <w:rPr>
          <w:sz w:val="28"/>
        </w:rPr>
        <w:t>search</w:t>
      </w:r>
      <w:r>
        <w:rPr>
          <w:spacing w:val="-15"/>
          <w:sz w:val="28"/>
        </w:rPr>
        <w:t xml:space="preserve"> </w:t>
      </w:r>
      <w:r>
        <w:rPr>
          <w:sz w:val="28"/>
        </w:rPr>
        <w:t>bar</w:t>
      </w:r>
      <w:r>
        <w:rPr>
          <w:spacing w:val="-15"/>
          <w:sz w:val="28"/>
        </w:rPr>
        <w:t xml:space="preserve"> </w:t>
      </w:r>
      <w:r>
        <w:rPr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object.</w:t>
      </w:r>
    </w:p>
    <w:p>
      <w:pPr>
        <w:pStyle w:val="20"/>
        <w:numPr>
          <w:ilvl w:val="0"/>
          <w:numId w:val="27"/>
        </w:numPr>
        <w:tabs>
          <w:tab w:val="left" w:pos="1267"/>
        </w:tabs>
        <w:spacing w:before="7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27"/>
        </w:numPr>
        <w:tabs>
          <w:tab w:val="left" w:pos="1267"/>
        </w:tabs>
        <w:spacing w:before="83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Data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type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“Picklist”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Click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3"/>
          <w:sz w:val="28"/>
        </w:rPr>
        <w:t xml:space="preserve"> </w:t>
      </w:r>
      <w:r>
        <w:rPr>
          <w:spacing w:val="-4"/>
          <w:w w:val="90"/>
          <w:sz w:val="28"/>
        </w:rPr>
        <w:t>Next</w:t>
      </w:r>
    </w:p>
    <w:p>
      <w:pPr>
        <w:pStyle w:val="20"/>
        <w:numPr>
          <w:ilvl w:val="0"/>
          <w:numId w:val="27"/>
        </w:numPr>
        <w:tabs>
          <w:tab w:val="left" w:pos="1267"/>
        </w:tabs>
        <w:spacing w:before="98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tabs>
          <w:tab w:val="left" w:pos="1547"/>
        </w:tabs>
        <w:spacing w:before="174" w:line="370" w:lineRule="auto"/>
        <w:ind w:left="1210" w:right="7136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81" name="图片 28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82" name="图片 28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4"/>
        </w:rPr>
        <w:t>Field</w:t>
      </w:r>
      <w:r>
        <w:rPr>
          <w:spacing w:val="-17"/>
        </w:rPr>
        <w:t xml:space="preserve"> </w:t>
      </w:r>
      <w:r>
        <w:rPr>
          <w:spacing w:val="-4"/>
        </w:rPr>
        <w:t>Label</w:t>
      </w:r>
      <w:r>
        <w:rPr>
          <w:spacing w:val="-15"/>
        </w:rPr>
        <w:t xml:space="preserve"> </w:t>
      </w:r>
      <w:r>
        <w:rPr>
          <w:spacing w:val="-4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 xml:space="preserve">Gender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83" name="图片 28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84" name="图片 28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6"/>
        </w:rPr>
        <w:t>Field</w:t>
      </w:r>
      <w:r>
        <w:rPr>
          <w:spacing w:val="-15"/>
        </w:rPr>
        <w:t xml:space="preserve"> </w:t>
      </w:r>
      <w:r>
        <w:rPr>
          <w:spacing w:val="-6"/>
        </w:rPr>
        <w:t>Name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Gender</w:t>
      </w:r>
    </w:p>
    <w:p>
      <w:pPr>
        <w:pStyle w:val="15"/>
        <w:tabs>
          <w:tab w:val="left" w:pos="1547"/>
        </w:tabs>
        <w:spacing w:before="64" w:line="180" w:lineRule="auto"/>
        <w:ind w:left="1735" w:right="3680" w:hanging="526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85" name="图片 28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86" name="图片 28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8"/>
        </w:rPr>
        <w:t>Enter</w:t>
      </w:r>
      <w:r>
        <w:rPr>
          <w:spacing w:val="-13"/>
        </w:rPr>
        <w:t xml:space="preserve"> </w:t>
      </w:r>
      <w:r>
        <w:rPr>
          <w:spacing w:val="-8"/>
        </w:rPr>
        <w:t>values,</w:t>
      </w:r>
      <w:r>
        <w:rPr>
          <w:spacing w:val="-13"/>
        </w:rPr>
        <w:t xml:space="preserve"> </w:t>
      </w:r>
      <w:r>
        <w:rPr>
          <w:spacing w:val="-8"/>
        </w:rPr>
        <w:t>with</w:t>
      </w:r>
      <w:r>
        <w:rPr>
          <w:spacing w:val="-13"/>
        </w:rPr>
        <w:t xml:space="preserve"> </w:t>
      </w:r>
      <w:r>
        <w:rPr>
          <w:spacing w:val="-8"/>
        </w:rPr>
        <w:t>each</w:t>
      </w:r>
      <w:r>
        <w:rPr>
          <w:spacing w:val="-13"/>
        </w:rPr>
        <w:t xml:space="preserve"> </w:t>
      </w:r>
      <w:r>
        <w:rPr>
          <w:spacing w:val="-8"/>
        </w:rPr>
        <w:t>value</w:t>
      </w:r>
      <w:r>
        <w:rPr>
          <w:spacing w:val="-13"/>
        </w:rPr>
        <w:t xml:space="preserve"> </w:t>
      </w:r>
      <w:r>
        <w:rPr>
          <w:spacing w:val="-8"/>
        </w:rPr>
        <w:t>separated</w:t>
      </w:r>
      <w:r>
        <w:rPr>
          <w:spacing w:val="-13"/>
        </w:rPr>
        <w:t xml:space="preserve"> </w:t>
      </w:r>
      <w:r>
        <w:rPr>
          <w:spacing w:val="-8"/>
        </w:rPr>
        <w:t>by</w:t>
      </w:r>
      <w:r>
        <w:rPr>
          <w:spacing w:val="-13"/>
        </w:rPr>
        <w:t xml:space="preserve"> </w:t>
      </w:r>
      <w:r>
        <w:rPr>
          <w:spacing w:val="-8"/>
        </w:rPr>
        <w:t>a</w:t>
      </w:r>
      <w:r>
        <w:rPr>
          <w:spacing w:val="-13"/>
        </w:rPr>
        <w:t xml:space="preserve"> </w:t>
      </w:r>
      <w:r>
        <w:rPr>
          <w:spacing w:val="-8"/>
        </w:rPr>
        <w:t>new</w:t>
      </w:r>
      <w:r>
        <w:rPr>
          <w:spacing w:val="-13"/>
        </w:rPr>
        <w:t xml:space="preserve"> </w:t>
      </w:r>
      <w:r>
        <w:rPr>
          <w:spacing w:val="-8"/>
        </w:rPr>
        <w:t>line</w:t>
      </w:r>
      <w:r>
        <w:rPr>
          <w:spacing w:val="-13"/>
        </w:rPr>
        <w:t xml:space="preserve"> </w:t>
      </w:r>
      <w:r>
        <w:rPr>
          <w:spacing w:val="-8"/>
        </w:rPr>
        <w:t xml:space="preserve">: </w:t>
      </w:r>
      <w:r>
        <w:rPr>
          <w:spacing w:val="-2"/>
        </w:rPr>
        <w:t>Female</w:t>
      </w:r>
    </w:p>
    <w:p>
      <w:pPr>
        <w:pStyle w:val="15"/>
        <w:spacing w:before="158"/>
        <w:ind w:left="1735"/>
      </w:pPr>
      <w:r>
        <w:rPr>
          <w:spacing w:val="-4"/>
        </w:rPr>
        <w:t>Male</w:t>
      </w:r>
    </w:p>
    <w:p>
      <w:pPr>
        <w:pStyle w:val="15"/>
        <w:tabs>
          <w:tab w:val="left" w:pos="1907"/>
        </w:tabs>
        <w:spacing w:before="120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87" name="图片 28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88" name="图片 28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Save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new.</w:t>
      </w:r>
    </w:p>
    <w:p>
      <w:pPr>
        <w:pStyle w:val="15"/>
        <w:spacing w:after="0"/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27"/>
        </w:numPr>
        <w:tabs>
          <w:tab w:val="left" w:pos="1267"/>
        </w:tabs>
        <w:spacing w:before="105" w:after="0" w:line="240" w:lineRule="auto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Data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type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“Date”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Next</w:t>
      </w:r>
    </w:p>
    <w:p>
      <w:pPr>
        <w:pStyle w:val="15"/>
        <w:spacing w:before="98"/>
        <w:ind w:left="1015"/>
      </w:pPr>
      <w:r>
        <w:rPr>
          <w:w w:val="90"/>
        </w:rPr>
        <w:t>G.</w:t>
      </w:r>
      <w:r>
        <w:rPr>
          <w:spacing w:val="-10"/>
          <w:w w:val="90"/>
        </w:rPr>
        <w:t xml:space="preserve"> </w:t>
      </w:r>
      <w:r>
        <w:rPr>
          <w:w w:val="90"/>
        </w:rPr>
        <w:t>Fill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Above</w:t>
      </w:r>
      <w:r>
        <w:rPr>
          <w:spacing w:val="-9"/>
          <w:w w:val="90"/>
        </w:rPr>
        <w:t xml:space="preserve"> </w:t>
      </w:r>
      <w:r>
        <w:rPr>
          <w:w w:val="90"/>
        </w:rPr>
        <w:t>as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following:</w:t>
      </w:r>
    </w:p>
    <w:p>
      <w:pPr>
        <w:pStyle w:val="15"/>
        <w:tabs>
          <w:tab w:val="left" w:pos="1907"/>
        </w:tabs>
        <w:spacing w:before="79" w:line="312" w:lineRule="auto"/>
        <w:ind w:left="1570" w:right="6168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89" name="图片 28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90" name="图片 29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  <w:t xml:space="preserve"> </w:t>
      </w:r>
      <w:r>
        <w:t>Field</w:t>
      </w:r>
      <w:r>
        <w:rPr>
          <w:spacing w:val="-17"/>
        </w:rPr>
        <w:t xml:space="preserve"> </w:t>
      </w:r>
      <w:r>
        <w:t>Label</w:t>
      </w:r>
      <w:r>
        <w:rPr>
          <w:spacing w:val="-18"/>
        </w:rPr>
        <w:t xml:space="preserve"> </w:t>
      </w:r>
      <w:r>
        <w:t>:</w:t>
      </w:r>
      <w:r>
        <w:rPr>
          <w:spacing w:val="-17"/>
        </w:rPr>
        <w:t xml:space="preserve"> </w:t>
      </w:r>
      <w:r>
        <w:t>Available</w:t>
      </w:r>
      <w:r>
        <w:rPr>
          <w:spacing w:val="-18"/>
        </w:rPr>
        <w:t xml:space="preserve"> </w:t>
      </w:r>
      <w:r>
        <w:t xml:space="preserve">On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91" name="图片 29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92" name="图片 29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8"/>
        </w:rPr>
        <w:t>Field</w:t>
      </w:r>
      <w:r>
        <w:rPr>
          <w:spacing w:val="-15"/>
        </w:rPr>
        <w:t xml:space="preserve"> </w:t>
      </w:r>
      <w:r>
        <w:rPr>
          <w:spacing w:val="-8"/>
        </w:rPr>
        <w:t>Name</w:t>
      </w:r>
      <w:r>
        <w:rPr>
          <w:spacing w:val="-15"/>
        </w:rPr>
        <w:t xml:space="preserve"> </w:t>
      </w:r>
      <w:r>
        <w:rPr>
          <w:spacing w:val="-8"/>
        </w:rPr>
        <w:t>:</w:t>
      </w:r>
      <w:r>
        <w:rPr>
          <w:spacing w:val="-15"/>
        </w:rPr>
        <w:t xml:space="preserve"> </w:t>
      </w:r>
      <w:r>
        <w:rPr>
          <w:spacing w:val="-8"/>
        </w:rPr>
        <w:t>Available</w:t>
      </w:r>
      <w:r>
        <w:rPr>
          <w:spacing w:val="-15"/>
        </w:rPr>
        <w:t xml:space="preserve"> </w:t>
      </w:r>
      <w:r>
        <w:rPr>
          <w:spacing w:val="-8"/>
        </w:rPr>
        <w:t>On</w:t>
      </w:r>
    </w:p>
    <w:p>
      <w:pPr>
        <w:pStyle w:val="15"/>
        <w:spacing w:before="3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93" name="图片 29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94" name="图片 29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Click on required check box</w:t>
      </w:r>
    </w:p>
    <w:p>
      <w:pPr>
        <w:pStyle w:val="15"/>
        <w:tabs>
          <w:tab w:val="left" w:pos="1907"/>
        </w:tabs>
        <w:spacing w:before="99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95" name="图片 29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96" name="图片 29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Save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new.</w:t>
      </w:r>
    </w:p>
    <w:p>
      <w:pPr>
        <w:pStyle w:val="20"/>
        <w:numPr>
          <w:ilvl w:val="0"/>
          <w:numId w:val="28"/>
        </w:numPr>
        <w:tabs>
          <w:tab w:val="left" w:pos="1267"/>
        </w:tabs>
        <w:spacing w:before="118" w:after="0" w:line="240" w:lineRule="auto"/>
        <w:ind w:left="1267" w:right="0" w:hanging="252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“Number”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Next</w:t>
      </w:r>
    </w:p>
    <w:p>
      <w:pPr>
        <w:pStyle w:val="20"/>
        <w:numPr>
          <w:ilvl w:val="0"/>
          <w:numId w:val="28"/>
        </w:numPr>
        <w:tabs>
          <w:tab w:val="left" w:pos="1267"/>
        </w:tabs>
        <w:spacing w:before="98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tabs>
          <w:tab w:val="left" w:pos="1547"/>
        </w:tabs>
        <w:spacing w:before="79" w:line="312" w:lineRule="auto"/>
        <w:ind w:left="1210" w:right="7517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97" name="图片 29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98" name="图片 29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Field</w:t>
      </w:r>
      <w:r>
        <w:rPr>
          <w:spacing w:val="-15"/>
        </w:rPr>
        <w:t xml:space="preserve"> </w:t>
      </w:r>
      <w:r>
        <w:rPr>
          <w:spacing w:val="-6"/>
        </w:rPr>
        <w:t>Label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 xml:space="preserve">Age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299" name="图片 29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0" name="图片 30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10"/>
        </w:rPr>
        <w:t>Field</w:t>
      </w:r>
      <w:r>
        <w:rPr>
          <w:spacing w:val="-15"/>
        </w:rPr>
        <w:t xml:space="preserve"> </w:t>
      </w:r>
      <w:r>
        <w:rPr>
          <w:spacing w:val="-10"/>
        </w:rPr>
        <w:t>Name</w:t>
      </w:r>
      <w:r>
        <w:rPr>
          <w:spacing w:val="-15"/>
        </w:rPr>
        <w:t xml:space="preserve"> </w:t>
      </w:r>
      <w:r>
        <w:rPr>
          <w:spacing w:val="-10"/>
        </w:rPr>
        <w:t>:</w:t>
      </w:r>
      <w:r>
        <w:rPr>
          <w:spacing w:val="-15"/>
        </w:rPr>
        <w:t xml:space="preserve"> </w:t>
      </w:r>
      <w:r>
        <w:rPr>
          <w:spacing w:val="-10"/>
        </w:rPr>
        <w:t>Age</w:t>
      </w:r>
    </w:p>
    <w:p>
      <w:pPr>
        <w:pStyle w:val="15"/>
        <w:tabs>
          <w:tab w:val="left" w:pos="1547"/>
        </w:tabs>
        <w:spacing w:before="4"/>
        <w:ind w:left="121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01" name="图片 30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2" name="图片 302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required</w:t>
      </w:r>
      <w:r>
        <w:rPr>
          <w:spacing w:val="-13"/>
        </w:rPr>
        <w:t xml:space="preserve"> </w:t>
      </w:r>
      <w:r>
        <w:rPr>
          <w:spacing w:val="-6"/>
        </w:rPr>
        <w:t>check</w:t>
      </w:r>
      <w:r>
        <w:rPr>
          <w:spacing w:val="-13"/>
        </w:rPr>
        <w:t xml:space="preserve"> </w:t>
      </w:r>
      <w:r>
        <w:rPr>
          <w:spacing w:val="-6"/>
        </w:rPr>
        <w:t>box</w:t>
      </w:r>
    </w:p>
    <w:p>
      <w:pPr>
        <w:pStyle w:val="15"/>
        <w:tabs>
          <w:tab w:val="left" w:pos="1547"/>
        </w:tabs>
        <w:spacing w:before="98" w:line="312" w:lineRule="auto"/>
        <w:ind w:left="1491" w:right="3511" w:hanging="28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03" name="图片 30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4" name="图片 30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  <w:tab/>
      </w:r>
      <w:r>
        <w:rPr>
          <w:spacing w:val="-6"/>
        </w:rPr>
        <w:t>Click</w:t>
      </w:r>
      <w:r>
        <w:rPr>
          <w:spacing w:val="-15"/>
        </w:rPr>
        <w:t xml:space="preserve"> </w:t>
      </w:r>
      <w:r>
        <w:rPr>
          <w:spacing w:val="-6"/>
        </w:rPr>
        <w:t>on</w:t>
      </w:r>
      <w:r>
        <w:rPr>
          <w:spacing w:val="-15"/>
        </w:rPr>
        <w:t xml:space="preserve"> </w:t>
      </w:r>
      <w:r>
        <w:rPr>
          <w:spacing w:val="-6"/>
        </w:rPr>
        <w:t>Next</w:t>
      </w:r>
      <w:r>
        <w:rPr>
          <w:spacing w:val="-15"/>
        </w:rPr>
        <w:t xml:space="preserve"> </w:t>
      </w:r>
      <w:r>
        <w:rPr>
          <w:spacing w:val="-6"/>
        </w:rPr>
        <w:t>&gt;&gt;</w:t>
      </w:r>
      <w:r>
        <w:rPr>
          <w:spacing w:val="-15"/>
        </w:rPr>
        <w:t xml:space="preserve"> </w:t>
      </w:r>
      <w:r>
        <w:rPr>
          <w:spacing w:val="-6"/>
        </w:rPr>
        <w:t>Next&gt;&gt;</w:t>
      </w:r>
      <w:r>
        <w:rPr>
          <w:spacing w:val="-15"/>
        </w:rPr>
        <w:t xml:space="preserve"> </w:t>
      </w:r>
      <w:r>
        <w:rPr>
          <w:spacing w:val="-6"/>
        </w:rPr>
        <w:t>Save</w:t>
      </w:r>
      <w:r>
        <w:rPr>
          <w:spacing w:val="-15"/>
        </w:rPr>
        <w:t xml:space="preserve"> </w:t>
      </w:r>
      <w:r>
        <w:rPr>
          <w:spacing w:val="-6"/>
        </w:rPr>
        <w:t>and</w:t>
      </w:r>
      <w:r>
        <w:rPr>
          <w:spacing w:val="-15"/>
        </w:rPr>
        <w:t xml:space="preserve"> </w:t>
      </w:r>
      <w:r>
        <w:rPr>
          <w:spacing w:val="-6"/>
        </w:rPr>
        <w:t>new.</w:t>
      </w:r>
      <w:r>
        <w:rPr>
          <w:spacing w:val="-15"/>
        </w:rPr>
        <w:t xml:space="preserve"> </w:t>
      </w:r>
      <w:r>
        <w:rPr>
          <w:spacing w:val="-6"/>
        </w:rPr>
        <w:t>9.</w:t>
      </w:r>
      <w:r>
        <w:rPr>
          <w:spacing w:val="-15"/>
        </w:rPr>
        <w:t xml:space="preserve"> </w:t>
      </w:r>
      <w:r>
        <w:rPr>
          <w:spacing w:val="-6"/>
        </w:rPr>
        <w:t>Select</w:t>
      </w:r>
      <w:r>
        <w:rPr>
          <w:spacing w:val="-15"/>
        </w:rPr>
        <w:t xml:space="preserve"> </w:t>
      </w:r>
      <w:r>
        <w:rPr>
          <w:spacing w:val="-6"/>
        </w:rPr>
        <w:t xml:space="preserve">Data </w:t>
      </w:r>
      <w:r>
        <w:rPr>
          <w:spacing w:val="-4"/>
        </w:rPr>
        <w:t>type</w:t>
      </w:r>
      <w:r>
        <w:rPr>
          <w:spacing w:val="-13"/>
        </w:rPr>
        <w:t xml:space="preserve"> </w:t>
      </w:r>
      <w:r>
        <w:rPr>
          <w:spacing w:val="-4"/>
        </w:rPr>
        <w:t>as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“Email”</w:t>
      </w:r>
      <w:r>
        <w:rPr>
          <w:spacing w:val="-13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Click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Next</w:t>
      </w:r>
      <w:r>
        <w:rPr>
          <w:spacing w:val="-13"/>
        </w:rPr>
        <w:t xml:space="preserve"> </w:t>
      </w:r>
      <w:r>
        <w:rPr>
          <w:spacing w:val="-4"/>
        </w:rPr>
        <w:t>10.</w:t>
      </w:r>
      <w:r>
        <w:rPr>
          <w:spacing w:val="-13"/>
        </w:rPr>
        <w:t xml:space="preserve"> </w:t>
      </w:r>
      <w:r>
        <w:rPr>
          <w:spacing w:val="-4"/>
        </w:rPr>
        <w:t>Fill</w:t>
      </w:r>
      <w:r>
        <w:rPr>
          <w:spacing w:val="-13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 xml:space="preserve">Above </w:t>
      </w:r>
      <w:r>
        <w:t>as</w:t>
      </w:r>
      <w:r>
        <w:rPr>
          <w:spacing w:val="-1"/>
        </w:rPr>
        <w:t xml:space="preserve"> </w:t>
      </w:r>
      <w:r>
        <w:t>following:</w:t>
      </w:r>
    </w:p>
    <w:p>
      <w:pPr>
        <w:pStyle w:val="15"/>
        <w:tabs>
          <w:tab w:val="left" w:pos="1907"/>
        </w:tabs>
        <w:spacing w:before="6" w:line="312" w:lineRule="auto"/>
        <w:ind w:left="1570" w:right="6958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05" name="图片 30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6" name="图片 30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Field</w:t>
      </w:r>
      <w:r>
        <w:rPr>
          <w:spacing w:val="-15"/>
        </w:rPr>
        <w:t xml:space="preserve"> </w:t>
      </w:r>
      <w:r>
        <w:rPr>
          <w:spacing w:val="-6"/>
        </w:rPr>
        <w:t>Label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 xml:space="preserve">Email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07" name="图片 30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8" name="图片 30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8"/>
        </w:rPr>
        <w:t>Field</w:t>
      </w:r>
      <w:r>
        <w:rPr>
          <w:spacing w:val="-15"/>
        </w:rPr>
        <w:t xml:space="preserve"> </w:t>
      </w:r>
      <w:r>
        <w:rPr>
          <w:spacing w:val="-8"/>
        </w:rPr>
        <w:t>Name</w:t>
      </w:r>
      <w:r>
        <w:rPr>
          <w:spacing w:val="-15"/>
        </w:rPr>
        <w:t xml:space="preserve"> </w:t>
      </w:r>
      <w:r>
        <w:rPr>
          <w:spacing w:val="-8"/>
        </w:rPr>
        <w:t>:</w:t>
      </w:r>
      <w:r>
        <w:rPr>
          <w:spacing w:val="-15"/>
        </w:rPr>
        <w:t xml:space="preserve"> </w:t>
      </w:r>
      <w:r>
        <w:rPr>
          <w:spacing w:val="-8"/>
        </w:rPr>
        <w:t>Email</w:t>
      </w:r>
    </w:p>
    <w:p>
      <w:pPr>
        <w:pStyle w:val="15"/>
        <w:spacing w:before="3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09" name="图片 30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10" name="图片 31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Click on required check box</w:t>
      </w:r>
    </w:p>
    <w:p>
      <w:pPr>
        <w:pStyle w:val="15"/>
        <w:tabs>
          <w:tab w:val="left" w:pos="1907"/>
        </w:tabs>
        <w:spacing w:before="98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11" name="图片 31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12" name="图片 31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Next&gt;&gt;</w:t>
      </w:r>
      <w:r>
        <w:rPr>
          <w:spacing w:val="-14"/>
        </w:rPr>
        <w:t xml:space="preserve"> </w:t>
      </w:r>
      <w:r>
        <w:rPr>
          <w:spacing w:val="-6"/>
        </w:rPr>
        <w:t>Next</w:t>
      </w:r>
      <w:r>
        <w:rPr>
          <w:spacing w:val="-13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Save</w:t>
      </w:r>
      <w:r>
        <w:rPr>
          <w:spacing w:val="-14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new.</w:t>
      </w:r>
    </w:p>
    <w:p>
      <w:pPr>
        <w:pStyle w:val="20"/>
        <w:numPr>
          <w:ilvl w:val="0"/>
          <w:numId w:val="24"/>
        </w:numPr>
        <w:tabs>
          <w:tab w:val="left" w:pos="1401"/>
        </w:tabs>
        <w:spacing w:before="119" w:after="0" w:line="240" w:lineRule="auto"/>
        <w:ind w:left="1401" w:right="0" w:hanging="386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“Number”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Next</w:t>
      </w:r>
    </w:p>
    <w:p>
      <w:pPr>
        <w:pStyle w:val="20"/>
        <w:numPr>
          <w:ilvl w:val="0"/>
          <w:numId w:val="24"/>
        </w:numPr>
        <w:tabs>
          <w:tab w:val="left" w:pos="1401"/>
        </w:tabs>
        <w:spacing w:before="98" w:after="0" w:line="240" w:lineRule="auto"/>
        <w:ind w:left="1401" w:right="0" w:hanging="386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tabs>
          <w:tab w:val="left" w:pos="1907"/>
        </w:tabs>
        <w:spacing w:before="79" w:line="312" w:lineRule="auto"/>
        <w:ind w:left="1570" w:right="562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13" name="图片 3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14" name="图片 31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t>Field</w:t>
      </w:r>
      <w:r>
        <w:rPr>
          <w:spacing w:val="-3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 xml:space="preserve">Number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15" name="图片 31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16" name="图片 316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2"/>
        </w:rPr>
        <w:t>Field</w:t>
      </w:r>
      <w:r>
        <w:rPr>
          <w:spacing w:val="-16"/>
        </w:rPr>
        <w:t xml:space="preserve"> </w:t>
      </w:r>
      <w:r>
        <w:rPr>
          <w:spacing w:val="-2"/>
        </w:rPr>
        <w:t>Name</w:t>
      </w:r>
      <w:r>
        <w:rPr>
          <w:spacing w:val="-15"/>
        </w:rPr>
        <w:t xml:space="preserve"> </w:t>
      </w:r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 xml:space="preserve">Contact_Number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17" name="图片 31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18" name="图片 31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w w:val="15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box</w:t>
      </w:r>
    </w:p>
    <w:p>
      <w:pPr>
        <w:pStyle w:val="15"/>
        <w:tabs>
          <w:tab w:val="left" w:pos="1907"/>
        </w:tabs>
        <w:spacing w:before="5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19" name="图片 3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20" name="图片 320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Click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Next</w:t>
      </w:r>
      <w:r>
        <w:rPr>
          <w:spacing w:val="-14"/>
        </w:rPr>
        <w:t xml:space="preserve"> </w:t>
      </w:r>
      <w:r>
        <w:rPr>
          <w:spacing w:val="-6"/>
        </w:rPr>
        <w:t>&gt;&gt;</w:t>
      </w:r>
      <w:r>
        <w:rPr>
          <w:spacing w:val="-13"/>
        </w:rPr>
        <w:t xml:space="preserve"> </w:t>
      </w:r>
      <w:r>
        <w:rPr>
          <w:spacing w:val="-6"/>
        </w:rPr>
        <w:t>Save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new.</w:t>
      </w:r>
    </w:p>
    <w:p>
      <w:pPr>
        <w:pStyle w:val="20"/>
        <w:numPr>
          <w:ilvl w:val="0"/>
          <w:numId w:val="24"/>
        </w:numPr>
        <w:tabs>
          <w:tab w:val="left" w:pos="1401"/>
        </w:tabs>
        <w:spacing w:before="118" w:after="0" w:line="240" w:lineRule="auto"/>
        <w:ind w:left="1401" w:right="0" w:hanging="386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14"/>
          <w:sz w:val="28"/>
        </w:rPr>
        <w:t xml:space="preserve"> </w:t>
      </w:r>
      <w:r>
        <w:rPr>
          <w:spacing w:val="-8"/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type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“Text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Area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(Long)”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Next</w:t>
      </w:r>
    </w:p>
    <w:p>
      <w:pPr>
        <w:pStyle w:val="20"/>
        <w:numPr>
          <w:ilvl w:val="0"/>
          <w:numId w:val="24"/>
        </w:numPr>
        <w:tabs>
          <w:tab w:val="left" w:pos="1401"/>
        </w:tabs>
        <w:spacing w:before="99" w:after="0" w:line="240" w:lineRule="auto"/>
        <w:ind w:left="1401" w:right="0" w:hanging="386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tabs>
          <w:tab w:val="left" w:pos="1547"/>
        </w:tabs>
        <w:spacing w:before="98" w:line="312" w:lineRule="auto"/>
        <w:ind w:left="1210" w:right="708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21" name="图片 32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22" name="图片 322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Field</w:t>
      </w:r>
      <w:r>
        <w:rPr>
          <w:spacing w:val="-15"/>
        </w:rPr>
        <w:t xml:space="preserve"> </w:t>
      </w:r>
      <w:r>
        <w:rPr>
          <w:spacing w:val="-6"/>
        </w:rPr>
        <w:t>Label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 xml:space="preserve">Address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23" name="图片 32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24" name="图片 324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8"/>
        </w:rPr>
        <w:t>Field</w:t>
      </w:r>
      <w:r>
        <w:rPr>
          <w:spacing w:val="-15"/>
        </w:rPr>
        <w:t xml:space="preserve"> </w:t>
      </w:r>
      <w:r>
        <w:rPr>
          <w:spacing w:val="-8"/>
        </w:rPr>
        <w:t>Name</w:t>
      </w:r>
      <w:r>
        <w:rPr>
          <w:spacing w:val="-15"/>
        </w:rPr>
        <w:t xml:space="preserve"> </w:t>
      </w:r>
      <w:r>
        <w:rPr>
          <w:spacing w:val="-8"/>
        </w:rPr>
        <w:t>:</w:t>
      </w:r>
      <w:r>
        <w:rPr>
          <w:spacing w:val="-15"/>
        </w:rPr>
        <w:t xml:space="preserve"> </w:t>
      </w:r>
      <w:r>
        <w:rPr>
          <w:spacing w:val="-8"/>
        </w:rPr>
        <w:t>Address</w:t>
      </w:r>
    </w:p>
    <w:p>
      <w:pPr>
        <w:pStyle w:val="15"/>
        <w:spacing w:before="3"/>
        <w:ind w:left="121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25" name="图片 3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26" name="图片 32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Click on Next &gt;&gt; Next &gt;&gt; Save and new.</w:t>
      </w:r>
    </w:p>
    <w:p>
      <w:pPr>
        <w:pStyle w:val="20"/>
        <w:numPr>
          <w:ilvl w:val="0"/>
          <w:numId w:val="24"/>
        </w:numPr>
        <w:tabs>
          <w:tab w:val="left" w:pos="1401"/>
        </w:tabs>
        <w:spacing w:before="99" w:after="0" w:line="312" w:lineRule="auto"/>
        <w:ind w:left="1015" w:right="4529" w:firstLine="0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“Date”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 xml:space="preserve">Next </w:t>
      </w:r>
      <w:r>
        <w:rPr>
          <w:spacing w:val="-4"/>
          <w:sz w:val="28"/>
        </w:rPr>
        <w:t>1G.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Fill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Above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following:</w:t>
      </w:r>
    </w:p>
    <w:p>
      <w:pPr>
        <w:pStyle w:val="15"/>
        <w:spacing w:line="306" w:lineRule="exact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27" name="图片 32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28" name="图片 328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 </w:t>
      </w:r>
      <w:r>
        <w:rPr>
          <w:w w:val="90"/>
        </w:rPr>
        <w:t>Field Label : Date of Birth</w:t>
      </w:r>
    </w:p>
    <w:p>
      <w:pPr>
        <w:pStyle w:val="15"/>
        <w:tabs>
          <w:tab w:val="left" w:pos="1907"/>
        </w:tabs>
        <w:spacing w:before="98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29" name="图片 32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0" name="图片 330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8"/>
        </w:rPr>
        <w:t>Field</w:t>
      </w:r>
      <w:r>
        <w:rPr>
          <w:spacing w:val="-14"/>
        </w:rPr>
        <w:t xml:space="preserve"> </w:t>
      </w:r>
      <w:r>
        <w:rPr>
          <w:spacing w:val="-8"/>
        </w:rPr>
        <w:t>Name</w:t>
      </w:r>
      <w:r>
        <w:rPr>
          <w:spacing w:val="-13"/>
        </w:rPr>
        <w:t xml:space="preserve"> </w:t>
      </w:r>
      <w:r>
        <w:rPr>
          <w:spacing w:val="-8"/>
        </w:rPr>
        <w:t>:</w:t>
      </w:r>
      <w:r>
        <w:rPr>
          <w:spacing w:val="-13"/>
        </w:rPr>
        <w:t xml:space="preserve"> </w:t>
      </w:r>
      <w:r>
        <w:rPr>
          <w:spacing w:val="-8"/>
        </w:rPr>
        <w:t>Date_of_Birth</w:t>
      </w:r>
    </w:p>
    <w:p>
      <w:pPr>
        <w:pStyle w:val="15"/>
        <w:spacing w:after="0"/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1"/>
          <w:numId w:val="24"/>
        </w:numPr>
        <w:tabs>
          <w:tab w:val="left" w:pos="1735"/>
        </w:tabs>
        <w:spacing w:before="104" w:after="0" w:line="240" w:lineRule="auto"/>
        <w:ind w:left="1735" w:right="0" w:hanging="360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Next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Next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Save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new.</w:t>
      </w:r>
    </w:p>
    <w:p>
      <w:pPr>
        <w:pStyle w:val="15"/>
        <w:spacing w:before="147"/>
      </w:pPr>
    </w:p>
    <w:p>
      <w:pPr>
        <w:pStyle w:val="17"/>
        <w:spacing w:line="312" w:lineRule="auto"/>
        <w:ind w:right="1997"/>
      </w:pPr>
      <w:r>
        <w:rPr>
          <w:spacing w:val="-8"/>
        </w:rPr>
        <w:t>Activity</w:t>
      </w:r>
      <w:r>
        <w:rPr>
          <w:spacing w:val="-17"/>
        </w:rPr>
        <w:t xml:space="preserve"> </w:t>
      </w:r>
      <w:r>
        <w:rPr>
          <w:spacing w:val="-8"/>
        </w:rPr>
        <w:t>5:</w:t>
      </w:r>
      <w:r>
        <w:rPr>
          <w:spacing w:val="-17"/>
        </w:rPr>
        <w:t xml:space="preserve"> </w:t>
      </w:r>
      <w:r>
        <w:rPr>
          <w:spacing w:val="-8"/>
        </w:rPr>
        <w:t>Creation</w:t>
      </w:r>
      <w:r>
        <w:rPr>
          <w:spacing w:val="-17"/>
        </w:rPr>
        <w:t xml:space="preserve"> </w:t>
      </w:r>
      <w:r>
        <w:rPr>
          <w:spacing w:val="-8"/>
        </w:rPr>
        <w:t>of</w:t>
      </w:r>
      <w:r>
        <w:rPr>
          <w:spacing w:val="-17"/>
        </w:rPr>
        <w:t xml:space="preserve"> </w:t>
      </w:r>
      <w:r>
        <w:rPr>
          <w:spacing w:val="-8"/>
        </w:rPr>
        <w:t>Fields</w:t>
      </w:r>
      <w:r>
        <w:rPr>
          <w:spacing w:val="-17"/>
        </w:rPr>
        <w:t xml:space="preserve"> </w:t>
      </w:r>
      <w:r>
        <w:rPr>
          <w:spacing w:val="-8"/>
        </w:rPr>
        <w:t>for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Execution</w:t>
      </w:r>
      <w:r>
        <w:rPr>
          <w:spacing w:val="-17"/>
        </w:rPr>
        <w:t xml:space="preserve"> </w:t>
      </w:r>
      <w:r>
        <w:rPr>
          <w:spacing w:val="-8"/>
        </w:rPr>
        <w:t xml:space="preserve">Details </w:t>
      </w:r>
      <w:r>
        <w:rPr>
          <w:spacing w:val="-2"/>
        </w:rPr>
        <w:t>Object:-</w:t>
      </w:r>
    </w:p>
    <w:p>
      <w:pPr>
        <w:pStyle w:val="15"/>
        <w:spacing w:before="115"/>
      </w:pPr>
    </w:p>
    <w:p>
      <w:pPr>
        <w:pStyle w:val="20"/>
        <w:numPr>
          <w:ilvl w:val="0"/>
          <w:numId w:val="29"/>
        </w:numPr>
        <w:tabs>
          <w:tab w:val="left" w:pos="1211"/>
        </w:tabs>
        <w:spacing w:before="1" w:after="0" w:line="370" w:lineRule="auto"/>
        <w:ind w:left="1015" w:right="883" w:firstLine="0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Manager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name(Volunteer)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search </w:t>
      </w:r>
      <w:r>
        <w:rPr>
          <w:sz w:val="28"/>
        </w:rPr>
        <w:t>bar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object.</w:t>
      </w:r>
    </w:p>
    <w:p>
      <w:pPr>
        <w:pStyle w:val="20"/>
        <w:numPr>
          <w:ilvl w:val="0"/>
          <w:numId w:val="29"/>
        </w:numPr>
        <w:tabs>
          <w:tab w:val="left" w:pos="1267"/>
        </w:tabs>
        <w:spacing w:before="0" w:after="0" w:line="321" w:lineRule="exact"/>
        <w:ind w:left="1267" w:right="0" w:hanging="252"/>
        <w:jc w:val="left"/>
        <w:rPr>
          <w:sz w:val="28"/>
        </w:rPr>
      </w:pPr>
      <w:r>
        <w:rPr>
          <w:spacing w:val="-8"/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click on “Fields &amp; Relationships” &gt;&gt;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New</w:t>
      </w:r>
    </w:p>
    <w:p>
      <w:pPr>
        <w:pStyle w:val="20"/>
        <w:numPr>
          <w:ilvl w:val="0"/>
          <w:numId w:val="29"/>
        </w:numPr>
        <w:tabs>
          <w:tab w:val="left" w:pos="1267"/>
        </w:tabs>
        <w:spacing w:before="173" w:after="0" w:line="240" w:lineRule="auto"/>
        <w:ind w:left="1267" w:right="0" w:hanging="252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as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“Auto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Number”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Next</w:t>
      </w:r>
    </w:p>
    <w:p>
      <w:pPr>
        <w:pStyle w:val="20"/>
        <w:numPr>
          <w:ilvl w:val="0"/>
          <w:numId w:val="29"/>
        </w:numPr>
        <w:tabs>
          <w:tab w:val="left" w:pos="1267"/>
        </w:tabs>
        <w:spacing w:before="173" w:after="0" w:line="240" w:lineRule="auto"/>
        <w:ind w:left="1267" w:right="0" w:hanging="252"/>
        <w:jc w:val="left"/>
        <w:rPr>
          <w:sz w:val="28"/>
        </w:rPr>
      </w:pPr>
      <w:r>
        <w:rPr>
          <w:w w:val="90"/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following:</w:t>
      </w:r>
    </w:p>
    <w:p>
      <w:pPr>
        <w:pStyle w:val="15"/>
        <w:tabs>
          <w:tab w:val="left" w:pos="1907"/>
        </w:tabs>
        <w:spacing w:before="200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31" name="图片 3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2" name="图片 332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w w:val="90"/>
        </w:rPr>
        <w:t>Field</w:t>
      </w:r>
      <w:r>
        <w:rPr>
          <w:spacing w:val="4"/>
        </w:rPr>
        <w:t xml:space="preserve"> </w:t>
      </w:r>
      <w:r>
        <w:rPr>
          <w:w w:val="90"/>
        </w:rPr>
        <w:t>Label</w:t>
      </w:r>
      <w:r>
        <w:rPr>
          <w:spacing w:val="5"/>
        </w:rPr>
        <w:t xml:space="preserve"> </w:t>
      </w:r>
      <w:r>
        <w:rPr>
          <w:w w:val="90"/>
        </w:rPr>
        <w:t>:</w:t>
      </w:r>
      <w:r>
        <w:rPr>
          <w:spacing w:val="4"/>
        </w:rPr>
        <w:t xml:space="preserve"> </w:t>
      </w:r>
      <w:r>
        <w:rPr>
          <w:w w:val="90"/>
        </w:rPr>
        <w:t>Execution</w:t>
      </w:r>
      <w:r>
        <w:rPr>
          <w:spacing w:val="5"/>
        </w:rPr>
        <w:t xml:space="preserve"> </w:t>
      </w:r>
      <w:r>
        <w:rPr>
          <w:spacing w:val="-5"/>
          <w:w w:val="90"/>
        </w:rPr>
        <w:t>ID</w:t>
      </w:r>
    </w:p>
    <w:p>
      <w:pPr>
        <w:pStyle w:val="15"/>
        <w:tabs>
          <w:tab w:val="left" w:pos="1907"/>
        </w:tabs>
        <w:spacing w:before="173" w:line="370" w:lineRule="auto"/>
        <w:ind w:left="1570" w:right="5542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33" name="图片 33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4" name="图片 334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Field</w:t>
      </w:r>
      <w:r>
        <w:rPr>
          <w:spacing w:val="-17"/>
        </w:rPr>
        <w:t xml:space="preserve"> </w:t>
      </w:r>
      <w:r>
        <w:rPr>
          <w:spacing w:val="-6"/>
        </w:rPr>
        <w:t>Name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gets</w:t>
      </w:r>
      <w:r>
        <w:rPr>
          <w:spacing w:val="-15"/>
        </w:rPr>
        <w:t xml:space="preserve"> </w:t>
      </w:r>
      <w:r>
        <w:rPr>
          <w:spacing w:val="-6"/>
        </w:rPr>
        <w:t>auto</w:t>
      </w:r>
      <w:r>
        <w:rPr>
          <w:spacing w:val="-15"/>
        </w:rPr>
        <w:t xml:space="preserve"> </w:t>
      </w:r>
      <w:r>
        <w:rPr>
          <w:spacing w:val="-6"/>
        </w:rPr>
        <w:t xml:space="preserve">generated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35" name="图片 33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6" name="图片 336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box</w:t>
      </w:r>
    </w:p>
    <w:p>
      <w:pPr>
        <w:pStyle w:val="15"/>
        <w:spacing w:line="321" w:lineRule="exact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337" name="图片 3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8" name="图片 338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Click on Next &gt;&gt; Next &gt;&gt; Save and new.</w:t>
      </w:r>
    </w:p>
    <w:p>
      <w:pPr>
        <w:pStyle w:val="15"/>
        <w:spacing w:before="2"/>
      </w:pPr>
    </w:p>
    <w:p>
      <w:pPr>
        <w:pStyle w:val="17"/>
      </w:pPr>
      <w:r>
        <w:rPr>
          <w:w w:val="90"/>
        </w:rPr>
        <w:t>Milestone</w:t>
      </w:r>
      <w:r>
        <w:rPr>
          <w:spacing w:val="4"/>
        </w:rPr>
        <w:t xml:space="preserve"> </w:t>
      </w:r>
      <w:r>
        <w:rPr>
          <w:w w:val="90"/>
        </w:rPr>
        <w:t>G:</w:t>
      </w:r>
      <w:r>
        <w:rPr>
          <w:spacing w:val="4"/>
        </w:rPr>
        <w:t xml:space="preserve"> </w:t>
      </w:r>
      <w:r>
        <w:rPr>
          <w:w w:val="90"/>
        </w:rPr>
        <w:t>FLOWS</w:t>
      </w:r>
      <w:r>
        <w:rPr>
          <w:spacing w:val="5"/>
        </w:rPr>
        <w:t xml:space="preserve"> </w:t>
      </w:r>
      <w:r>
        <w:rPr>
          <w:spacing w:val="-5"/>
          <w:w w:val="90"/>
        </w:rPr>
        <w:t>:-</w:t>
      </w:r>
    </w:p>
    <w:p>
      <w:pPr>
        <w:pStyle w:val="18"/>
        <w:spacing w:before="77"/>
      </w:pPr>
      <w:r>
        <w:rPr>
          <w:spacing w:val="-8"/>
        </w:rPr>
        <w:t>Create</w:t>
      </w:r>
      <w:r>
        <w:rPr>
          <w:spacing w:val="-13"/>
        </w:rPr>
        <w:t xml:space="preserve"> </w:t>
      </w:r>
      <w:r>
        <w:rPr>
          <w:spacing w:val="-8"/>
        </w:rPr>
        <w:t>Flow</w:t>
      </w:r>
      <w:r>
        <w:rPr>
          <w:spacing w:val="-12"/>
        </w:rPr>
        <w:t xml:space="preserve"> </w:t>
      </w:r>
      <w:r>
        <w:rPr>
          <w:spacing w:val="-8"/>
        </w:rPr>
        <w:t>to</w:t>
      </w:r>
      <w:r>
        <w:rPr>
          <w:spacing w:val="-13"/>
        </w:rPr>
        <w:t xml:space="preserve"> </w:t>
      </w:r>
      <w:r>
        <w:rPr>
          <w:spacing w:val="-8"/>
        </w:rPr>
        <w:t>create</w:t>
      </w:r>
      <w:r>
        <w:rPr>
          <w:spacing w:val="-12"/>
        </w:rPr>
        <w:t xml:space="preserve"> </w:t>
      </w:r>
      <w:r>
        <w:rPr>
          <w:spacing w:val="-8"/>
        </w:rPr>
        <w:t>a</w:t>
      </w:r>
      <w:r>
        <w:rPr>
          <w:spacing w:val="-13"/>
        </w:rPr>
        <w:t xml:space="preserve"> </w:t>
      </w:r>
      <w:r>
        <w:rPr>
          <w:spacing w:val="-8"/>
        </w:rPr>
        <w:t>Record</w:t>
      </w:r>
      <w:r>
        <w:rPr>
          <w:spacing w:val="-12"/>
        </w:rPr>
        <w:t xml:space="preserve"> </w:t>
      </w:r>
      <w:r>
        <w:rPr>
          <w:spacing w:val="-8"/>
        </w:rPr>
        <w:t>in</w:t>
      </w:r>
      <w:r>
        <w:rPr>
          <w:spacing w:val="-13"/>
        </w:rPr>
        <w:t xml:space="preserve"> </w:t>
      </w:r>
      <w:r>
        <w:rPr>
          <w:spacing w:val="-8"/>
        </w:rPr>
        <w:t>Venue</w:t>
      </w:r>
      <w:r>
        <w:rPr>
          <w:spacing w:val="-12"/>
        </w:rPr>
        <w:t xml:space="preserve"> </w:t>
      </w:r>
      <w:r>
        <w:rPr>
          <w:spacing w:val="-8"/>
        </w:rPr>
        <w:t>Object:</w:t>
      </w:r>
    </w:p>
    <w:p>
      <w:pPr>
        <w:pStyle w:val="15"/>
        <w:spacing w:before="268"/>
      </w:pPr>
    </w:p>
    <w:p>
      <w:pPr>
        <w:pStyle w:val="20"/>
        <w:numPr>
          <w:ilvl w:val="1"/>
          <w:numId w:val="29"/>
        </w:numPr>
        <w:tabs>
          <w:tab w:val="left" w:pos="1626"/>
          <w:tab w:val="left" w:pos="1735"/>
        </w:tabs>
        <w:spacing w:before="0" w:after="0" w:line="314" w:lineRule="auto"/>
        <w:ind w:left="1735" w:right="1167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Flow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quick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find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box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Flow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Select </w:t>
      </w:r>
      <w:r>
        <w:rPr>
          <w:sz w:val="28"/>
        </w:rPr>
        <w:t>the New Flow.</w:t>
      </w:r>
    </w:p>
    <w:p>
      <w:pPr>
        <w:pStyle w:val="20"/>
        <w:numPr>
          <w:ilvl w:val="1"/>
          <w:numId w:val="29"/>
        </w:numPr>
        <w:tabs>
          <w:tab w:val="left" w:pos="1627"/>
        </w:tabs>
        <w:spacing w:before="0" w:after="0" w:line="319" w:lineRule="exact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Screen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flow.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Click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pacing w:val="-2"/>
          <w:w w:val="90"/>
          <w:sz w:val="28"/>
        </w:rPr>
        <w:t>create.</w:t>
      </w:r>
    </w:p>
    <w:p>
      <w:pPr>
        <w:pStyle w:val="15"/>
        <w:spacing w:before="2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907754</wp:posOffset>
                </wp:positionH>
                <wp:positionV relativeFrom="paragraph">
                  <wp:posOffset>118101</wp:posOffset>
                </wp:positionV>
                <wp:extent cx="5879465" cy="2468244"/>
                <wp:effectExtent l="0" t="0" r="0" b="0"/>
                <wp:wrapTopAndBottom/>
                <wp:docPr id="339" name="组合 33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40" name="组合 340"/>
                      <wpg:cNvGrpSpPr/>
                      <wpg:grpSpPr>
                        <a:xfrm rot="0">
                          <a:off x="0" y="0"/>
                          <a:ext cx="5879465" cy="2468244"/>
                          <a:chOff x="0" y="0"/>
                          <a:chExt cx="5879465" cy="2468244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342" name="图片 342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73660"/>
                            <a:ext cx="5736591" cy="23253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44" name="图片 344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46824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345" o:spid="_x0000_s345" coordorigin="1429,1525" coordsize="9259,3886" style="position:absolute;&#10;margin-left:71.4767pt;&#10;margin-top:9.299328pt;&#10;width:462.95004pt;&#10;height:194.34999pt;&#10;mso-position-horizontal:absolute;&#10;mso-position-horizontal-relative:page;&#10;mso-position-vertical:absolute;&#10;mso-wrap-distance-left:0.0pt;&#10;mso-wrap-distance-right:0.0pt;">
                <v:shape type="#_x0000_t75" id="图片 346" o:spid="_x0000_s346" style="position:absolute;&#10;left:1544;&#10;top:1641;&#10;width:9034;&#10;height:3662;" filled="f" stroked="f" strokeweight="1.0pt">
                  <v:imagedata r:id="rId161" o:title="9481774111757771826644"/>
                  <o:lock aspectratio="t"/>
                  <v:stroke color="#000000"/>
                </v:shape>
                <v:shape type="#_x0000_t75" id="图片 347" o:spid="_x0000_s347" style="position:absolute;&#10;left:1429;&#10;top:1525;&#10;width:9259;&#10;height:3886;" filled="f" stroked="f" strokeweight="1.0pt">
                  <v:imagedata r:id="rId162" o:title="8670771381757771826646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spacing w:after="0"/>
        <w:rPr>
          <w:sz w:val="14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1"/>
          <w:numId w:val="29"/>
        </w:numPr>
        <w:tabs>
          <w:tab w:val="left" w:pos="1610"/>
        </w:tabs>
        <w:spacing w:before="96" w:after="0" w:line="240" w:lineRule="auto"/>
        <w:ind w:left="1610" w:right="0" w:hanging="235"/>
        <w:jc w:val="left"/>
        <w:rPr>
          <w:sz w:val="26"/>
        </w:rPr>
      </w:pPr>
      <w:r>
        <w:rPr>
          <w:spacing w:val="-6"/>
          <w:sz w:val="26"/>
        </w:rPr>
        <w:t>Click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on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‘+’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icon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in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between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start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end,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click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on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screen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element.</w:t>
      </w:r>
    </w:p>
    <w:p>
      <w:pPr>
        <w:pStyle w:val="20"/>
        <w:numPr>
          <w:ilvl w:val="1"/>
          <w:numId w:val="29"/>
        </w:numPr>
        <w:tabs>
          <w:tab w:val="left" w:pos="1610"/>
        </w:tabs>
        <w:spacing w:before="91" w:after="0" w:line="240" w:lineRule="auto"/>
        <w:ind w:left="1610" w:right="0" w:hanging="235"/>
        <w:jc w:val="left"/>
        <w:rPr>
          <w:sz w:val="26"/>
        </w:rPr>
      </w:pPr>
      <w:r>
        <w:rPr>
          <w:spacing w:val="-6"/>
          <w:sz w:val="26"/>
        </w:rPr>
        <w:t>Under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Screen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Properties:</w:t>
      </w:r>
    </w:p>
    <w:p>
      <w:pPr>
        <w:spacing w:before="73"/>
        <w:ind w:left="2276" w:right="0" w:firstLine="0"/>
        <w:jc w:val="left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48" name="图片 34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50" name="图片 350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w w:val="90"/>
          <w:sz w:val="26"/>
        </w:rPr>
        <w:t>Label : Venue Details</w:t>
      </w:r>
    </w:p>
    <w:p>
      <w:pPr>
        <w:tabs>
          <w:tab w:val="left" w:pos="2589"/>
        </w:tabs>
        <w:spacing w:before="92"/>
        <w:ind w:left="2276" w:right="0" w:firstLine="0"/>
        <w:jc w:val="left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51" name="图片 35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52" name="图片 352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  <w:sz w:val="26"/>
        </w:rPr>
        <w:t>API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Name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: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Venue_Details</w:t>
      </w:r>
    </w:p>
    <w:p>
      <w:pPr>
        <w:pStyle w:val="20"/>
        <w:numPr>
          <w:ilvl w:val="1"/>
          <w:numId w:val="29"/>
        </w:numPr>
        <w:tabs>
          <w:tab w:val="left" w:pos="1610"/>
          <w:tab w:val="left" w:pos="2276"/>
        </w:tabs>
        <w:spacing w:before="266" w:after="0" w:line="298" w:lineRule="auto"/>
        <w:ind w:left="2276" w:right="1172" w:hanging="901"/>
        <w:jc w:val="left"/>
        <w:rPr>
          <w:sz w:val="26"/>
        </w:rPr>
      </w:pPr>
      <w:r>
        <w:rPr>
          <w:spacing w:val="-4"/>
          <w:sz w:val="26"/>
        </w:rPr>
        <w:t>Now</w:t>
      </w:r>
      <w:r>
        <w:rPr>
          <w:spacing w:val="-9"/>
          <w:sz w:val="26"/>
        </w:rPr>
        <w:t xml:space="preserve"> </w:t>
      </w:r>
      <w:r>
        <w:rPr>
          <w:spacing w:val="-4"/>
          <w:sz w:val="26"/>
        </w:rPr>
        <w:t>let's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add</w:t>
      </w:r>
      <w:r>
        <w:rPr>
          <w:spacing w:val="-9"/>
          <w:sz w:val="26"/>
        </w:rPr>
        <w:t xml:space="preserve"> </w:t>
      </w:r>
      <w:r>
        <w:rPr>
          <w:spacing w:val="-4"/>
          <w:sz w:val="26"/>
        </w:rPr>
        <w:t>components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in</w:t>
      </w:r>
      <w:r>
        <w:rPr>
          <w:spacing w:val="-9"/>
          <w:sz w:val="26"/>
        </w:rPr>
        <w:t xml:space="preserve"> </w:t>
      </w:r>
      <w:r>
        <w:rPr>
          <w:spacing w:val="-4"/>
          <w:sz w:val="26"/>
        </w:rPr>
        <w:t>this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flow.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Click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on</w:t>
      </w:r>
      <w:r>
        <w:rPr>
          <w:spacing w:val="-9"/>
          <w:sz w:val="26"/>
        </w:rPr>
        <w:t xml:space="preserve"> </w:t>
      </w:r>
      <w:r>
        <w:rPr>
          <w:spacing w:val="-4"/>
          <w:sz w:val="26"/>
        </w:rPr>
        <w:t>Text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Component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pacing w:val="-4"/>
          <w:sz w:val="26"/>
        </w:rPr>
        <w:t>name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it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 xml:space="preserve">as: </w:t>
      </w:r>
      <w:r>
        <w:rPr>
          <w:position w:val="3"/>
          <w:sz w:val="26"/>
        </w:rPr>
        <w:drawing>
          <wp:inline distT="0" distB="0" distL="0" distR="0">
            <wp:extent cx="47641" cy="47641"/>
            <wp:effectExtent l="0" t="0" r="0" b="0"/>
            <wp:docPr id="353" name="图片 35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54" name="图片 354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6"/>
        </w:rPr>
        <w:t xml:space="preserve"> </w:t>
      </w:r>
      <w:r>
        <w:rPr>
          <w:sz w:val="26"/>
        </w:rPr>
        <w:t>Label</w:t>
      </w:r>
      <w:r>
        <w:rPr>
          <w:spacing w:val="-3"/>
          <w:sz w:val="26"/>
        </w:rPr>
        <w:t xml:space="preserve"> </w:t>
      </w:r>
      <w:r>
        <w:rPr>
          <w:sz w:val="26"/>
        </w:rPr>
        <w:t>:</w:t>
      </w:r>
      <w:r>
        <w:rPr>
          <w:spacing w:val="-3"/>
          <w:sz w:val="26"/>
        </w:rPr>
        <w:t xml:space="preserve"> </w:t>
      </w:r>
      <w:r>
        <w:rPr>
          <w:sz w:val="26"/>
        </w:rPr>
        <w:t>Venue</w:t>
      </w:r>
      <w:r>
        <w:rPr>
          <w:spacing w:val="-3"/>
          <w:sz w:val="26"/>
        </w:rPr>
        <w:t xml:space="preserve"> </w:t>
      </w:r>
      <w:r>
        <w:rPr>
          <w:sz w:val="26"/>
        </w:rPr>
        <w:t>Name</w:t>
      </w:r>
    </w:p>
    <w:p>
      <w:pPr>
        <w:tabs>
          <w:tab w:val="left" w:pos="2589"/>
        </w:tabs>
        <w:spacing w:before="20"/>
        <w:ind w:left="2276" w:right="0" w:firstLine="0"/>
        <w:jc w:val="left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55" name="图片 35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56" name="图片 356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  <w:sz w:val="26"/>
        </w:rPr>
        <w:t>API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Name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: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Venue_Name</w:t>
      </w:r>
    </w:p>
    <w:p>
      <w:pPr>
        <w:spacing w:before="266" w:line="298" w:lineRule="auto"/>
        <w:ind w:left="2276" w:right="4995" w:hanging="901"/>
        <w:jc w:val="left"/>
        <w:rPr>
          <w:sz w:val="26"/>
        </w:rPr>
      </w:pPr>
      <w:r>
        <w:rPr>
          <w:spacing w:val="-6"/>
          <w:sz w:val="26"/>
        </w:rPr>
        <w:t>G.</w:t>
      </w:r>
      <w:r>
        <w:rPr>
          <w:spacing w:val="-12"/>
          <w:sz w:val="26"/>
        </w:rPr>
        <w:t xml:space="preserve"> </w:t>
      </w:r>
      <w:r>
        <w:rPr>
          <w:spacing w:val="-6"/>
          <w:sz w:val="26"/>
        </w:rPr>
        <w:t>Click</w:t>
      </w:r>
      <w:r>
        <w:rPr>
          <w:spacing w:val="-13"/>
          <w:sz w:val="26"/>
        </w:rPr>
        <w:t xml:space="preserve"> </w:t>
      </w:r>
      <w:r>
        <w:rPr>
          <w:spacing w:val="-6"/>
          <w:sz w:val="26"/>
        </w:rPr>
        <w:t>on</w:t>
      </w:r>
      <w:r>
        <w:rPr>
          <w:spacing w:val="-13"/>
          <w:sz w:val="26"/>
        </w:rPr>
        <w:t xml:space="preserve"> </w:t>
      </w:r>
      <w:r>
        <w:rPr>
          <w:spacing w:val="-6"/>
          <w:sz w:val="26"/>
        </w:rPr>
        <w:t>Email</w:t>
      </w:r>
      <w:r>
        <w:rPr>
          <w:spacing w:val="-12"/>
          <w:sz w:val="26"/>
        </w:rPr>
        <w:t xml:space="preserve"> </w:t>
      </w:r>
      <w:r>
        <w:rPr>
          <w:spacing w:val="-6"/>
          <w:sz w:val="26"/>
        </w:rPr>
        <w:t>Component</w:t>
      </w:r>
      <w:r>
        <w:rPr>
          <w:spacing w:val="-12"/>
          <w:sz w:val="26"/>
        </w:rPr>
        <w:t xml:space="preserve"> </w:t>
      </w:r>
      <w:r>
        <w:rPr>
          <w:spacing w:val="-6"/>
          <w:sz w:val="26"/>
        </w:rPr>
        <w:t>and</w:t>
      </w:r>
      <w:r>
        <w:rPr>
          <w:spacing w:val="-13"/>
          <w:sz w:val="26"/>
        </w:rPr>
        <w:t xml:space="preserve"> </w:t>
      </w:r>
      <w:r>
        <w:rPr>
          <w:spacing w:val="-6"/>
          <w:sz w:val="26"/>
        </w:rPr>
        <w:t>name</w:t>
      </w:r>
      <w:r>
        <w:rPr>
          <w:spacing w:val="-12"/>
          <w:sz w:val="26"/>
        </w:rPr>
        <w:t xml:space="preserve"> </w:t>
      </w:r>
      <w:r>
        <w:rPr>
          <w:spacing w:val="-6"/>
          <w:sz w:val="26"/>
        </w:rPr>
        <w:t>it</w:t>
      </w:r>
      <w:r>
        <w:rPr>
          <w:spacing w:val="-12"/>
          <w:sz w:val="26"/>
        </w:rPr>
        <w:t xml:space="preserve"> </w:t>
      </w:r>
      <w:r>
        <w:rPr>
          <w:spacing w:val="-6"/>
          <w:sz w:val="26"/>
        </w:rPr>
        <w:t xml:space="preserve">as: </w:t>
      </w:r>
      <w:r>
        <w:rPr>
          <w:position w:val="3"/>
          <w:sz w:val="26"/>
        </w:rPr>
        <w:drawing>
          <wp:inline distT="0" distB="0" distL="0" distR="0">
            <wp:extent cx="47641" cy="47641"/>
            <wp:effectExtent l="0" t="0" r="0" b="0"/>
            <wp:docPr id="357" name="图片 35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58" name="图片 358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6"/>
        </w:rPr>
        <w:t xml:space="preserve"> </w:t>
      </w:r>
      <w:r>
        <w:rPr>
          <w:sz w:val="26"/>
        </w:rPr>
        <w:t>Label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Email</w:t>
      </w:r>
    </w:p>
    <w:p>
      <w:pPr>
        <w:tabs>
          <w:tab w:val="left" w:pos="2589"/>
        </w:tabs>
        <w:spacing w:before="21"/>
        <w:ind w:left="2276" w:right="0" w:firstLine="0"/>
        <w:jc w:val="left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59" name="图片 35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0" name="图片 360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  <w:sz w:val="26"/>
        </w:rPr>
        <w:t>API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Name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: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Contact_Email</w:t>
      </w:r>
    </w:p>
    <w:p>
      <w:pPr>
        <w:pStyle w:val="20"/>
        <w:numPr>
          <w:ilvl w:val="0"/>
          <w:numId w:val="30"/>
        </w:numPr>
        <w:tabs>
          <w:tab w:val="left" w:pos="1610"/>
          <w:tab w:val="left" w:pos="2276"/>
        </w:tabs>
        <w:spacing w:before="266" w:after="0" w:line="298" w:lineRule="auto"/>
        <w:ind w:left="2276" w:right="4939" w:hanging="901"/>
        <w:jc w:val="left"/>
        <w:rPr>
          <w:sz w:val="26"/>
        </w:rPr>
      </w:pPr>
      <w:r>
        <w:rPr>
          <w:spacing w:val="-2"/>
          <w:sz w:val="26"/>
        </w:rPr>
        <w:t>Click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on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Phone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Component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and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name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it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 xml:space="preserve">as: </w:t>
      </w:r>
      <w:r>
        <w:rPr>
          <w:position w:val="3"/>
          <w:sz w:val="26"/>
        </w:rPr>
        <w:drawing>
          <wp:inline distT="0" distB="0" distL="0" distR="0">
            <wp:extent cx="47641" cy="47641"/>
            <wp:effectExtent l="0" t="0" r="0" b="0"/>
            <wp:docPr id="361" name="图片 36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2" name="图片 362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6"/>
        </w:rPr>
        <w:t xml:space="preserve"> </w:t>
      </w:r>
      <w:r>
        <w:rPr>
          <w:sz w:val="26"/>
        </w:rPr>
        <w:t>Label : Phone</w:t>
      </w:r>
    </w:p>
    <w:p>
      <w:pPr>
        <w:tabs>
          <w:tab w:val="left" w:pos="2589"/>
        </w:tabs>
        <w:spacing w:before="21"/>
        <w:ind w:left="2276" w:right="0" w:firstLine="0"/>
        <w:jc w:val="left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63" name="图片 36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4" name="图片 364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  <w:sz w:val="26"/>
        </w:rPr>
        <w:t>API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Name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: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Contact_Phone</w:t>
      </w:r>
    </w:p>
    <w:p>
      <w:pPr>
        <w:pStyle w:val="20"/>
        <w:numPr>
          <w:ilvl w:val="0"/>
          <w:numId w:val="30"/>
        </w:numPr>
        <w:tabs>
          <w:tab w:val="left" w:pos="1610"/>
          <w:tab w:val="left" w:pos="2276"/>
        </w:tabs>
        <w:spacing w:before="266" w:after="0" w:line="298" w:lineRule="auto"/>
        <w:ind w:left="2276" w:right="5115" w:hanging="901"/>
        <w:jc w:val="left"/>
        <w:rPr>
          <w:sz w:val="26"/>
        </w:rPr>
      </w:pPr>
      <w:r>
        <w:rPr>
          <w:spacing w:val="-2"/>
          <w:sz w:val="26"/>
        </w:rPr>
        <w:t>Click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on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Text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Component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and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name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it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 xml:space="preserve">as: </w:t>
      </w:r>
      <w:r>
        <w:rPr>
          <w:position w:val="3"/>
          <w:sz w:val="26"/>
        </w:rPr>
        <w:drawing>
          <wp:inline distT="0" distB="0" distL="0" distR="0">
            <wp:extent cx="47641" cy="47641"/>
            <wp:effectExtent l="0" t="0" r="0" b="0"/>
            <wp:docPr id="365" name="图片 36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6" name="图片 366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6"/>
        </w:rPr>
        <w:t xml:space="preserve"> </w:t>
      </w:r>
      <w:r>
        <w:rPr>
          <w:sz w:val="26"/>
        </w:rPr>
        <w:t>Label</w:t>
      </w:r>
      <w:r>
        <w:rPr>
          <w:spacing w:val="-6"/>
          <w:sz w:val="26"/>
        </w:rPr>
        <w:t xml:space="preserve"> </w:t>
      </w:r>
      <w:r>
        <w:rPr>
          <w:sz w:val="26"/>
        </w:rPr>
        <w:t>:</w:t>
      </w:r>
      <w:r>
        <w:rPr>
          <w:spacing w:val="-6"/>
          <w:sz w:val="26"/>
        </w:rPr>
        <w:t xml:space="preserve"> </w:t>
      </w:r>
      <w:r>
        <w:rPr>
          <w:sz w:val="26"/>
        </w:rPr>
        <w:t>Venue</w:t>
      </w:r>
      <w:r>
        <w:rPr>
          <w:spacing w:val="-6"/>
          <w:sz w:val="26"/>
        </w:rPr>
        <w:t xml:space="preserve"> </w:t>
      </w:r>
      <w:r>
        <w:rPr>
          <w:sz w:val="26"/>
        </w:rPr>
        <w:t>Location</w:t>
      </w:r>
    </w:p>
    <w:p>
      <w:pPr>
        <w:tabs>
          <w:tab w:val="left" w:pos="2589"/>
        </w:tabs>
        <w:spacing w:before="21"/>
        <w:ind w:left="2276" w:right="0" w:firstLine="0"/>
        <w:jc w:val="left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67" name="图片 36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8" name="图片 368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  <w:sz w:val="26"/>
        </w:rPr>
        <w:t>API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Name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: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Venue_Location</w:t>
      </w:r>
    </w:p>
    <w:p>
      <w:pPr>
        <w:pStyle w:val="20"/>
        <w:numPr>
          <w:ilvl w:val="0"/>
          <w:numId w:val="30"/>
        </w:numPr>
        <w:tabs>
          <w:tab w:val="left" w:pos="1610"/>
          <w:tab w:val="left" w:pos="2276"/>
        </w:tabs>
        <w:spacing w:before="266" w:after="0" w:line="298" w:lineRule="auto"/>
        <w:ind w:left="2276" w:right="4716" w:hanging="901"/>
        <w:jc w:val="left"/>
        <w:rPr>
          <w:sz w:val="26"/>
        </w:rPr>
      </w:pPr>
      <w:r>
        <w:rPr>
          <w:spacing w:val="-2"/>
          <w:sz w:val="26"/>
        </w:rPr>
        <w:t>Click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on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Number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Component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and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name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it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 xml:space="preserve">as: </w:t>
      </w:r>
      <w:r>
        <w:rPr>
          <w:position w:val="3"/>
          <w:sz w:val="26"/>
        </w:rPr>
        <w:drawing>
          <wp:inline distT="0" distB="0" distL="0" distR="0">
            <wp:extent cx="47641" cy="47641"/>
            <wp:effectExtent l="0" t="0" r="0" b="0"/>
            <wp:docPr id="369" name="图片 36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70" name="图片 370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6"/>
        </w:rPr>
        <w:t xml:space="preserve"> </w:t>
      </w:r>
      <w:r>
        <w:rPr>
          <w:sz w:val="26"/>
        </w:rPr>
        <w:t>Label : Latitude</w:t>
      </w:r>
    </w:p>
    <w:p>
      <w:pPr>
        <w:tabs>
          <w:tab w:val="left" w:pos="2589"/>
        </w:tabs>
        <w:spacing w:before="20"/>
        <w:ind w:left="2276" w:right="0" w:firstLine="0"/>
        <w:jc w:val="left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71" name="图片 37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72" name="图片 372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  <w:sz w:val="26"/>
        </w:rPr>
        <w:t>API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Name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: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Latitude</w:t>
      </w:r>
    </w:p>
    <w:p>
      <w:pPr>
        <w:pStyle w:val="20"/>
        <w:numPr>
          <w:ilvl w:val="0"/>
          <w:numId w:val="30"/>
        </w:numPr>
        <w:tabs>
          <w:tab w:val="left" w:pos="1734"/>
          <w:tab w:val="left" w:pos="2276"/>
        </w:tabs>
        <w:spacing w:before="266" w:after="0" w:line="298" w:lineRule="auto"/>
        <w:ind w:left="2276" w:right="4592" w:hanging="901"/>
        <w:jc w:val="left"/>
        <w:rPr>
          <w:sz w:val="26"/>
        </w:rPr>
      </w:pPr>
      <w:r>
        <w:rPr>
          <w:spacing w:val="-2"/>
          <w:sz w:val="26"/>
        </w:rPr>
        <w:t>Click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on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Number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Component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and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name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it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 xml:space="preserve">as: </w:t>
      </w:r>
      <w:r>
        <w:rPr>
          <w:position w:val="3"/>
          <w:sz w:val="26"/>
        </w:rPr>
        <w:drawing>
          <wp:inline distT="0" distB="0" distL="0" distR="0">
            <wp:extent cx="47641" cy="47641"/>
            <wp:effectExtent l="0" t="0" r="0" b="0"/>
            <wp:docPr id="373" name="图片 37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74" name="图片 374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6"/>
        </w:rPr>
        <w:t xml:space="preserve"> </w:t>
      </w:r>
      <w:r>
        <w:rPr>
          <w:sz w:val="26"/>
        </w:rPr>
        <w:t>Label : longitude</w:t>
      </w:r>
    </w:p>
    <w:p>
      <w:pPr>
        <w:spacing w:before="21"/>
        <w:ind w:left="2276" w:right="0" w:firstLine="0"/>
        <w:jc w:val="left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75" name="图片 37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76" name="图片 376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  <w:sz w:val="26"/>
        </w:rPr>
        <w:t>API Name : longitude</w:t>
      </w:r>
    </w:p>
    <w:p>
      <w:pPr>
        <w:pStyle w:val="20"/>
        <w:numPr>
          <w:ilvl w:val="0"/>
          <w:numId w:val="30"/>
        </w:numPr>
        <w:tabs>
          <w:tab w:val="left" w:pos="1734"/>
        </w:tabs>
        <w:spacing w:before="266" w:after="0" w:line="240" w:lineRule="auto"/>
        <w:ind w:left="1734" w:right="0" w:hanging="359"/>
        <w:jc w:val="left"/>
        <w:rPr>
          <w:sz w:val="26"/>
        </w:rPr>
      </w:pPr>
      <w:r>
        <w:rPr>
          <w:spacing w:val="-6"/>
          <w:sz w:val="26"/>
        </w:rPr>
        <w:t>Next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click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on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Done.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This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would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like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below</w:t>
      </w:r>
    </w:p>
    <w:p>
      <w:pPr>
        <w:pStyle w:val="15"/>
        <w:spacing w:before="4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841688</wp:posOffset>
                </wp:positionH>
                <wp:positionV relativeFrom="paragraph">
                  <wp:posOffset>190487</wp:posOffset>
                </wp:positionV>
                <wp:extent cx="5879465" cy="2306320"/>
                <wp:effectExtent l="0" t="0" r="0" b="0"/>
                <wp:wrapTopAndBottom/>
                <wp:docPr id="377" name="组合 37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78" name="组合 378"/>
                      <wpg:cNvGrpSpPr/>
                      <wpg:grpSpPr>
                        <a:xfrm rot="0">
                          <a:off x="0" y="0"/>
                          <a:ext cx="5879465" cy="2306320"/>
                          <a:chOff x="0" y="0"/>
                          <a:chExt cx="5879465" cy="23063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380" name="图片 380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68579"/>
                            <a:ext cx="5736590" cy="216344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82" name="图片 382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3063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383" o:spid="_x0000_s383" coordorigin="1325,1639" coordsize="9259,3631" style="position:absolute;&#10;margin-left:66.27472pt;&#10;margin-top:14.999039pt;&#10;width:462.94998pt;&#10;height:181.59999pt;&#10;mso-position-horizontal:absolute;&#10;mso-position-horizontal-relative:page;&#10;mso-position-vertical:absolute;&#10;mso-wrap-distance-left:0.0pt;&#10;mso-wrap-distance-right:0.0pt;">
                <v:shape type="#_x0000_t75" id="图片 384" o:spid="_x0000_s384" style="position:absolute;&#10;left:1440;&#10;top:1747;&#10;width:9034;&#10;height:3406;" filled="f" stroked="f" strokeweight="1.0pt">
                  <v:imagedata r:id="rId179" o:title="2633555681757771826704"/>
                  <o:lock aspectratio="t"/>
                  <v:stroke color="#000000"/>
                </v:shape>
                <v:shape type="#_x0000_t75" id="图片 385" o:spid="_x0000_s385" style="position:absolute;&#10;left:1325;&#10;top:1639;&#10;width:9259;&#10;height:3632;" filled="f" stroked="f" strokeweight="1.0pt">
                  <v:imagedata r:id="rId180" o:title="6788806701757771826707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spacing w:after="0"/>
        <w:rPr>
          <w:sz w:val="20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30"/>
        </w:numPr>
        <w:tabs>
          <w:tab w:val="left" w:pos="1733"/>
          <w:tab w:val="left" w:pos="1735"/>
        </w:tabs>
        <w:spacing w:before="96" w:after="0" w:line="314" w:lineRule="auto"/>
        <w:ind w:left="1735" w:right="1125" w:hanging="361"/>
        <w:jc w:val="left"/>
        <w:rPr>
          <w:sz w:val="26"/>
        </w:rPr>
      </w:pPr>
      <w:r>
        <w:rPr>
          <w:spacing w:val="-6"/>
          <w:sz w:val="26"/>
        </w:rPr>
        <w:t>Click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on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‘+’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icon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in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between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Venue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details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end,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click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on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create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 xml:space="preserve">record </w:t>
      </w:r>
      <w:r>
        <w:rPr>
          <w:spacing w:val="-2"/>
          <w:sz w:val="26"/>
        </w:rPr>
        <w:t>element.</w:t>
      </w:r>
    </w:p>
    <w:p>
      <w:pPr>
        <w:pStyle w:val="20"/>
        <w:numPr>
          <w:ilvl w:val="0"/>
          <w:numId w:val="30"/>
        </w:numPr>
        <w:tabs>
          <w:tab w:val="left" w:pos="1734"/>
        </w:tabs>
        <w:spacing w:before="0" w:after="0" w:line="296" w:lineRule="exact"/>
        <w:ind w:left="1734" w:right="0" w:hanging="359"/>
        <w:jc w:val="left"/>
        <w:rPr>
          <w:sz w:val="26"/>
        </w:rPr>
      </w:pPr>
      <w:r>
        <w:rPr>
          <w:spacing w:val="-6"/>
          <w:sz w:val="26"/>
        </w:rPr>
        <w:t>Now</w:t>
      </w:r>
      <w:r>
        <w:rPr>
          <w:spacing w:val="-9"/>
          <w:sz w:val="26"/>
        </w:rPr>
        <w:t xml:space="preserve"> </w:t>
      </w:r>
      <w:r>
        <w:rPr>
          <w:spacing w:val="-6"/>
          <w:sz w:val="26"/>
        </w:rPr>
        <w:t>label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it</w:t>
      </w:r>
      <w:r>
        <w:rPr>
          <w:spacing w:val="-7"/>
          <w:sz w:val="26"/>
        </w:rPr>
        <w:t xml:space="preserve"> </w:t>
      </w:r>
      <w:r>
        <w:rPr>
          <w:spacing w:val="-6"/>
          <w:sz w:val="26"/>
        </w:rPr>
        <w:t>as</w:t>
      </w:r>
    </w:p>
    <w:p>
      <w:pPr>
        <w:spacing w:before="73"/>
        <w:ind w:left="2996" w:right="0" w:firstLine="0"/>
        <w:jc w:val="both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86" name="图片 38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87" name="图片 387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8"/>
          <w:sz w:val="26"/>
        </w:rPr>
        <w:t>Label : Create Venue Record</w:t>
      </w:r>
    </w:p>
    <w:p>
      <w:pPr>
        <w:tabs>
          <w:tab w:val="left" w:pos="3310"/>
        </w:tabs>
        <w:spacing w:before="91" w:line="312" w:lineRule="auto"/>
        <w:ind w:left="2996" w:right="3992" w:firstLine="0"/>
        <w:jc w:val="both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88" name="图片 38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89" name="图片 389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z w:val="26"/>
        </w:rPr>
        <w:t>API</w:t>
      </w:r>
      <w:r>
        <w:rPr>
          <w:spacing w:val="-14"/>
          <w:sz w:val="26"/>
        </w:rPr>
        <w:t xml:space="preserve"> </w:t>
      </w:r>
      <w:r>
        <w:rPr>
          <w:sz w:val="26"/>
        </w:rPr>
        <w:t>Name</w:t>
      </w:r>
      <w:r>
        <w:rPr>
          <w:spacing w:val="-14"/>
          <w:sz w:val="26"/>
        </w:rPr>
        <w:t xml:space="preserve"> </w:t>
      </w:r>
      <w:r>
        <w:rPr>
          <w:sz w:val="26"/>
        </w:rPr>
        <w:t>:</w:t>
      </w:r>
      <w:r>
        <w:rPr>
          <w:spacing w:val="-14"/>
          <w:sz w:val="26"/>
        </w:rPr>
        <w:t xml:space="preserve"> </w:t>
      </w:r>
      <w:r>
        <w:rPr>
          <w:sz w:val="26"/>
        </w:rPr>
        <w:t xml:space="preserve">Create_Venue_Record </w:t>
      </w:r>
      <w:r>
        <w:rPr>
          <w:position w:val="3"/>
          <w:sz w:val="26"/>
        </w:rPr>
        <w:drawing>
          <wp:inline distT="0" distB="0" distL="0" distR="0">
            <wp:extent cx="47641" cy="47641"/>
            <wp:effectExtent l="0" t="0" r="0" b="0"/>
            <wp:docPr id="390" name="图片 39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91" name="图片 391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6"/>
        </w:rPr>
        <w:tab/>
      </w:r>
      <w:r>
        <w:rPr>
          <w:spacing w:val="-4"/>
          <w:sz w:val="26"/>
        </w:rPr>
        <w:t>How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Many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Records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to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Create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:</w:t>
      </w:r>
      <w:r>
        <w:rPr>
          <w:spacing w:val="-11"/>
          <w:sz w:val="26"/>
        </w:rPr>
        <w:t xml:space="preserve"> </w:t>
      </w:r>
      <w:r>
        <w:rPr>
          <w:spacing w:val="-5"/>
          <w:sz w:val="26"/>
        </w:rPr>
        <w:t>One</w:t>
      </w:r>
    </w:p>
    <w:p>
      <w:pPr>
        <w:spacing w:before="3" w:line="288" w:lineRule="auto"/>
        <w:ind w:left="3269" w:right="1271" w:hanging="274"/>
        <w:jc w:val="both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92" name="图片 39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93" name="图片 393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26"/>
          <w:sz w:val="20"/>
        </w:rPr>
        <w:t xml:space="preserve"> </w:t>
      </w:r>
      <w:r>
        <w:rPr>
          <w:spacing w:val="-4"/>
          <w:sz w:val="26"/>
        </w:rPr>
        <w:t>How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to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Set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the</w:t>
      </w:r>
      <w:r>
        <w:rPr>
          <w:spacing w:val="-13"/>
          <w:sz w:val="26"/>
        </w:rPr>
        <w:t xml:space="preserve"> </w:t>
      </w:r>
      <w:r>
        <w:rPr>
          <w:spacing w:val="-4"/>
          <w:sz w:val="26"/>
        </w:rPr>
        <w:t>Record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Fields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: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Use</w:t>
      </w:r>
      <w:r>
        <w:rPr>
          <w:spacing w:val="-13"/>
          <w:sz w:val="26"/>
        </w:rPr>
        <w:t xml:space="preserve"> </w:t>
      </w:r>
      <w:r>
        <w:rPr>
          <w:spacing w:val="-4"/>
          <w:sz w:val="26"/>
        </w:rPr>
        <w:t>separate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resources,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and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 xml:space="preserve">literal </w:t>
      </w:r>
      <w:r>
        <w:rPr>
          <w:spacing w:val="-2"/>
          <w:sz w:val="26"/>
        </w:rPr>
        <w:t>values</w:t>
      </w:r>
    </w:p>
    <w:p>
      <w:pPr>
        <w:spacing w:before="130"/>
        <w:ind w:left="2996" w:right="0" w:firstLine="0"/>
        <w:jc w:val="both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94" name="图片 39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95" name="图片 395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r>
        <w:rPr>
          <w:spacing w:val="-6"/>
          <w:sz w:val="26"/>
        </w:rPr>
        <w:t>Object : Venue</w:t>
      </w:r>
    </w:p>
    <w:p>
      <w:pPr>
        <w:tabs>
          <w:tab w:val="left" w:pos="3310"/>
        </w:tabs>
        <w:spacing w:before="241" w:line="434" w:lineRule="auto"/>
        <w:ind w:left="2996" w:right="1597" w:firstLine="0"/>
        <w:jc w:val="both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396" name="图片 39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97" name="图片 397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  <w:sz w:val="26"/>
        </w:rPr>
        <w:t>Set</w:t>
      </w:r>
      <w:r>
        <w:rPr>
          <w:spacing w:val="-13"/>
          <w:sz w:val="26"/>
        </w:rPr>
        <w:t xml:space="preserve"> </w:t>
      </w:r>
      <w:r>
        <w:rPr>
          <w:spacing w:val="-6"/>
          <w:sz w:val="26"/>
        </w:rPr>
        <w:t>Field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Values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for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pacing w:val="-6"/>
          <w:sz w:val="26"/>
        </w:rPr>
        <w:t>Venue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: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Click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on</w:t>
      </w:r>
      <w:r>
        <w:rPr>
          <w:spacing w:val="-11"/>
          <w:sz w:val="26"/>
        </w:rPr>
        <w:t xml:space="preserve"> </w:t>
      </w:r>
      <w:r>
        <w:rPr>
          <w:spacing w:val="-6"/>
          <w:sz w:val="26"/>
        </w:rPr>
        <w:t>‘Add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Field’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5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 xml:space="preserve">times </w:t>
      </w:r>
      <w:r>
        <w:rPr>
          <w:position w:val="3"/>
          <w:sz w:val="26"/>
        </w:rPr>
        <w:drawing>
          <wp:inline distT="0" distB="0" distL="0" distR="0">
            <wp:extent cx="47641" cy="47641"/>
            <wp:effectExtent l="0" t="0" r="0" b="0"/>
            <wp:docPr id="398" name="图片 39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99" name="图片 399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13"/>
          <w:sz w:val="26"/>
        </w:rPr>
        <w:t xml:space="preserve"> </w:t>
      </w:r>
      <w:r>
        <w:rPr>
          <w:sz w:val="26"/>
        </w:rPr>
        <w:t>Field</w:t>
      </w:r>
      <w:r>
        <w:rPr>
          <w:spacing w:val="-17"/>
          <w:sz w:val="26"/>
        </w:rPr>
        <w:t xml:space="preserve"> </w:t>
      </w:r>
      <w:r>
        <w:rPr>
          <w:sz w:val="26"/>
        </w:rPr>
        <w:t>:</w:t>
      </w:r>
      <w:r>
        <w:rPr>
          <w:spacing w:val="-16"/>
          <w:sz w:val="26"/>
        </w:rPr>
        <w:t xml:space="preserve"> </w:t>
      </w:r>
      <w:r>
        <w:rPr>
          <w:sz w:val="26"/>
        </w:rPr>
        <w:t>Value</w:t>
      </w:r>
      <w:r>
        <w:rPr>
          <w:spacing w:val="-16"/>
          <w:sz w:val="26"/>
        </w:rPr>
        <w:t xml:space="preserve"> </w:t>
      </w:r>
      <w:r>
        <w:rPr>
          <w:sz w:val="26"/>
        </w:rPr>
        <w:t>=</w:t>
      </w:r>
      <w:r>
        <w:rPr>
          <w:spacing w:val="-16"/>
          <w:sz w:val="26"/>
        </w:rPr>
        <w:t xml:space="preserve"> </w:t>
      </w:r>
      <w:r>
        <w:rPr>
          <w:sz w:val="26"/>
        </w:rPr>
        <w:t>Contact_Email</w:t>
      </w:r>
      <w:r>
        <w:rPr>
          <w:spacing w:val="80"/>
          <w:sz w:val="26"/>
          <w:u w:val="single"/>
        </w:rPr>
        <w:t xml:space="preserve"> </w:t>
      </w:r>
      <w:r>
        <w:rPr>
          <w:sz w:val="26"/>
        </w:rPr>
        <w:t>c</w:t>
      </w:r>
      <w:r>
        <w:rPr>
          <w:spacing w:val="-17"/>
          <w:sz w:val="26"/>
        </w:rPr>
        <w:t xml:space="preserve"> </w:t>
      </w:r>
      <w:r>
        <w:rPr>
          <w:sz w:val="26"/>
        </w:rPr>
        <w:t>:</w:t>
      </w:r>
      <w:r>
        <w:rPr>
          <w:spacing w:val="-16"/>
          <w:sz w:val="26"/>
        </w:rPr>
        <w:t xml:space="preserve"> </w:t>
      </w:r>
      <w:r>
        <w:rPr>
          <w:sz w:val="26"/>
        </w:rPr>
        <w:t xml:space="preserve">{!Contact_Email.value} </w:t>
      </w:r>
      <w:r>
        <w:rPr>
          <w:position w:val="3"/>
          <w:sz w:val="26"/>
        </w:rPr>
        <w:drawing>
          <wp:inline distT="0" distB="0" distL="0" distR="0">
            <wp:extent cx="47641" cy="47641"/>
            <wp:effectExtent l="0" t="0" r="0" b="0"/>
            <wp:docPr id="400" name="图片 40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01" name="图片 401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-17"/>
          <w:sz w:val="26"/>
        </w:rPr>
        <w:t xml:space="preserve"> </w:t>
      </w:r>
      <w:r>
        <w:rPr>
          <w:sz w:val="26"/>
        </w:rPr>
        <w:t>Field</w:t>
      </w:r>
      <w:r>
        <w:rPr>
          <w:spacing w:val="-16"/>
          <w:sz w:val="26"/>
        </w:rPr>
        <w:t xml:space="preserve"> </w:t>
      </w:r>
      <w:r>
        <w:rPr>
          <w:sz w:val="26"/>
        </w:rPr>
        <w:t>:</w:t>
      </w:r>
      <w:r>
        <w:rPr>
          <w:spacing w:val="-16"/>
          <w:sz w:val="26"/>
        </w:rPr>
        <w:t xml:space="preserve"> </w:t>
      </w:r>
      <w:r>
        <w:rPr>
          <w:sz w:val="26"/>
        </w:rPr>
        <w:t>Value</w:t>
      </w:r>
      <w:r>
        <w:rPr>
          <w:spacing w:val="-16"/>
          <w:sz w:val="26"/>
        </w:rPr>
        <w:t xml:space="preserve"> </w:t>
      </w:r>
      <w:r>
        <w:rPr>
          <w:sz w:val="26"/>
        </w:rPr>
        <w:t>=</w:t>
      </w:r>
      <w:r>
        <w:rPr>
          <w:spacing w:val="-17"/>
          <w:sz w:val="26"/>
        </w:rPr>
        <w:t xml:space="preserve"> </w:t>
      </w:r>
      <w:r>
        <w:rPr>
          <w:sz w:val="26"/>
        </w:rPr>
        <w:t>Contact_Phone</w:t>
      </w:r>
      <w:r>
        <w:rPr>
          <w:spacing w:val="80"/>
          <w:sz w:val="26"/>
          <w:u w:val="single"/>
        </w:rPr>
        <w:t xml:space="preserve"> </w:t>
      </w:r>
      <w:r>
        <w:rPr>
          <w:sz w:val="26"/>
        </w:rPr>
        <w:t>c</w:t>
      </w:r>
      <w:r>
        <w:rPr>
          <w:spacing w:val="-17"/>
          <w:sz w:val="26"/>
        </w:rPr>
        <w:t xml:space="preserve"> </w:t>
      </w:r>
      <w:r>
        <w:rPr>
          <w:sz w:val="26"/>
        </w:rPr>
        <w:t>:</w:t>
      </w:r>
      <w:r>
        <w:rPr>
          <w:spacing w:val="-16"/>
          <w:sz w:val="26"/>
        </w:rPr>
        <w:t xml:space="preserve"> </w:t>
      </w:r>
      <w:r>
        <w:rPr>
          <w:sz w:val="26"/>
        </w:rPr>
        <w:t xml:space="preserve">{!Contact_Phone.value} </w:t>
      </w:r>
      <w:r>
        <w:rPr>
          <w:position w:val="3"/>
          <w:sz w:val="26"/>
        </w:rPr>
        <w:drawing>
          <wp:inline distT="0" distB="0" distL="0" distR="0">
            <wp:extent cx="47641" cy="47641"/>
            <wp:effectExtent l="0" t="0" r="0" b="0"/>
            <wp:docPr id="402" name="图片 40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03" name="图片 403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6"/>
        </w:rPr>
        <w:tab/>
      </w:r>
      <w:r>
        <w:rPr>
          <w:spacing w:val="-2"/>
          <w:sz w:val="26"/>
        </w:rPr>
        <w:t>Field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: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Value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=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Name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: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{!Venue_Name}</w:t>
      </w:r>
    </w:p>
    <w:p>
      <w:pPr>
        <w:spacing w:before="0" w:line="295" w:lineRule="exact"/>
        <w:ind w:left="2996" w:right="0" w:firstLine="0"/>
        <w:jc w:val="both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404" name="图片 40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05" name="图片 405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r>
        <w:rPr>
          <w:spacing w:val="-4"/>
          <w:sz w:val="26"/>
        </w:rPr>
        <w:t>Field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: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Value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=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Venue_Location</w:t>
      </w:r>
      <w:r>
        <w:rPr>
          <w:spacing w:val="70"/>
          <w:sz w:val="26"/>
          <w:u w:val="single"/>
        </w:rPr>
        <w:t xml:space="preserve">  </w:t>
      </w:r>
      <w:r>
        <w:rPr>
          <w:spacing w:val="-4"/>
          <w:sz w:val="26"/>
        </w:rPr>
        <w:t>c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: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{!location}</w:t>
      </w:r>
    </w:p>
    <w:p>
      <w:pPr>
        <w:spacing w:before="241"/>
        <w:ind w:left="2996" w:right="0" w:firstLine="0"/>
        <w:jc w:val="both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406" name="图片 40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08" name="图片 408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6"/>
          <w:w w:val="150"/>
          <w:sz w:val="20"/>
        </w:rPr>
        <w:t xml:space="preserve"> </w:t>
      </w:r>
      <w:r>
        <w:rPr>
          <w:sz w:val="26"/>
        </w:rPr>
        <w:t>Field</w:t>
      </w:r>
      <w:r>
        <w:rPr>
          <w:spacing w:val="-17"/>
          <w:sz w:val="26"/>
        </w:rPr>
        <w:t xml:space="preserve"> </w:t>
      </w:r>
      <w:r>
        <w:rPr>
          <w:sz w:val="26"/>
        </w:rPr>
        <w:t>:</w:t>
      </w:r>
      <w:r>
        <w:rPr>
          <w:spacing w:val="-16"/>
          <w:sz w:val="26"/>
        </w:rPr>
        <w:t xml:space="preserve"> </w:t>
      </w:r>
      <w:r>
        <w:rPr>
          <w:sz w:val="26"/>
        </w:rPr>
        <w:t>Value</w:t>
      </w:r>
      <w:r>
        <w:rPr>
          <w:spacing w:val="-16"/>
          <w:sz w:val="26"/>
        </w:rPr>
        <w:t xml:space="preserve"> </w:t>
      </w:r>
      <w:r>
        <w:rPr>
          <w:sz w:val="26"/>
        </w:rPr>
        <w:t>=</w:t>
      </w:r>
      <w:r>
        <w:rPr>
          <w:spacing w:val="-16"/>
          <w:sz w:val="26"/>
        </w:rPr>
        <w:t xml:space="preserve"> </w:t>
      </w:r>
      <w:r>
        <w:rPr>
          <w:sz w:val="26"/>
        </w:rPr>
        <w:t>Location</w:t>
      </w:r>
      <w:r>
        <w:rPr>
          <w:spacing w:val="40"/>
          <w:sz w:val="26"/>
          <w:u w:val="single"/>
        </w:rPr>
        <w:t xml:space="preserve">  </w:t>
      </w:r>
      <w:r>
        <w:rPr>
          <w:sz w:val="26"/>
        </w:rPr>
        <w:t>Latitude</w:t>
      </w:r>
      <w:r>
        <w:rPr>
          <w:spacing w:val="40"/>
          <w:sz w:val="26"/>
          <w:u w:val="single"/>
        </w:rPr>
        <w:t xml:space="preserve">  </w:t>
      </w:r>
      <w:r>
        <w:rPr>
          <w:sz w:val="26"/>
        </w:rPr>
        <w:t>s</w:t>
      </w:r>
      <w:r>
        <w:rPr>
          <w:spacing w:val="-17"/>
          <w:sz w:val="26"/>
        </w:rPr>
        <w:t xml:space="preserve"> </w:t>
      </w:r>
      <w:r>
        <w:rPr>
          <w:sz w:val="26"/>
        </w:rPr>
        <w:t>:</w:t>
      </w:r>
      <w:r>
        <w:rPr>
          <w:spacing w:val="-16"/>
          <w:sz w:val="26"/>
        </w:rPr>
        <w:t xml:space="preserve"> </w:t>
      </w:r>
      <w:r>
        <w:rPr>
          <w:sz w:val="26"/>
        </w:rPr>
        <w:t>{!latitude}</w:t>
      </w:r>
    </w:p>
    <w:p>
      <w:pPr>
        <w:spacing w:before="241"/>
        <w:ind w:left="2996" w:right="0" w:firstLine="0"/>
        <w:jc w:val="both"/>
        <w:rPr>
          <w:sz w:val="26"/>
        </w:rPr>
      </w:pPr>
      <w:r>
        <w:rPr>
          <w:position w:val="3"/>
        </w:rPr>
        <w:drawing>
          <wp:inline distT="0" distB="0" distL="0" distR="0">
            <wp:extent cx="47641" cy="47641"/>
            <wp:effectExtent l="0" t="0" r="0" b="0"/>
            <wp:docPr id="409" name="图片 40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10" name="图片 410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66"/>
          <w:w w:val="150"/>
          <w:sz w:val="20"/>
        </w:rPr>
        <w:t xml:space="preserve"> </w:t>
      </w:r>
      <w:r>
        <w:rPr>
          <w:sz w:val="26"/>
        </w:rPr>
        <w:t>Field</w:t>
      </w:r>
      <w:r>
        <w:rPr>
          <w:spacing w:val="-17"/>
          <w:sz w:val="26"/>
        </w:rPr>
        <w:t xml:space="preserve"> </w:t>
      </w:r>
      <w:r>
        <w:rPr>
          <w:sz w:val="26"/>
        </w:rPr>
        <w:t>:</w:t>
      </w:r>
      <w:r>
        <w:rPr>
          <w:spacing w:val="-16"/>
          <w:sz w:val="26"/>
        </w:rPr>
        <w:t xml:space="preserve"> </w:t>
      </w:r>
      <w:r>
        <w:rPr>
          <w:sz w:val="26"/>
        </w:rPr>
        <w:t>Value</w:t>
      </w:r>
      <w:r>
        <w:rPr>
          <w:spacing w:val="-16"/>
          <w:sz w:val="26"/>
        </w:rPr>
        <w:t xml:space="preserve"> </w:t>
      </w:r>
      <w:r>
        <w:rPr>
          <w:sz w:val="26"/>
        </w:rPr>
        <w:t>=</w:t>
      </w:r>
      <w:r>
        <w:rPr>
          <w:spacing w:val="-16"/>
          <w:sz w:val="26"/>
        </w:rPr>
        <w:t xml:space="preserve"> </w:t>
      </w:r>
      <w:r>
        <w:rPr>
          <w:sz w:val="26"/>
        </w:rPr>
        <w:t>Location</w:t>
      </w:r>
      <w:r>
        <w:rPr>
          <w:spacing w:val="40"/>
          <w:sz w:val="26"/>
          <w:u w:val="single"/>
        </w:rPr>
        <w:t xml:space="preserve">  </w:t>
      </w:r>
      <w:r>
        <w:rPr>
          <w:sz w:val="26"/>
        </w:rPr>
        <w:t>Longitude</w:t>
      </w:r>
      <w:r>
        <w:rPr>
          <w:spacing w:val="40"/>
          <w:sz w:val="26"/>
          <w:u w:val="single"/>
        </w:rPr>
        <w:t xml:space="preserve">  </w:t>
      </w:r>
      <w:r>
        <w:rPr>
          <w:sz w:val="26"/>
        </w:rPr>
        <w:t>s</w:t>
      </w:r>
      <w:r>
        <w:rPr>
          <w:spacing w:val="-17"/>
          <w:sz w:val="26"/>
        </w:rPr>
        <w:t xml:space="preserve"> </w:t>
      </w:r>
      <w:r>
        <w:rPr>
          <w:sz w:val="26"/>
        </w:rPr>
        <w:t>:</w:t>
      </w:r>
      <w:r>
        <w:rPr>
          <w:spacing w:val="-16"/>
          <w:sz w:val="26"/>
        </w:rPr>
        <w:t xml:space="preserve"> </w:t>
      </w:r>
      <w:r>
        <w:rPr>
          <w:sz w:val="26"/>
        </w:rPr>
        <w:t>{!longitude}</w:t>
      </w:r>
    </w:p>
    <w:p>
      <w:pPr>
        <w:pStyle w:val="20"/>
        <w:numPr>
          <w:ilvl w:val="0"/>
          <w:numId w:val="30"/>
        </w:numPr>
        <w:tabs>
          <w:tab w:val="left" w:pos="1734"/>
        </w:tabs>
        <w:spacing w:before="7" w:after="0" w:line="240" w:lineRule="auto"/>
        <w:ind w:left="1734" w:right="0" w:hanging="359"/>
        <w:jc w:val="left"/>
        <w:rPr>
          <w:sz w:val="26"/>
        </w:rPr>
      </w:pPr>
      <w:r>
        <w:rPr>
          <w:spacing w:val="-6"/>
          <w:sz w:val="26"/>
        </w:rPr>
        <w:t>This</w:t>
      </w:r>
      <w:r>
        <w:rPr>
          <w:spacing w:val="-5"/>
          <w:sz w:val="26"/>
        </w:rPr>
        <w:t xml:space="preserve"> </w:t>
      </w:r>
      <w:r>
        <w:rPr>
          <w:spacing w:val="-6"/>
          <w:sz w:val="26"/>
        </w:rPr>
        <w:t>would</w:t>
      </w:r>
      <w:r>
        <w:rPr>
          <w:spacing w:val="-5"/>
          <w:sz w:val="26"/>
        </w:rPr>
        <w:t xml:space="preserve"> </w:t>
      </w:r>
      <w:r>
        <w:rPr>
          <w:spacing w:val="-6"/>
          <w:sz w:val="26"/>
        </w:rPr>
        <w:t>look like:</w:t>
      </w:r>
    </w:p>
    <w:p>
      <w:pPr>
        <w:pStyle w:val="15"/>
        <w:spacing w:before="11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1003040</wp:posOffset>
                </wp:positionH>
                <wp:positionV relativeFrom="paragraph">
                  <wp:posOffset>131759</wp:posOffset>
                </wp:positionV>
                <wp:extent cx="5879465" cy="2487295"/>
                <wp:effectExtent l="0" t="0" r="0" b="0"/>
                <wp:wrapTopAndBottom/>
                <wp:docPr id="411" name="组合 41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12" name="组合 412"/>
                      <wpg:cNvGrpSpPr/>
                      <wpg:grpSpPr>
                        <a:xfrm rot="0">
                          <a:off x="0" y="0"/>
                          <a:ext cx="5879465" cy="2487295"/>
                          <a:chOff x="0" y="0"/>
                          <a:chExt cx="5879465" cy="248729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14" name="图片 414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73025"/>
                            <a:ext cx="5004435" cy="198310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16" name="图片 416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48729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417" o:spid="_x0000_s417" coordorigin="1579,10963" coordsize="9259,3917" style="position:absolute;&#10;margin-left:78.97953pt;&#10;margin-top:10.374735pt;&#10;width:462.95004pt;&#10;height:195.85002pt;&#10;mso-position-horizontal:absolute;&#10;mso-position-horizontal-relative:page;&#10;mso-position-vertical:absolute;&#10;mso-wrap-distance-left:0.0pt;&#10;mso-wrap-distance-right:0.0pt;">
                <v:shape type="#_x0000_t75" id="图片 418" o:spid="_x0000_s418" style="position:absolute;&#10;left:1694;&#10;top:11078;&#10;width:7881;&#10;height:3123;" filled="f" stroked="f" strokeweight="1.0pt">
                  <v:imagedata r:id="rId195" o:title="92811251757771826756"/>
                  <o:lock aspectratio="t"/>
                  <v:stroke color="#000000"/>
                </v:shape>
                <v:shape type="#_x0000_t75" id="图片 419" o:spid="_x0000_s419" style="position:absolute;&#10;left:1579;&#10;top:10963;&#10;width:9259;&#10;height:3917;" filled="f" stroked="f" strokeweight="1.0pt">
                  <v:imagedata r:id="rId196" o:title="7326567821757771826758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20"/>
        <w:numPr>
          <w:ilvl w:val="0"/>
          <w:numId w:val="30"/>
        </w:numPr>
        <w:tabs>
          <w:tab w:val="left" w:pos="1734"/>
        </w:tabs>
        <w:spacing w:before="97" w:after="0" w:line="240" w:lineRule="auto"/>
        <w:ind w:left="1734" w:right="0" w:hanging="359"/>
        <w:jc w:val="left"/>
        <w:rPr>
          <w:sz w:val="26"/>
        </w:rPr>
      </w:pPr>
      <w:r>
        <w:rPr>
          <w:w w:val="90"/>
          <w:sz w:val="26"/>
        </w:rPr>
        <w:t>Click</w:t>
      </w:r>
      <w:r>
        <w:rPr>
          <w:spacing w:val="-3"/>
          <w:sz w:val="26"/>
        </w:rPr>
        <w:t xml:space="preserve"> </w:t>
      </w:r>
      <w:r>
        <w:rPr>
          <w:w w:val="90"/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w w:val="90"/>
          <w:sz w:val="26"/>
        </w:rPr>
        <w:t>Save</w:t>
      </w:r>
      <w:r>
        <w:rPr>
          <w:spacing w:val="-1"/>
          <w:sz w:val="26"/>
        </w:rPr>
        <w:t xml:space="preserve"> </w:t>
      </w:r>
      <w:r>
        <w:rPr>
          <w:spacing w:val="-5"/>
          <w:w w:val="90"/>
          <w:sz w:val="26"/>
        </w:rPr>
        <w:t>as:</w:t>
      </w:r>
    </w:p>
    <w:p>
      <w:pPr>
        <w:spacing w:before="92"/>
        <w:ind w:left="1735" w:right="0" w:firstLine="0"/>
        <w:jc w:val="left"/>
        <w:rPr>
          <w:sz w:val="26"/>
        </w:rPr>
      </w:pPr>
      <w:r>
        <w:rPr>
          <w:w w:val="90"/>
          <w:sz w:val="26"/>
        </w:rPr>
        <w:t>Flow</w:t>
      </w:r>
      <w:r>
        <w:rPr>
          <w:spacing w:val="1"/>
          <w:sz w:val="26"/>
        </w:rPr>
        <w:t xml:space="preserve"> </w:t>
      </w:r>
      <w:r>
        <w:rPr>
          <w:w w:val="90"/>
          <w:sz w:val="26"/>
        </w:rPr>
        <w:t>Label</w:t>
      </w:r>
      <w:r>
        <w:rPr>
          <w:spacing w:val="3"/>
          <w:sz w:val="26"/>
        </w:rPr>
        <w:t xml:space="preserve"> </w:t>
      </w:r>
      <w:r>
        <w:rPr>
          <w:w w:val="90"/>
          <w:sz w:val="26"/>
        </w:rPr>
        <w:t>:</w:t>
      </w:r>
      <w:r>
        <w:rPr>
          <w:spacing w:val="3"/>
          <w:sz w:val="26"/>
        </w:rPr>
        <w:t xml:space="preserve"> </w:t>
      </w:r>
      <w:r>
        <w:rPr>
          <w:w w:val="90"/>
          <w:sz w:val="26"/>
        </w:rPr>
        <w:t>Venue</w:t>
      </w:r>
      <w:r>
        <w:rPr>
          <w:spacing w:val="3"/>
          <w:sz w:val="26"/>
        </w:rPr>
        <w:t xml:space="preserve"> </w:t>
      </w:r>
      <w:r>
        <w:rPr>
          <w:spacing w:val="-4"/>
          <w:w w:val="90"/>
          <w:sz w:val="26"/>
        </w:rPr>
        <w:t>Form</w:t>
      </w:r>
    </w:p>
    <w:p>
      <w:pPr>
        <w:spacing w:before="166"/>
        <w:ind w:left="1735" w:right="0" w:firstLine="0"/>
        <w:jc w:val="left"/>
        <w:rPr>
          <w:sz w:val="26"/>
        </w:rPr>
      </w:pPr>
      <w:r>
        <w:rPr>
          <w:spacing w:val="-6"/>
          <w:sz w:val="26"/>
        </w:rPr>
        <w:t>Flow</w:t>
      </w:r>
      <w:r>
        <w:rPr>
          <w:spacing w:val="-14"/>
          <w:sz w:val="26"/>
        </w:rPr>
        <w:t xml:space="preserve"> </w:t>
      </w:r>
      <w:r>
        <w:rPr>
          <w:spacing w:val="-6"/>
          <w:sz w:val="26"/>
        </w:rPr>
        <w:t>API</w:t>
      </w:r>
      <w:r>
        <w:rPr>
          <w:spacing w:val="-12"/>
          <w:sz w:val="26"/>
        </w:rPr>
        <w:t xml:space="preserve"> </w:t>
      </w:r>
      <w:r>
        <w:rPr>
          <w:spacing w:val="-6"/>
          <w:sz w:val="26"/>
        </w:rPr>
        <w:t>Name</w:t>
      </w:r>
      <w:r>
        <w:rPr>
          <w:spacing w:val="-12"/>
          <w:sz w:val="26"/>
        </w:rPr>
        <w:t xml:space="preserve"> </w:t>
      </w:r>
      <w:r>
        <w:rPr>
          <w:spacing w:val="-6"/>
          <w:sz w:val="26"/>
        </w:rPr>
        <w:t>:</w:t>
      </w:r>
      <w:r>
        <w:rPr>
          <w:spacing w:val="-13"/>
          <w:sz w:val="26"/>
        </w:rPr>
        <w:t xml:space="preserve"> </w:t>
      </w:r>
      <w:r>
        <w:rPr>
          <w:spacing w:val="-6"/>
          <w:sz w:val="26"/>
        </w:rPr>
        <w:t>Venue_Form</w:t>
      </w:r>
    </w:p>
    <w:p>
      <w:pPr>
        <w:spacing w:after="0"/>
        <w:jc w:val="left"/>
        <w:rPr>
          <w:sz w:val="26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17"/>
        <w:spacing w:before="98"/>
      </w:pPr>
      <w:r>
        <w:rPr>
          <w:spacing w:val="-4"/>
        </w:rPr>
        <w:t>Milestone</w:t>
      </w:r>
      <w:r>
        <w:rPr>
          <w:spacing w:val="-18"/>
        </w:rPr>
        <w:t xml:space="preserve"> </w:t>
      </w:r>
      <w:r>
        <w:rPr>
          <w:spacing w:val="-4"/>
        </w:rPr>
        <w:t>7:</w:t>
      </w:r>
      <w:r>
        <w:rPr>
          <w:spacing w:val="-17"/>
        </w:rPr>
        <w:t xml:space="preserve"> </w:t>
      </w:r>
      <w:r>
        <w:rPr>
          <w:spacing w:val="-4"/>
        </w:rPr>
        <w:t>TRIGGER</w:t>
      </w:r>
      <w:r>
        <w:rPr>
          <w:spacing w:val="-18"/>
        </w:rPr>
        <w:t xml:space="preserve"> </w:t>
      </w:r>
      <w:r>
        <w:rPr>
          <w:spacing w:val="-5"/>
        </w:rPr>
        <w:t>:-</w:t>
      </w:r>
    </w:p>
    <w:p>
      <w:pPr>
        <w:pStyle w:val="18"/>
        <w:spacing w:before="77"/>
      </w:pPr>
      <w:r>
        <w:rPr>
          <w:spacing w:val="-10"/>
        </w:rPr>
        <w:t>Activity 1: Create a Trigger :</w:t>
      </w:r>
    </w:p>
    <w:p>
      <w:pPr>
        <w:pStyle w:val="20"/>
        <w:numPr>
          <w:ilvl w:val="0"/>
          <w:numId w:val="31"/>
        </w:numPr>
        <w:tabs>
          <w:tab w:val="left" w:pos="1626"/>
          <w:tab w:val="left" w:pos="1735"/>
        </w:tabs>
        <w:spacing w:before="392" w:after="0" w:line="314" w:lineRule="auto"/>
        <w:ind w:left="1735" w:right="1689" w:hanging="361"/>
        <w:jc w:val="left"/>
        <w:rPr>
          <w:sz w:val="28"/>
        </w:rPr>
      </w:pPr>
      <w:r>
        <w:rPr>
          <w:spacing w:val="-4"/>
          <w:sz w:val="28"/>
        </w:rPr>
        <w:t>Log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into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trailhead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account,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navigate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gear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icon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top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right </w:t>
      </w:r>
      <w:r>
        <w:rPr>
          <w:spacing w:val="-2"/>
          <w:sz w:val="28"/>
        </w:rPr>
        <w:t>corner.</w:t>
      </w:r>
    </w:p>
    <w:p>
      <w:pPr>
        <w:pStyle w:val="20"/>
        <w:numPr>
          <w:ilvl w:val="0"/>
          <w:numId w:val="31"/>
        </w:numPr>
        <w:tabs>
          <w:tab w:val="left" w:pos="1626"/>
          <w:tab w:val="left" w:pos="1735"/>
        </w:tabs>
        <w:spacing w:before="0" w:after="0" w:line="314" w:lineRule="auto"/>
        <w:ind w:left="1735" w:right="1832" w:hanging="361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developer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console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you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will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be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navigated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new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 xml:space="preserve">console </w:t>
      </w:r>
      <w:r>
        <w:rPr>
          <w:spacing w:val="-2"/>
          <w:sz w:val="28"/>
        </w:rPr>
        <w:t>window.</w:t>
      </w:r>
    </w:p>
    <w:p>
      <w:pPr>
        <w:pStyle w:val="20"/>
        <w:numPr>
          <w:ilvl w:val="0"/>
          <w:numId w:val="31"/>
        </w:numPr>
        <w:tabs>
          <w:tab w:val="left" w:pos="1627"/>
        </w:tabs>
        <w:spacing w:before="0" w:after="0" w:line="319" w:lineRule="exact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File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menu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toolbar,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new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Trigger.</w:t>
      </w:r>
    </w:p>
    <w:p>
      <w:pPr>
        <w:pStyle w:val="20"/>
        <w:numPr>
          <w:ilvl w:val="0"/>
          <w:numId w:val="31"/>
        </w:numPr>
        <w:tabs>
          <w:tab w:val="left" w:pos="1627"/>
        </w:tabs>
        <w:spacing w:before="96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Enter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trigger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triggered.</w:t>
      </w:r>
    </w:p>
    <w:p>
      <w:pPr>
        <w:pStyle w:val="15"/>
        <w:spacing w:before="8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1284768</wp:posOffset>
                </wp:positionH>
                <wp:positionV relativeFrom="paragraph">
                  <wp:posOffset>151558</wp:posOffset>
                </wp:positionV>
                <wp:extent cx="4650105" cy="2287269"/>
                <wp:effectExtent l="0" t="0" r="0" b="0"/>
                <wp:wrapTopAndBottom/>
                <wp:docPr id="420" name="组合 42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21" name="组合 421"/>
                      <wpg:cNvGrpSpPr/>
                      <wpg:grpSpPr>
                        <a:xfrm rot="0">
                          <a:off x="0" y="0"/>
                          <a:ext cx="4650105" cy="2287269"/>
                          <a:chOff x="0" y="0"/>
                          <a:chExt cx="4650105" cy="228726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23" name="图片 423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67944" y="68580"/>
                            <a:ext cx="4507229" cy="214439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25" name="图片 425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50105" cy="228726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426" o:spid="_x0000_s426" coordorigin="2023,5980" coordsize="7323,3601" style="position:absolute;&#10;margin-left:101.16287pt;&#10;margin-top:11.933717pt;&#10;width:366.15002pt;&#10;height:180.09999pt;&#10;mso-position-horizontal:absolute;&#10;mso-position-horizontal-relative:page;&#10;mso-position-vertical:absolute;&#10;mso-wrap-distance-left:0.0pt;&#10;mso-wrap-distance-right:0.0pt;">
                <v:shape type="#_x0000_t75" id="图片 427" o:spid="_x0000_s427" style="position:absolute;&#10;left:2130;&#10;top:6088;&#10;width:7097;&#10;height:3377;" filled="f" stroked="f" strokeweight="1.0pt">
                  <v:imagedata r:id="rId199" o:title="6425870501757771826783"/>
                  <o:lock aspectratio="t"/>
                  <v:stroke color="#000000"/>
                </v:shape>
                <v:shape type="#_x0000_t75" id="图片 428" o:spid="_x0000_s428" style="position:absolute;&#10;left:2023;&#10;top:5980;&#10;width:7323;&#10;height:3601;" filled="f" stroked="f" strokeweight="1.0pt">
                  <v:imagedata r:id="rId200" o:title="7239808131757771826785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rPr>
          <w:sz w:val="20"/>
        </w:rPr>
      </w:pPr>
    </w:p>
    <w:p>
      <w:pPr>
        <w:pStyle w:val="15"/>
        <w:spacing w:before="4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1650984</wp:posOffset>
                </wp:positionH>
                <wp:positionV relativeFrom="paragraph">
                  <wp:posOffset>190849</wp:posOffset>
                </wp:positionV>
                <wp:extent cx="3688080" cy="2306320"/>
                <wp:effectExtent l="0" t="0" r="0" b="0"/>
                <wp:wrapTopAndBottom/>
                <wp:docPr id="429" name="组合 42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30" name="组合 430"/>
                      <wpg:cNvGrpSpPr/>
                      <wpg:grpSpPr>
                        <a:xfrm rot="0">
                          <a:off x="0" y="0"/>
                          <a:ext cx="3688080" cy="2306320"/>
                          <a:chOff x="0" y="0"/>
                          <a:chExt cx="3688080" cy="23063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32" name="图片 432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659" y="68579"/>
                            <a:ext cx="3545205" cy="216344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34" name="图片 434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88080" cy="23063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435" o:spid="_x0000_s435" coordorigin="2599,10428" coordsize="5808,3632" style="position:absolute;&#10;margin-left:129.99875pt;&#10;margin-top:15.027512pt;&#10;width:290.40002pt;&#10;height:181.6pt;&#10;mso-position-horizontal:absolute;&#10;mso-position-horizontal-relative:page;&#10;mso-position-vertical:absolute;&#10;mso-wrap-distance-left:0.0pt;&#10;mso-wrap-distance-right:0.0pt;">
                <v:shape type="#_x0000_t75" id="图片 436" o:spid="_x0000_s436" style="position:absolute;&#10;left:2715;&#10;top:10536;&#10;width:5583;&#10;height:3406;" filled="f" stroked="f" strokeweight="1.0pt">
                  <v:imagedata r:id="rId203" o:title="2933625451757771826790"/>
                  <o:lock aspectratio="t"/>
                  <v:stroke color="#000000"/>
                </v:shape>
                <v:shape type="#_x0000_t75" id="图片 437" o:spid="_x0000_s437" style="position:absolute;&#10;left:2599;&#10;top:10428;&#10;width:5808;&#10;height:3632;" filled="f" stroked="f" strokeweight="1.0pt">
                  <v:imagedata r:id="rId204" o:title="6984691461757771826793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spacing w:before="177"/>
      </w:pPr>
    </w:p>
    <w:p>
      <w:pPr>
        <w:pStyle w:val="20"/>
        <w:numPr>
          <w:ilvl w:val="0"/>
          <w:numId w:val="31"/>
        </w:numPr>
        <w:tabs>
          <w:tab w:val="left" w:pos="1658"/>
          <w:tab w:val="left" w:pos="1735"/>
          <w:tab w:val="left" w:pos="4673"/>
        </w:tabs>
        <w:spacing w:before="0" w:after="0" w:line="314" w:lineRule="auto"/>
        <w:ind w:left="1735" w:right="5984" w:hanging="329"/>
        <w:jc w:val="left"/>
        <w:rPr>
          <w:sz w:val="28"/>
        </w:rPr>
      </w:pPr>
      <w:r>
        <w:rPr>
          <w:spacing w:val="-4"/>
          <w:sz w:val="28"/>
        </w:rPr>
        <w:t>Enter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Name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 xml:space="preserve">DropOffTrigger </w:t>
      </w:r>
      <w:r>
        <w:rPr>
          <w:sz w:val="28"/>
        </w:rPr>
        <w:t>sObject: Drop-Off Point</w:t>
      </w:r>
      <w:r>
        <w:rPr>
          <w:sz w:val="28"/>
          <w:u w:val="single"/>
        </w:rPr>
        <w:tab/>
      </w:r>
      <w:r>
        <w:rPr>
          <w:spacing w:val="-10"/>
          <w:sz w:val="28"/>
        </w:rPr>
        <w:t>c</w:t>
      </w:r>
    </w:p>
    <w:p>
      <w:pPr>
        <w:pStyle w:val="15"/>
        <w:spacing w:before="87"/>
        <w:ind w:left="1375"/>
      </w:pPr>
      <w:r>
        <w:rPr>
          <w:w w:val="90"/>
        </w:rPr>
        <w:t>G.</w:t>
      </w:r>
      <w:r>
        <w:rPr>
          <w:spacing w:val="-5"/>
          <w:w w:val="90"/>
        </w:rPr>
        <w:t xml:space="preserve"> </w:t>
      </w:r>
      <w:r>
        <w:rPr>
          <w:w w:val="90"/>
        </w:rPr>
        <w:t>Click</w:t>
      </w:r>
      <w:r>
        <w:rPr>
          <w:spacing w:val="-4"/>
          <w:w w:val="90"/>
        </w:rPr>
        <w:t xml:space="preserve"> </w:t>
      </w:r>
      <w:r>
        <w:rPr>
          <w:w w:val="90"/>
        </w:rPr>
        <w:t>on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Submit.</w:t>
      </w:r>
    </w:p>
    <w:p>
      <w:pPr>
        <w:pStyle w:val="15"/>
        <w:spacing w:after="0"/>
        <w:sectPr>
          <w:pgSz w:w="11910" w:h="16850"/>
          <w:pgMar w:top="1360" w:right="566" w:bottom="1220" w:left="425" w:header="0" w:footer="1039" w:gutter="0"/>
          <w:docGrid w:linePitch="312" w:charSpace="0"/>
        </w:sectPr>
      </w:pPr>
    </w:p>
    <w:p>
      <w:pPr>
        <w:pStyle w:val="18"/>
        <w:spacing w:before="97"/>
      </w:pPr>
      <w:r>
        <w:rPr>
          <w:w w:val="90"/>
        </w:rPr>
        <w:t>Activity</w:t>
      </w:r>
      <w:r>
        <w:rPr>
          <w:spacing w:val="16"/>
        </w:rPr>
        <w:t xml:space="preserve"> </w:t>
      </w:r>
      <w:r>
        <w:rPr>
          <w:w w:val="90"/>
        </w:rPr>
        <w:t>2:</w:t>
      </w:r>
      <w:r>
        <w:rPr>
          <w:spacing w:val="17"/>
        </w:rPr>
        <w:t xml:space="preserve"> </w:t>
      </w:r>
      <w:r>
        <w:rPr>
          <w:w w:val="90"/>
        </w:rPr>
        <w:t>Trigger</w:t>
      </w:r>
      <w:r>
        <w:rPr>
          <w:spacing w:val="16"/>
        </w:rPr>
        <w:t xml:space="preserve"> </w:t>
      </w:r>
      <w:r>
        <w:rPr>
          <w:spacing w:val="-2"/>
          <w:w w:val="90"/>
        </w:rPr>
        <w:t>Code:</w:t>
      </w:r>
    </w:p>
    <w:p>
      <w:pPr>
        <w:pStyle w:val="15"/>
        <w:spacing w:before="236"/>
      </w:pPr>
    </w:p>
    <w:p>
      <w:pPr>
        <w:pStyle w:val="15"/>
        <w:spacing w:line="370" w:lineRule="auto"/>
        <w:ind w:left="1375" w:right="840"/>
      </w:pPr>
      <w:r>
        <w:rPr>
          <w:spacing w:val="-6"/>
        </w:rPr>
        <w:t>(This</w:t>
      </w:r>
      <w:r>
        <w:rPr>
          <w:spacing w:val="-12"/>
        </w:rPr>
        <w:t xml:space="preserve"> </w:t>
      </w:r>
      <w:r>
        <w:rPr>
          <w:spacing w:val="-6"/>
        </w:rPr>
        <w:t>Trigger</w:t>
      </w:r>
      <w:r>
        <w:rPr>
          <w:spacing w:val="-12"/>
        </w:rPr>
        <w:t xml:space="preserve"> </w:t>
      </w:r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assign</w:t>
      </w:r>
      <w:r>
        <w:rPr>
          <w:spacing w:val="-12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Distance</w:t>
      </w:r>
      <w:r>
        <w:rPr>
          <w:spacing w:val="-12"/>
        </w:rPr>
        <w:t xml:space="preserve"> </w:t>
      </w:r>
      <w:r>
        <w:rPr>
          <w:spacing w:val="-6"/>
        </w:rPr>
        <w:t>field</w:t>
      </w:r>
      <w:r>
        <w:rPr>
          <w:spacing w:val="-12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Distance</w:t>
      </w:r>
      <w:r>
        <w:rPr>
          <w:spacing w:val="-12"/>
        </w:rPr>
        <w:t xml:space="preserve"> </w:t>
      </w:r>
      <w:r>
        <w:rPr>
          <w:spacing w:val="-6"/>
        </w:rPr>
        <w:t>Calculation</w:t>
      </w:r>
      <w:r>
        <w:rPr>
          <w:spacing w:val="-12"/>
        </w:rPr>
        <w:t xml:space="preserve"> </w:t>
      </w:r>
      <w:r>
        <w:rPr>
          <w:spacing w:val="-6"/>
        </w:rPr>
        <w:t>field.</w:t>
      </w:r>
      <w:r>
        <w:rPr>
          <w:spacing w:val="-12"/>
        </w:rPr>
        <w:t xml:space="preserve"> </w:t>
      </w:r>
      <w:r>
        <w:rPr>
          <w:spacing w:val="-6"/>
        </w:rPr>
        <w:t xml:space="preserve">So </w:t>
      </w:r>
      <w:r>
        <w:rPr>
          <w:spacing w:val="-2"/>
        </w:rPr>
        <w:t>that</w:t>
      </w:r>
      <w:r>
        <w:rPr>
          <w:spacing w:val="-16"/>
        </w:rPr>
        <w:t xml:space="preserve"> </w:t>
      </w:r>
      <w:r>
        <w:rPr>
          <w:spacing w:val="-2"/>
        </w:rPr>
        <w:t>we</w:t>
      </w:r>
      <w:r>
        <w:rPr>
          <w:spacing w:val="-15"/>
        </w:rPr>
        <w:t xml:space="preserve"> </w:t>
      </w:r>
      <w:r>
        <w:rPr>
          <w:spacing w:val="-2"/>
        </w:rPr>
        <w:t>can</w:t>
      </w:r>
      <w:r>
        <w:rPr>
          <w:spacing w:val="-16"/>
        </w:rPr>
        <w:t xml:space="preserve"> </w:t>
      </w:r>
      <w:r>
        <w:rPr>
          <w:spacing w:val="-2"/>
        </w:rPr>
        <w:t>assign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distance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sharing</w:t>
      </w:r>
      <w:r>
        <w:rPr>
          <w:spacing w:val="-16"/>
        </w:rPr>
        <w:t xml:space="preserve"> </w:t>
      </w:r>
      <w:r>
        <w:rPr>
          <w:spacing w:val="-2"/>
        </w:rPr>
        <w:t>rules.)</w:t>
      </w:r>
    </w:p>
    <w:p>
      <w:pPr>
        <w:pStyle w:val="15"/>
        <w:spacing w:before="202"/>
      </w:pPr>
    </w:p>
    <w:p>
      <w:pPr>
        <w:pStyle w:val="15"/>
        <w:ind w:left="1015"/>
      </w:pPr>
      <w:r>
        <w:rPr>
          <w:spacing w:val="-2"/>
        </w:rPr>
        <w:t>Code:</w:t>
      </w:r>
    </w:p>
    <w:p>
      <w:pPr>
        <w:spacing w:before="116" w:line="420" w:lineRule="atLeast"/>
        <w:ind w:left="1595" w:right="3239" w:hanging="249"/>
        <w:jc w:val="left"/>
        <w:rPr>
          <w:rFonts w:ascii="Tahoma" w:hAnsi="Tahoma"/>
          <w:sz w:val="21"/>
        </w:rPr>
      </w:pPr>
      <w:r>
        <w:rPr>
          <w:rFonts w:ascii="Tahoma" w:hAnsi="Tahoma"/>
          <w:w w:val="104"/>
          <w:sz w:val="21"/>
        </w:rPr>
        <w:t>trigger DropOffTrigger on Drop_Off_point</w:t>
      </w:r>
      <w:r>
        <w:rPr>
          <w:spacing w:val="80"/>
          <w:w w:val="104"/>
          <w:sz w:val="21"/>
          <w:u w:val="single"/>
        </w:rPr>
        <w:t xml:space="preserve">  </w:t>
      </w:r>
      <w:r>
        <w:rPr>
          <w:rFonts w:ascii="Tahoma" w:hAnsi="Tahoma"/>
          <w:w w:val="104"/>
          <w:sz w:val="21"/>
        </w:rPr>
        <w:t xml:space="preserve">c (before insert) </w:t>
      </w:r>
      <w:r>
        <w:rPr>
          <w:rFonts w:ascii="Tahoma" w:hAnsi="Tahoma"/>
          <w:sz w:val="21"/>
        </w:rPr>
        <w:t>{</w:t>
      </w:r>
      <w:r>
        <w:rPr>
          <w:rFonts w:ascii="Tahoma" w:hAnsi="Tahoma"/>
          <w:spacing w:val="80"/>
          <w:w w:val="104"/>
          <w:sz w:val="21"/>
        </w:rPr>
        <w:t xml:space="preserve"> </w:t>
      </w:r>
      <w:r>
        <w:rPr>
          <w:rFonts w:ascii="Tahoma" w:hAnsi="Tahoma"/>
          <w:w w:val="104"/>
          <w:sz w:val="21"/>
        </w:rPr>
        <w:t>for(Drop_Off_point</w:t>
      </w:r>
      <w:r>
        <w:rPr>
          <w:spacing w:val="80"/>
          <w:w w:val="104"/>
          <w:sz w:val="21"/>
          <w:u w:val="single"/>
        </w:rPr>
        <w:t xml:space="preserve">  </w:t>
      </w:r>
      <w:r>
        <w:rPr>
          <w:rFonts w:ascii="Tahoma" w:hAnsi="Tahoma"/>
          <w:w w:val="104"/>
          <w:sz w:val="21"/>
        </w:rPr>
        <w:t xml:space="preserve">c Drop </w:t>
      </w:r>
      <w:r>
        <w:rPr>
          <w:rFonts w:ascii="Tahoma" w:hAnsi="Tahoma"/>
          <w:sz w:val="21"/>
        </w:rPr>
        <w:t xml:space="preserve">: </w:t>
      </w:r>
      <w:r>
        <w:rPr>
          <w:rFonts w:ascii="Tahoma" w:hAnsi="Tahoma"/>
          <w:w w:val="104"/>
          <w:sz w:val="21"/>
        </w:rPr>
        <w:t>Trigger.new){</w:t>
      </w:r>
    </w:p>
    <w:p>
      <w:pPr>
        <w:spacing w:before="103"/>
        <w:ind w:left="1816" w:right="0" w:firstLine="0"/>
        <w:jc w:val="left"/>
        <w:rPr>
          <w:rFonts w:ascii="Tahoma" w:hAnsi="Tahoma"/>
          <w:sz w:val="21"/>
        </w:rPr>
      </w:pPr>
      <w:r>
        <w:rPr>
          <w:rFonts w:ascii="Tahoma" w:hAnsi="Tahoma"/>
          <w:w w:val="104"/>
          <w:sz w:val="21"/>
        </w:rPr>
        <w:t>Drop.Distance</w:t>
      </w:r>
      <w:r>
        <w:rPr>
          <w:spacing w:val="73"/>
          <w:w w:val="150"/>
          <w:sz w:val="21"/>
          <w:u w:val="single"/>
        </w:rPr>
        <w:t xml:space="preserve">  </w:t>
      </w:r>
      <w:r>
        <w:rPr>
          <w:rFonts w:ascii="Tahoma" w:hAnsi="Tahoma"/>
          <w:w w:val="104"/>
          <w:sz w:val="21"/>
        </w:rPr>
        <w:t>c</w:t>
      </w:r>
      <w:r>
        <w:rPr>
          <w:rFonts w:ascii="Tahoma" w:hAnsi="Tahoma"/>
          <w:spacing w:val="11"/>
          <w:w w:val="104"/>
          <w:sz w:val="21"/>
        </w:rPr>
        <w:t xml:space="preserve"> </w:t>
      </w:r>
      <w:r>
        <w:rPr>
          <w:rFonts w:ascii="Tahoma" w:hAnsi="Tahoma"/>
          <w:w w:val="104"/>
          <w:sz w:val="21"/>
        </w:rPr>
        <w:t>=</w:t>
      </w:r>
      <w:r>
        <w:rPr>
          <w:rFonts w:ascii="Tahoma" w:hAnsi="Tahoma"/>
          <w:spacing w:val="11"/>
          <w:w w:val="104"/>
          <w:sz w:val="21"/>
        </w:rPr>
        <w:t xml:space="preserve"> </w:t>
      </w:r>
      <w:r>
        <w:rPr>
          <w:rFonts w:ascii="Tahoma" w:hAnsi="Tahoma"/>
          <w:w w:val="104"/>
          <w:sz w:val="21"/>
        </w:rPr>
        <w:t>Drop.distance</w:t>
      </w:r>
      <w:r>
        <w:rPr>
          <w:spacing w:val="73"/>
          <w:w w:val="150"/>
          <w:sz w:val="21"/>
          <w:u w:val="single"/>
        </w:rPr>
        <w:t xml:space="preserve">  </w:t>
      </w:r>
      <w:r>
        <w:rPr>
          <w:rFonts w:ascii="Tahoma" w:hAnsi="Tahoma"/>
          <w:spacing w:val="-5"/>
          <w:w w:val="104"/>
          <w:sz w:val="21"/>
        </w:rPr>
        <w:t>c;</w:t>
      </w:r>
    </w:p>
    <w:p>
      <w:pPr>
        <w:spacing w:before="103" w:line="242" w:lineRule="exact"/>
        <w:ind w:left="1595" w:right="0" w:firstLine="0"/>
        <w:jc w:val="left"/>
        <w:rPr>
          <w:rFonts w:ascii="Tahoma" w:hAnsi="Tahoma"/>
          <w:sz w:val="21"/>
        </w:rPr>
      </w:pPr>
      <w:r>
        <w:rPr>
          <w:rFonts w:ascii="Tahoma" w:hAnsi="Tahoma"/>
          <w:spacing w:val="-10"/>
          <w:w w:val="80"/>
          <w:sz w:val="21"/>
        </w:rPr>
        <w:t>}</w:t>
      </w:r>
    </w:p>
    <w:p>
      <w:pPr>
        <w:spacing w:before="0" w:line="242" w:lineRule="exact"/>
        <w:ind w:left="1375" w:right="0" w:firstLine="0"/>
        <w:jc w:val="left"/>
        <w:rPr>
          <w:rFonts w:ascii="Tahoma" w:hAnsi="Tahoma"/>
          <w:sz w:val="21"/>
        </w:rPr>
      </w:pPr>
      <w:r>
        <w:rPr>
          <w:rFonts w:ascii="Tahoma" w:hAnsi="Tahoma"/>
          <w:spacing w:val="-10"/>
          <w:w w:val="80"/>
          <w:sz w:val="21"/>
        </w:rPr>
        <w:t>}</w:t>
      </w:r>
    </w:p>
    <w:p>
      <w:pPr>
        <w:pStyle w:val="15"/>
        <w:spacing w:before="276"/>
        <w:rPr>
          <w:rFonts w:ascii="Tahoma" w:hAnsi="Tahoma"/>
          <w:sz w:val="36"/>
        </w:rPr>
      </w:pPr>
    </w:p>
    <w:p>
      <w:pPr>
        <w:spacing w:before="0"/>
        <w:ind w:left="1015" w:right="0" w:firstLine="0"/>
        <w:jc w:val="left"/>
        <w:rPr>
          <w:position w:val="2"/>
          <w:sz w:val="36"/>
        </w:rPr>
      </w:pPr>
      <w:r>
        <w:rPr>
          <w:spacing w:val="-4"/>
          <w:sz w:val="38"/>
        </w:rPr>
        <w:t>Phase</w:t>
      </w:r>
      <w:r>
        <w:rPr>
          <w:spacing w:val="-20"/>
          <w:sz w:val="38"/>
        </w:rPr>
        <w:t xml:space="preserve"> </w:t>
      </w:r>
      <w:r>
        <w:rPr>
          <w:spacing w:val="-4"/>
          <w:sz w:val="38"/>
        </w:rPr>
        <w:t>4</w:t>
      </w:r>
      <w:r>
        <w:rPr>
          <w:spacing w:val="-20"/>
          <w:sz w:val="38"/>
        </w:rPr>
        <w:t xml:space="preserve"> </w:t>
      </w:r>
      <w:r>
        <w:rPr>
          <w:spacing w:val="-4"/>
          <w:sz w:val="38"/>
        </w:rPr>
        <w:t>:</w:t>
      </w:r>
      <w:r>
        <w:rPr>
          <w:spacing w:val="56"/>
          <w:sz w:val="38"/>
        </w:rPr>
        <w:t xml:space="preserve"> </w:t>
      </w:r>
      <w:r>
        <w:rPr>
          <w:spacing w:val="-4"/>
          <w:position w:val="2"/>
          <w:sz w:val="36"/>
        </w:rPr>
        <w:t>Data</w:t>
      </w:r>
      <w:r>
        <w:rPr>
          <w:spacing w:val="-18"/>
          <w:position w:val="2"/>
          <w:sz w:val="36"/>
        </w:rPr>
        <w:t xml:space="preserve"> </w:t>
      </w:r>
      <w:r>
        <w:rPr>
          <w:spacing w:val="-4"/>
          <w:position w:val="2"/>
          <w:sz w:val="36"/>
        </w:rPr>
        <w:t>Migration,</w:t>
      </w:r>
      <w:r>
        <w:rPr>
          <w:spacing w:val="-19"/>
          <w:position w:val="2"/>
          <w:sz w:val="36"/>
        </w:rPr>
        <w:t xml:space="preserve"> </w:t>
      </w:r>
      <w:r>
        <w:rPr>
          <w:spacing w:val="-4"/>
          <w:position w:val="2"/>
          <w:sz w:val="36"/>
        </w:rPr>
        <w:t>Testing</w:t>
      </w:r>
      <w:r>
        <w:rPr>
          <w:spacing w:val="-18"/>
          <w:position w:val="2"/>
          <w:sz w:val="36"/>
        </w:rPr>
        <w:t xml:space="preserve"> </w:t>
      </w:r>
      <w:r>
        <w:rPr>
          <w:spacing w:val="-4"/>
          <w:position w:val="2"/>
          <w:sz w:val="36"/>
        </w:rPr>
        <w:t>&amp;</w:t>
      </w:r>
      <w:r>
        <w:rPr>
          <w:spacing w:val="-19"/>
          <w:position w:val="2"/>
          <w:sz w:val="36"/>
        </w:rPr>
        <w:t xml:space="preserve"> </w:t>
      </w:r>
      <w:r>
        <w:rPr>
          <w:spacing w:val="-4"/>
          <w:position w:val="2"/>
          <w:sz w:val="36"/>
        </w:rPr>
        <w:t>Security</w:t>
      </w:r>
    </w:p>
    <w:p>
      <w:pPr>
        <w:pStyle w:val="17"/>
        <w:spacing w:before="248"/>
      </w:pPr>
      <w:r>
        <w:rPr>
          <w:spacing w:val="-10"/>
        </w:rPr>
        <w:t>Milestone</w:t>
      </w:r>
      <w:r>
        <w:rPr>
          <w:spacing w:val="-11"/>
        </w:rPr>
        <w:t xml:space="preserve"> </w:t>
      </w:r>
      <w:r>
        <w:rPr>
          <w:spacing w:val="-10"/>
        </w:rPr>
        <w:t>8</w:t>
      </w:r>
      <w:r>
        <w:rPr>
          <w:spacing w:val="-11"/>
        </w:rPr>
        <w:t xml:space="preserve"> </w:t>
      </w:r>
      <w:r>
        <w:rPr>
          <w:spacing w:val="-10"/>
        </w:rPr>
        <w:t>: PROFILES</w:t>
      </w:r>
      <w:r>
        <w:rPr>
          <w:spacing w:val="-11"/>
        </w:rPr>
        <w:t xml:space="preserve"> </w:t>
      </w:r>
      <w:r>
        <w:rPr>
          <w:spacing w:val="-10"/>
        </w:rPr>
        <w:t>:-</w:t>
      </w:r>
    </w:p>
    <w:p>
      <w:pPr>
        <w:pStyle w:val="20"/>
        <w:numPr>
          <w:ilvl w:val="0"/>
          <w:numId w:val="32"/>
        </w:numPr>
        <w:tabs>
          <w:tab w:val="left" w:pos="1626"/>
          <w:tab w:val="left" w:pos="1735"/>
        </w:tabs>
        <w:spacing w:before="236" w:after="0" w:line="314" w:lineRule="auto"/>
        <w:ind w:left="1735" w:right="1258" w:hanging="361"/>
        <w:jc w:val="left"/>
        <w:rPr>
          <w:sz w:val="28"/>
        </w:rPr>
      </w:pPr>
      <w:r>
        <w:rPr>
          <w:spacing w:val="-6"/>
          <w:sz w:val="28"/>
        </w:rPr>
        <w:t>Go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setup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page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Profiles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Quick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Find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bar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Profiles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 xml:space="preserve">&gt;&gt; </w:t>
      </w:r>
      <w:r>
        <w:rPr>
          <w:sz w:val="28"/>
        </w:rPr>
        <w:t>click on ‘S’</w:t>
      </w:r>
    </w:p>
    <w:p>
      <w:pPr>
        <w:pStyle w:val="20"/>
        <w:numPr>
          <w:ilvl w:val="0"/>
          <w:numId w:val="32"/>
        </w:numPr>
        <w:tabs>
          <w:tab w:val="left" w:pos="1627"/>
        </w:tabs>
        <w:spacing w:before="0" w:after="0" w:line="319" w:lineRule="exact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Clone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beside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Standard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Platform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User.</w:t>
      </w:r>
    </w:p>
    <w:p>
      <w:pPr>
        <w:pStyle w:val="20"/>
        <w:numPr>
          <w:ilvl w:val="0"/>
          <w:numId w:val="32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4"/>
          <w:sz w:val="28"/>
        </w:rPr>
        <w:t>Under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Clone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Profile:</w:t>
      </w:r>
    </w:p>
    <w:p>
      <w:pPr>
        <w:pStyle w:val="15"/>
        <w:spacing w:before="137"/>
        <w:ind w:left="1735"/>
      </w:pPr>
      <w:r>
        <w:rPr>
          <w:spacing w:val="-6"/>
        </w:rPr>
        <w:t>Profile</w:t>
      </w:r>
      <w:r>
        <w:rPr>
          <w:spacing w:val="-8"/>
        </w:rPr>
        <w:t xml:space="preserve"> </w:t>
      </w:r>
      <w:r>
        <w:rPr>
          <w:spacing w:val="-6"/>
        </w:rPr>
        <w:t>Name</w:t>
      </w:r>
      <w:r>
        <w:rPr>
          <w:spacing w:val="-8"/>
        </w:rPr>
        <w:t xml:space="preserve"> </w:t>
      </w:r>
      <w:r>
        <w:rPr>
          <w:spacing w:val="-6"/>
        </w:rPr>
        <w:t>:</w:t>
      </w:r>
      <w:r>
        <w:rPr>
          <w:spacing w:val="-8"/>
        </w:rPr>
        <w:t xml:space="preserve"> </w:t>
      </w:r>
      <w:r>
        <w:rPr>
          <w:spacing w:val="-6"/>
        </w:rPr>
        <w:t>NGOs</w:t>
      </w:r>
      <w:r>
        <w:rPr>
          <w:spacing w:val="-8"/>
        </w:rPr>
        <w:t xml:space="preserve"> </w:t>
      </w:r>
      <w:r>
        <w:rPr>
          <w:spacing w:val="-6"/>
        </w:rPr>
        <w:t>Profile</w:t>
      </w:r>
    </w:p>
    <w:p>
      <w:pPr>
        <w:pStyle w:val="20"/>
        <w:numPr>
          <w:ilvl w:val="0"/>
          <w:numId w:val="32"/>
        </w:numPr>
        <w:tabs>
          <w:tab w:val="left" w:pos="1547"/>
        </w:tabs>
        <w:spacing w:before="162" w:after="0" w:line="240" w:lineRule="auto"/>
        <w:ind w:left="1546" w:right="0" w:hanging="196"/>
        <w:jc w:val="left"/>
        <w:rPr>
          <w:sz w:val="28"/>
        </w:rPr>
      </w:pPr>
      <w:r>
        <w:rPr>
          <w:spacing w:val="-6"/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Save.</w:t>
      </w:r>
    </w:p>
    <w:p>
      <w:pPr>
        <w:pStyle w:val="15"/>
        <w:spacing w:before="210"/>
      </w:pPr>
    </w:p>
    <w:p>
      <w:pPr>
        <w:pStyle w:val="17"/>
      </w:pPr>
      <w:r>
        <w:rPr>
          <w:spacing w:val="-6"/>
        </w:rPr>
        <w:t>Milestone</w:t>
      </w:r>
      <w:r>
        <w:rPr>
          <w:spacing w:val="-14"/>
        </w:rPr>
        <w:t xml:space="preserve"> </w:t>
      </w:r>
      <w:r>
        <w:rPr>
          <w:spacing w:val="-6"/>
        </w:rPr>
        <w:t>9</w:t>
      </w:r>
      <w:r>
        <w:rPr>
          <w:spacing w:val="-13"/>
        </w:rPr>
        <w:t xml:space="preserve"> </w:t>
      </w:r>
      <w:r>
        <w:rPr>
          <w:spacing w:val="-6"/>
        </w:rPr>
        <w:t>:</w:t>
      </w:r>
      <w:r>
        <w:rPr>
          <w:spacing w:val="-13"/>
        </w:rPr>
        <w:t xml:space="preserve"> </w:t>
      </w:r>
      <w:r>
        <w:rPr>
          <w:spacing w:val="-6"/>
        </w:rPr>
        <w:t>CREATION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3"/>
        </w:rPr>
        <w:t xml:space="preserve"> </w:t>
      </w:r>
      <w:r>
        <w:rPr>
          <w:spacing w:val="-6"/>
        </w:rPr>
        <w:t>USERS</w:t>
      </w:r>
      <w:r>
        <w:rPr>
          <w:spacing w:val="-13"/>
        </w:rPr>
        <w:t xml:space="preserve"> </w:t>
      </w:r>
      <w:r>
        <w:rPr>
          <w:spacing w:val="-6"/>
        </w:rPr>
        <w:t>:-</w:t>
      </w:r>
    </w:p>
    <w:p>
      <w:pPr>
        <w:pStyle w:val="15"/>
        <w:spacing w:before="415"/>
        <w:ind w:left="1842"/>
      </w:pPr>
      <w:r>
        <w:rPr>
          <w:spacing w:val="-6"/>
        </w:rPr>
        <w:t>In</w:t>
      </w:r>
      <w:r>
        <w:rPr>
          <w:spacing w:val="-14"/>
        </w:rPr>
        <w:t xml:space="preserve"> </w:t>
      </w:r>
      <w:r>
        <w:rPr>
          <w:spacing w:val="-6"/>
        </w:rPr>
        <w:t>our</w:t>
      </w:r>
      <w:r>
        <w:rPr>
          <w:spacing w:val="-13"/>
        </w:rPr>
        <w:t xml:space="preserve"> </w:t>
      </w:r>
      <w:r>
        <w:rPr>
          <w:spacing w:val="-6"/>
        </w:rPr>
        <w:t>Project</w:t>
      </w:r>
      <w:r>
        <w:rPr>
          <w:spacing w:val="-13"/>
        </w:rPr>
        <w:t xml:space="preserve"> </w:t>
      </w:r>
      <w:r>
        <w:rPr>
          <w:spacing w:val="-6"/>
        </w:rPr>
        <w:t>we</w:t>
      </w:r>
      <w:r>
        <w:rPr>
          <w:spacing w:val="-13"/>
        </w:rPr>
        <w:t xml:space="preserve"> </w:t>
      </w:r>
      <w:r>
        <w:rPr>
          <w:spacing w:val="-6"/>
        </w:rPr>
        <w:t>consider</w:t>
      </w:r>
      <w:r>
        <w:rPr>
          <w:spacing w:val="-13"/>
        </w:rPr>
        <w:t xml:space="preserve"> </w:t>
      </w:r>
      <w:r>
        <w:rPr>
          <w:spacing w:val="-6"/>
        </w:rPr>
        <w:t>them</w:t>
      </w:r>
      <w:r>
        <w:rPr>
          <w:spacing w:val="-13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NGO’s.</w:t>
      </w:r>
    </w:p>
    <w:p>
      <w:pPr>
        <w:pStyle w:val="15"/>
        <w:spacing w:before="160"/>
      </w:pPr>
    </w:p>
    <w:p>
      <w:pPr>
        <w:pStyle w:val="18"/>
        <w:spacing w:before="1"/>
      </w:pPr>
      <w:r>
        <w:rPr>
          <w:spacing w:val="-8"/>
        </w:rPr>
        <w:t>Activity</w:t>
      </w:r>
      <w:r>
        <w:rPr>
          <w:spacing w:val="-11"/>
        </w:rPr>
        <w:t xml:space="preserve"> </w:t>
      </w:r>
      <w:r>
        <w:rPr>
          <w:spacing w:val="-8"/>
        </w:rPr>
        <w:t>1:</w:t>
      </w:r>
      <w:r>
        <w:rPr>
          <w:spacing w:val="-10"/>
        </w:rPr>
        <w:t xml:space="preserve"> </w:t>
      </w:r>
      <w:r>
        <w:rPr>
          <w:spacing w:val="-8"/>
        </w:rPr>
        <w:t>Creation</w:t>
      </w:r>
      <w:r>
        <w:rPr>
          <w:spacing w:val="-11"/>
        </w:rPr>
        <w:t xml:space="preserve"> </w:t>
      </w:r>
      <w:r>
        <w:rPr>
          <w:spacing w:val="-8"/>
        </w:rPr>
        <w:t>of</w:t>
      </w:r>
      <w:r>
        <w:rPr>
          <w:spacing w:val="-10"/>
        </w:rPr>
        <w:t xml:space="preserve"> </w:t>
      </w:r>
      <w:r>
        <w:rPr>
          <w:spacing w:val="-8"/>
        </w:rPr>
        <w:t>User1</w:t>
      </w:r>
      <w:r>
        <w:rPr>
          <w:spacing w:val="-10"/>
        </w:rPr>
        <w:t xml:space="preserve"> </w:t>
      </w:r>
      <w:r>
        <w:rPr>
          <w:spacing w:val="-8"/>
        </w:rPr>
        <w:t>:-</w:t>
      </w:r>
    </w:p>
    <w:p>
      <w:pPr>
        <w:pStyle w:val="20"/>
        <w:numPr>
          <w:ilvl w:val="0"/>
          <w:numId w:val="33"/>
        </w:numPr>
        <w:tabs>
          <w:tab w:val="left" w:pos="1558"/>
        </w:tabs>
        <w:spacing w:before="141" w:after="0" w:line="240" w:lineRule="auto"/>
        <w:ind w:left="1558" w:right="0" w:hanging="183"/>
        <w:jc w:val="left"/>
        <w:rPr>
          <w:sz w:val="24"/>
        </w:rPr>
      </w:pPr>
      <w:r>
        <w:rPr>
          <w:spacing w:val="-6"/>
          <w:sz w:val="26"/>
        </w:rPr>
        <w:t>Go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tosetup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page&gt;&gt;typeusersinQuickFind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bar</w:t>
      </w:r>
      <w:r>
        <w:rPr>
          <w:spacing w:val="-7"/>
          <w:sz w:val="26"/>
        </w:rPr>
        <w:t xml:space="preserve"> </w:t>
      </w:r>
      <w:r>
        <w:rPr>
          <w:spacing w:val="-6"/>
          <w:sz w:val="26"/>
        </w:rPr>
        <w:t>&gt;&gt;</w:t>
      </w:r>
      <w:r>
        <w:rPr>
          <w:spacing w:val="-7"/>
          <w:sz w:val="26"/>
        </w:rPr>
        <w:t xml:space="preserve"> </w:t>
      </w:r>
      <w:r>
        <w:rPr>
          <w:spacing w:val="-6"/>
          <w:sz w:val="26"/>
        </w:rPr>
        <w:t>click</w:t>
      </w:r>
      <w:r>
        <w:rPr>
          <w:spacing w:val="-7"/>
          <w:sz w:val="26"/>
        </w:rPr>
        <w:t xml:space="preserve"> </w:t>
      </w:r>
      <w:r>
        <w:rPr>
          <w:spacing w:val="-6"/>
          <w:sz w:val="26"/>
        </w:rPr>
        <w:t>on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users&gt;&gt;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New</w:t>
      </w:r>
      <w:r>
        <w:rPr>
          <w:spacing w:val="-8"/>
          <w:sz w:val="26"/>
        </w:rPr>
        <w:t xml:space="preserve"> </w:t>
      </w:r>
      <w:r>
        <w:rPr>
          <w:spacing w:val="-6"/>
          <w:sz w:val="26"/>
        </w:rPr>
        <w:t>user.</w:t>
      </w:r>
    </w:p>
    <w:p>
      <w:pPr>
        <w:pStyle w:val="20"/>
        <w:numPr>
          <w:ilvl w:val="0"/>
          <w:numId w:val="33"/>
        </w:numPr>
        <w:tabs>
          <w:tab w:val="left" w:pos="1627"/>
        </w:tabs>
        <w:spacing w:before="116" w:after="0" w:line="240" w:lineRule="auto"/>
        <w:ind w:left="1627" w:right="0" w:hanging="252"/>
        <w:jc w:val="left"/>
        <w:rPr>
          <w:sz w:val="28"/>
        </w:rPr>
      </w:pPr>
      <w:r>
        <w:rPr>
          <w:spacing w:val="-8"/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General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Information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give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details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as: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(Note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create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users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per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your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wish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NGO’s)</w:t>
      </w:r>
    </w:p>
    <w:p>
      <w:pPr>
        <w:pStyle w:val="20"/>
        <w:numPr>
          <w:ilvl w:val="1"/>
          <w:numId w:val="33"/>
        </w:numPr>
        <w:tabs>
          <w:tab w:val="left" w:pos="3176"/>
        </w:tabs>
        <w:spacing w:before="95" w:after="0" w:line="240" w:lineRule="auto"/>
        <w:ind w:left="3176" w:right="0" w:hanging="360"/>
        <w:jc w:val="left"/>
        <w:rPr>
          <w:rFonts w:ascii="Cambria" w:hAnsi="Cambria"/>
          <w:position w:val="-3"/>
          <w:sz w:val="28"/>
        </w:rPr>
      </w:pPr>
      <w:r>
        <w:rPr>
          <w:spacing w:val="-8"/>
          <w:sz w:val="28"/>
        </w:rPr>
        <w:t>First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Iksha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Foundation</w:t>
      </w:r>
    </w:p>
    <w:p>
      <w:pPr>
        <w:pStyle w:val="20"/>
        <w:numPr>
          <w:ilvl w:val="1"/>
          <w:numId w:val="33"/>
        </w:numPr>
        <w:tabs>
          <w:tab w:val="left" w:pos="3176"/>
        </w:tabs>
        <w:spacing w:before="116" w:after="0" w:line="240" w:lineRule="auto"/>
        <w:ind w:left="3176" w:right="0" w:hanging="360"/>
        <w:jc w:val="left"/>
        <w:rPr>
          <w:rFonts w:ascii="Cambria" w:hAnsi="Cambria"/>
          <w:position w:val="-3"/>
          <w:sz w:val="28"/>
        </w:rPr>
      </w:pPr>
      <w:r>
        <w:rPr>
          <w:spacing w:val="-8"/>
          <w:sz w:val="28"/>
        </w:rPr>
        <w:t>Last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Iksha_Foundation</w:t>
      </w:r>
    </w:p>
    <w:p>
      <w:pPr>
        <w:pStyle w:val="20"/>
        <w:spacing w:after="0" w:line="240" w:lineRule="auto"/>
        <w:jc w:val="left"/>
        <w:rPr>
          <w:rFonts w:ascii="Cambria" w:hAnsi="Cambria"/>
          <w:position w:val="-3"/>
          <w:sz w:val="28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1"/>
          <w:numId w:val="33"/>
        </w:numPr>
        <w:tabs>
          <w:tab w:val="left" w:pos="3176"/>
        </w:tabs>
        <w:spacing w:before="104" w:after="0" w:line="240" w:lineRule="auto"/>
        <w:ind w:left="3176" w:right="0" w:hanging="360"/>
        <w:jc w:val="left"/>
        <w:rPr>
          <w:rFonts w:ascii="Cambria" w:hAnsi="Cambria"/>
          <w:position w:val="-3"/>
          <w:sz w:val="28"/>
        </w:rPr>
      </w:pPr>
      <w:r>
        <w:rPr>
          <w:w w:val="85"/>
          <w:sz w:val="28"/>
        </w:rPr>
        <w:t>Alias</w:t>
      </w:r>
      <w:r>
        <w:rPr>
          <w:spacing w:val="-3"/>
          <w:sz w:val="28"/>
        </w:rPr>
        <w:t xml:space="preserve"> </w:t>
      </w:r>
      <w:r>
        <w:rPr>
          <w:w w:val="85"/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pacing w:val="-2"/>
          <w:w w:val="85"/>
          <w:sz w:val="28"/>
        </w:rPr>
        <w:t>iiksh</w:t>
      </w:r>
    </w:p>
    <w:p>
      <w:pPr>
        <w:pStyle w:val="20"/>
        <w:numPr>
          <w:ilvl w:val="1"/>
          <w:numId w:val="33"/>
        </w:numPr>
        <w:tabs>
          <w:tab w:val="left" w:pos="3176"/>
        </w:tabs>
        <w:spacing w:before="116" w:after="0" w:line="240" w:lineRule="auto"/>
        <w:ind w:left="3176" w:right="0" w:hanging="360"/>
        <w:jc w:val="left"/>
        <w:rPr>
          <w:rFonts w:ascii="Cambria" w:hAnsi="Cambria"/>
          <w:position w:val="-3"/>
          <w:sz w:val="28"/>
        </w:rPr>
      </w:pPr>
      <w:r>
        <w:rPr>
          <w:w w:val="90"/>
          <w:sz w:val="28"/>
        </w:rPr>
        <w:t>Email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pacing w:val="-2"/>
          <w:w w:val="90"/>
          <w:sz w:val="28"/>
        </w:rPr>
        <w:t>Email</w:t>
      </w:r>
    </w:p>
    <w:p>
      <w:pPr>
        <w:pStyle w:val="20"/>
        <w:numPr>
          <w:ilvl w:val="1"/>
          <w:numId w:val="33"/>
        </w:numPr>
        <w:tabs>
          <w:tab w:val="left" w:pos="3176"/>
        </w:tabs>
        <w:spacing w:before="117" w:after="0" w:line="326" w:lineRule="auto"/>
        <w:ind w:left="3176" w:right="1681" w:hanging="361"/>
        <w:jc w:val="left"/>
        <w:rPr>
          <w:rFonts w:ascii="Cambria" w:hAnsi="Cambria"/>
          <w:position w:val="-3"/>
          <w:sz w:val="28"/>
        </w:rPr>
      </w:pPr>
      <w:r>
        <w:rPr>
          <w:spacing w:val="-8"/>
          <w:sz w:val="28"/>
        </w:rPr>
        <w:t xml:space="preserve">Username : </w:t>
      </w:r>
      <w:r>
        <w:rPr>
          <w:spacing w:val="-8"/>
          <w:sz w:val="28"/>
        </w:rPr>
        <w:fldChar w:fldCharType="begin"/>
      </w:r>
      <w:r>
        <w:instrText>HYPERLINK "mailto:ikshafoundation@sb.com"</w:instrText>
      </w:r>
      <w:r>
        <w:rPr>
          <w:spacing w:val="-8"/>
          <w:sz w:val="28"/>
        </w:rPr>
        <w:fldChar w:fldCharType="separate"/>
      </w:r>
      <w:r>
        <w:rPr>
          <w:spacing w:val="-8"/>
          <w:sz w:val="28"/>
        </w:rPr>
        <w:t>ikshafoundation@sb.com</w:t>
      </w:r>
      <w:r>
        <w:rPr>
          <w:spacing w:val="-8"/>
          <w:sz w:val="28"/>
        </w:rPr>
        <w:fldChar w:fldCharType="end"/>
      </w:r>
      <w:r>
        <w:rPr>
          <w:spacing w:val="-8"/>
          <w:sz w:val="28"/>
        </w:rPr>
        <w:t xml:space="preserve"> (give the username </w:t>
      </w:r>
      <w:r>
        <w:rPr>
          <w:spacing w:val="-2"/>
          <w:sz w:val="28"/>
        </w:rPr>
        <w:t>different)</w:t>
      </w:r>
    </w:p>
    <w:p>
      <w:pPr>
        <w:pStyle w:val="20"/>
        <w:numPr>
          <w:ilvl w:val="1"/>
          <w:numId w:val="33"/>
        </w:numPr>
        <w:tabs>
          <w:tab w:val="left" w:pos="3176"/>
        </w:tabs>
        <w:spacing w:before="41" w:after="0" w:line="240" w:lineRule="auto"/>
        <w:ind w:left="3176" w:right="0" w:hanging="360"/>
        <w:jc w:val="left"/>
        <w:rPr>
          <w:rFonts w:ascii="Cambria" w:hAnsi="Cambria"/>
          <w:position w:val="-4"/>
          <w:sz w:val="28"/>
        </w:rPr>
      </w:pPr>
      <w:r>
        <w:rPr>
          <w:spacing w:val="-4"/>
          <w:sz w:val="28"/>
        </w:rPr>
        <w:t>Nickname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Auto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Populated</w:t>
      </w:r>
    </w:p>
    <w:p>
      <w:pPr>
        <w:pStyle w:val="20"/>
        <w:numPr>
          <w:ilvl w:val="1"/>
          <w:numId w:val="33"/>
        </w:numPr>
        <w:tabs>
          <w:tab w:val="left" w:pos="3176"/>
        </w:tabs>
        <w:spacing w:before="106" w:after="0" w:line="240" w:lineRule="auto"/>
        <w:ind w:left="3176" w:right="0" w:hanging="360"/>
        <w:jc w:val="left"/>
        <w:rPr>
          <w:rFonts w:ascii="Cambria" w:hAnsi="Cambria"/>
          <w:position w:val="-4"/>
          <w:sz w:val="28"/>
        </w:rPr>
      </w:pPr>
      <w:r>
        <w:rPr>
          <w:w w:val="90"/>
          <w:sz w:val="28"/>
        </w:rPr>
        <w:t>User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License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Salesforce</w:t>
      </w:r>
      <w:r>
        <w:rPr>
          <w:spacing w:val="-5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Platform</w:t>
      </w:r>
    </w:p>
    <w:p>
      <w:pPr>
        <w:pStyle w:val="20"/>
        <w:numPr>
          <w:ilvl w:val="1"/>
          <w:numId w:val="33"/>
        </w:numPr>
        <w:tabs>
          <w:tab w:val="left" w:pos="3176"/>
        </w:tabs>
        <w:spacing w:before="107" w:after="0" w:line="240" w:lineRule="auto"/>
        <w:ind w:left="3176" w:right="0" w:hanging="360"/>
        <w:jc w:val="left"/>
        <w:rPr>
          <w:rFonts w:ascii="Cambria" w:hAnsi="Cambria"/>
          <w:position w:val="-4"/>
          <w:sz w:val="28"/>
        </w:rPr>
      </w:pPr>
      <w:r>
        <w:rPr>
          <w:spacing w:val="-6"/>
          <w:sz w:val="28"/>
        </w:rPr>
        <w:t>Profile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NGOs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Profile</w:t>
      </w:r>
    </w:p>
    <w:p>
      <w:pPr>
        <w:pStyle w:val="20"/>
        <w:numPr>
          <w:ilvl w:val="1"/>
          <w:numId w:val="33"/>
        </w:numPr>
        <w:tabs>
          <w:tab w:val="left" w:pos="3176"/>
        </w:tabs>
        <w:spacing w:before="106" w:after="0" w:line="240" w:lineRule="auto"/>
        <w:ind w:left="3176" w:right="0" w:hanging="360"/>
        <w:jc w:val="left"/>
        <w:rPr>
          <w:rFonts w:ascii="Cambria" w:hAnsi="Cambria"/>
          <w:position w:val="-4"/>
          <w:sz w:val="28"/>
        </w:rPr>
      </w:pPr>
      <w:r>
        <w:rPr>
          <w:rFonts w:ascii="Cambria" w:hAnsi="Cambria"/>
          <w:position w:val="-4"/>
          <w:sz w:val="28"/>
        </w:rPr>
        <w:drawing>
          <wp:anchor distT="0" distB="0" distL="0" distR="0" simplePos="0" relativeHeight="421" behindDoc="1" locked="0" layoutInCell="1" hidden="0" allowOverlap="1">
            <wp:simplePos x="0" y="0"/>
            <wp:positionH relativeFrom="page">
              <wp:posOffset>974927</wp:posOffset>
            </wp:positionH>
            <wp:positionV relativeFrom="paragraph">
              <wp:posOffset>320126</wp:posOffset>
            </wp:positionV>
            <wp:extent cx="5817955" cy="2695574"/>
            <wp:effectExtent l="0" t="0" r="0" b="0"/>
            <wp:wrapTopAndBottom/>
            <wp:docPr id="438" name="图片 43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40" name="图片 440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17955" cy="269557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w w:val="90"/>
          <w:sz w:val="28"/>
        </w:rPr>
        <w:t>Active</w:t>
      </w:r>
      <w:r>
        <w:rPr>
          <w:spacing w:val="-1"/>
          <w:w w:val="90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-2"/>
          <w:w w:val="90"/>
          <w:sz w:val="28"/>
        </w:rPr>
        <w:t xml:space="preserve"> </w:t>
      </w:r>
      <w:r>
        <w:rPr>
          <w:spacing w:val="-4"/>
          <w:w w:val="90"/>
          <w:sz w:val="28"/>
        </w:rPr>
        <w:t>Check</w:t>
      </w:r>
    </w:p>
    <w:p>
      <w:pPr>
        <w:pStyle w:val="20"/>
        <w:numPr>
          <w:ilvl w:val="0"/>
          <w:numId w:val="33"/>
        </w:numPr>
        <w:tabs>
          <w:tab w:val="left" w:pos="1627"/>
        </w:tabs>
        <w:spacing w:before="84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Save.</w:t>
      </w:r>
    </w:p>
    <w:p>
      <w:pPr>
        <w:pStyle w:val="15"/>
        <w:spacing w:before="37"/>
      </w:pPr>
    </w:p>
    <w:p>
      <w:pPr>
        <w:pStyle w:val="18"/>
        <w:ind w:left="1375"/>
      </w:pPr>
      <w:r>
        <w:rPr>
          <w:spacing w:val="-8"/>
        </w:rPr>
        <w:t>Activity</w:t>
      </w:r>
      <w:r>
        <w:rPr>
          <w:spacing w:val="-13"/>
        </w:rPr>
        <w:t xml:space="preserve"> </w:t>
      </w:r>
      <w:r>
        <w:rPr>
          <w:spacing w:val="-8"/>
        </w:rPr>
        <w:t>2</w:t>
      </w:r>
      <w:r>
        <w:rPr>
          <w:spacing w:val="-12"/>
        </w:rPr>
        <w:t xml:space="preserve"> </w:t>
      </w:r>
      <w:r>
        <w:rPr>
          <w:spacing w:val="-8"/>
        </w:rPr>
        <w:t>:</w:t>
      </w:r>
      <w:r>
        <w:rPr>
          <w:spacing w:val="-12"/>
        </w:rPr>
        <w:t xml:space="preserve"> </w:t>
      </w:r>
      <w:r>
        <w:rPr>
          <w:spacing w:val="-8"/>
        </w:rPr>
        <w:t>Creation</w:t>
      </w:r>
      <w:r>
        <w:rPr>
          <w:spacing w:val="-12"/>
        </w:rPr>
        <w:t xml:space="preserve"> </w:t>
      </w:r>
      <w:r>
        <w:rPr>
          <w:spacing w:val="-8"/>
        </w:rPr>
        <w:t>of</w:t>
      </w:r>
      <w:r>
        <w:rPr>
          <w:spacing w:val="-12"/>
        </w:rPr>
        <w:t xml:space="preserve"> </w:t>
      </w:r>
      <w:r>
        <w:rPr>
          <w:spacing w:val="-8"/>
        </w:rPr>
        <w:t>User2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2"/>
        </w:rPr>
        <w:t xml:space="preserve"> </w:t>
      </w:r>
      <w:r>
        <w:rPr>
          <w:spacing w:val="-8"/>
        </w:rPr>
        <w:t>User3</w:t>
      </w:r>
      <w:r>
        <w:rPr>
          <w:spacing w:val="-12"/>
        </w:rPr>
        <w:t xml:space="preserve"> </w:t>
      </w:r>
      <w:r>
        <w:rPr>
          <w:spacing w:val="-8"/>
        </w:rPr>
        <w:t>:-</w:t>
      </w:r>
    </w:p>
    <w:p>
      <w:pPr>
        <w:pStyle w:val="15"/>
        <w:spacing w:before="205"/>
      </w:pPr>
    </w:p>
    <w:p>
      <w:pPr>
        <w:pStyle w:val="20"/>
        <w:numPr>
          <w:ilvl w:val="0"/>
          <w:numId w:val="34"/>
        </w:numPr>
        <w:tabs>
          <w:tab w:val="left" w:pos="1626"/>
          <w:tab w:val="left" w:pos="1735"/>
        </w:tabs>
        <w:spacing w:before="0" w:after="0" w:line="331" w:lineRule="auto"/>
        <w:ind w:left="1735" w:right="1083" w:hanging="361"/>
        <w:jc w:val="left"/>
        <w:rPr>
          <w:sz w:val="28"/>
        </w:rPr>
      </w:pPr>
      <w:r>
        <w:rPr>
          <w:spacing w:val="-6"/>
          <w:sz w:val="28"/>
        </w:rPr>
        <w:t>Create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another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Two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Users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by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following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steps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Activity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-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1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similar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 xml:space="preserve">User </w:t>
      </w:r>
      <w:r>
        <w:rPr>
          <w:sz w:val="28"/>
        </w:rPr>
        <w:t>License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Profile.</w:t>
      </w:r>
    </w:p>
    <w:p>
      <w:pPr>
        <w:pStyle w:val="20"/>
        <w:numPr>
          <w:ilvl w:val="0"/>
          <w:numId w:val="34"/>
        </w:numPr>
        <w:tabs>
          <w:tab w:val="left" w:pos="1627"/>
        </w:tabs>
        <w:spacing w:before="0" w:after="0" w:line="297" w:lineRule="exact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Give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Different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First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Name,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Last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based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Different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NGO’s.</w:t>
      </w:r>
    </w:p>
    <w:p>
      <w:pPr>
        <w:pStyle w:val="15"/>
        <w:spacing w:before="128"/>
        <w:rPr>
          <w:sz w:val="20"/>
        </w:rPr>
      </w:pPr>
      <w:r>
        <w:rPr>
          <w:sz w:val="20"/>
        </w:rPr>
        <w:drawing>
          <wp:anchor distT="0" distB="0" distL="0" distR="0" simplePos="0" relativeHeight="422" behindDoc="1" locked="0" layoutInCell="1" hidden="0" allowOverlap="1">
            <wp:simplePos x="0" y="0"/>
            <wp:positionH relativeFrom="page">
              <wp:posOffset>974927</wp:posOffset>
            </wp:positionH>
            <wp:positionV relativeFrom="paragraph">
              <wp:posOffset>242557</wp:posOffset>
            </wp:positionV>
            <wp:extent cx="5842175" cy="1413510"/>
            <wp:effectExtent l="0" t="0" r="0" b="0"/>
            <wp:wrapTopAndBottom/>
            <wp:docPr id="441" name="图片 44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43" name="图片 443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2175" cy="14135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after="0"/>
        <w:rPr>
          <w:sz w:val="20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17"/>
        <w:spacing w:before="98"/>
      </w:pPr>
      <w:r>
        <w:rPr>
          <w:spacing w:val="-6"/>
        </w:rPr>
        <w:t>Milestone</w:t>
      </w:r>
      <w:r>
        <w:rPr>
          <w:spacing w:val="-18"/>
        </w:rPr>
        <w:t xml:space="preserve"> </w:t>
      </w:r>
      <w:r>
        <w:rPr>
          <w:spacing w:val="-6"/>
        </w:rPr>
        <w:t>10</w:t>
      </w:r>
      <w:r>
        <w:rPr>
          <w:spacing w:val="-18"/>
        </w:rPr>
        <w:t xml:space="preserve"> </w:t>
      </w:r>
      <w:r>
        <w:rPr>
          <w:spacing w:val="-6"/>
        </w:rPr>
        <w:t>:</w:t>
      </w:r>
      <w:r>
        <w:rPr>
          <w:spacing w:val="-18"/>
        </w:rPr>
        <w:t xml:space="preserve"> </w:t>
      </w:r>
      <w:r>
        <w:rPr>
          <w:spacing w:val="-6"/>
        </w:rPr>
        <w:t>PUBLIC</w:t>
      </w:r>
      <w:r>
        <w:rPr>
          <w:spacing w:val="-18"/>
        </w:rPr>
        <w:t xml:space="preserve"> </w:t>
      </w:r>
      <w:r>
        <w:rPr>
          <w:spacing w:val="-6"/>
        </w:rPr>
        <w:t>GROUPS</w:t>
      </w:r>
      <w:r>
        <w:rPr>
          <w:spacing w:val="-18"/>
        </w:rPr>
        <w:t xml:space="preserve"> </w:t>
      </w:r>
      <w:r>
        <w:rPr>
          <w:spacing w:val="-6"/>
        </w:rPr>
        <w:t>:-</w:t>
      </w:r>
    </w:p>
    <w:p>
      <w:pPr>
        <w:pStyle w:val="18"/>
        <w:spacing w:before="77"/>
      </w:pPr>
      <w:r>
        <w:rPr>
          <w:spacing w:val="-6"/>
        </w:rPr>
        <w:t>Activity</w:t>
      </w:r>
      <w:r>
        <w:rPr>
          <w:spacing w:val="-12"/>
        </w:rPr>
        <w:t xml:space="preserve"> </w:t>
      </w:r>
      <w:r>
        <w:rPr>
          <w:spacing w:val="-6"/>
        </w:rPr>
        <w:t>1</w:t>
      </w:r>
      <w:r>
        <w:rPr>
          <w:spacing w:val="-11"/>
        </w:rPr>
        <w:t xml:space="preserve"> </w:t>
      </w:r>
      <w:r>
        <w:rPr>
          <w:spacing w:val="-6"/>
        </w:rPr>
        <w:t>:</w:t>
      </w:r>
      <w:r>
        <w:rPr>
          <w:spacing w:val="-11"/>
        </w:rPr>
        <w:t xml:space="preserve"> </w:t>
      </w:r>
      <w:r>
        <w:rPr>
          <w:spacing w:val="-6"/>
        </w:rPr>
        <w:t>Creation</w:t>
      </w:r>
      <w:r>
        <w:rPr>
          <w:spacing w:val="-11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Public</w:t>
      </w:r>
      <w:r>
        <w:rPr>
          <w:spacing w:val="-11"/>
        </w:rPr>
        <w:t xml:space="preserve"> </w:t>
      </w:r>
      <w:r>
        <w:rPr>
          <w:spacing w:val="-6"/>
        </w:rPr>
        <w:t>Group</w:t>
      </w:r>
      <w:r>
        <w:rPr>
          <w:spacing w:val="-11"/>
        </w:rPr>
        <w:t xml:space="preserve"> </w:t>
      </w:r>
      <w:r>
        <w:rPr>
          <w:spacing w:val="-6"/>
        </w:rPr>
        <w:t>1</w:t>
      </w:r>
      <w:r>
        <w:rPr>
          <w:spacing w:val="-11"/>
        </w:rPr>
        <w:t xml:space="preserve"> </w:t>
      </w:r>
      <w:r>
        <w:rPr>
          <w:spacing w:val="-10"/>
        </w:rPr>
        <w:t>:</w:t>
      </w:r>
    </w:p>
    <w:p>
      <w:pPr>
        <w:pStyle w:val="15"/>
        <w:spacing w:before="268"/>
      </w:pPr>
    </w:p>
    <w:p>
      <w:pPr>
        <w:pStyle w:val="20"/>
        <w:numPr>
          <w:ilvl w:val="0"/>
          <w:numId w:val="35"/>
        </w:numPr>
        <w:tabs>
          <w:tab w:val="left" w:pos="1626"/>
          <w:tab w:val="left" w:pos="1735"/>
        </w:tabs>
        <w:spacing w:before="1" w:after="0" w:line="314" w:lineRule="auto"/>
        <w:ind w:left="1735" w:right="1734" w:hanging="361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page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Public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Groups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Quick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Find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bar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on </w:t>
      </w: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Groups</w:t>
      </w:r>
      <w:r>
        <w:rPr>
          <w:spacing w:val="-3"/>
          <w:sz w:val="28"/>
        </w:rPr>
        <w:t xml:space="preserve"> </w:t>
      </w:r>
      <w:r>
        <w:rPr>
          <w:sz w:val="28"/>
        </w:rPr>
        <w:t>&gt;&gt;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New.</w:t>
      </w:r>
    </w:p>
    <w:p>
      <w:pPr>
        <w:pStyle w:val="20"/>
        <w:numPr>
          <w:ilvl w:val="0"/>
          <w:numId w:val="35"/>
        </w:numPr>
        <w:tabs>
          <w:tab w:val="left" w:pos="1627"/>
        </w:tabs>
        <w:spacing w:before="0" w:after="0" w:line="319" w:lineRule="exact"/>
        <w:ind w:left="1627" w:right="0" w:hanging="252"/>
        <w:jc w:val="left"/>
        <w:rPr>
          <w:sz w:val="28"/>
        </w:rPr>
      </w:pPr>
      <w:r>
        <w:rPr>
          <w:sz w:val="28"/>
        </w:rPr>
        <w:t>Under</w:t>
      </w:r>
      <w:r>
        <w:rPr>
          <w:spacing w:val="-16"/>
          <w:sz w:val="28"/>
        </w:rPr>
        <w:t xml:space="preserve"> </w:t>
      </w:r>
      <w:r>
        <w:rPr>
          <w:sz w:val="28"/>
        </w:rPr>
        <w:t>Group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Information:</w:t>
      </w:r>
    </w:p>
    <w:p>
      <w:pPr>
        <w:pStyle w:val="15"/>
        <w:spacing w:before="78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44" name="图片 44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45" name="图片 445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w w:val="90"/>
        </w:rPr>
        <w:t>Label : Iksha</w:t>
      </w:r>
    </w:p>
    <w:p>
      <w:pPr>
        <w:pStyle w:val="15"/>
        <w:spacing w:before="98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46" name="图片 44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47" name="图片 447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2"/>
        </w:rPr>
        <w:t>Group Name : Iksha</w:t>
      </w:r>
    </w:p>
    <w:p>
      <w:pPr>
        <w:pStyle w:val="15"/>
        <w:spacing w:before="99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48" name="图片 44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49" name="图片 449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 </w:t>
      </w:r>
      <w:r>
        <w:rPr>
          <w:w w:val="90"/>
        </w:rPr>
        <w:t>Grant Access Using Hierarchies : Check</w:t>
      </w:r>
    </w:p>
    <w:p>
      <w:pPr>
        <w:pStyle w:val="20"/>
        <w:numPr>
          <w:ilvl w:val="0"/>
          <w:numId w:val="35"/>
        </w:numPr>
        <w:tabs>
          <w:tab w:val="left" w:pos="1627"/>
        </w:tabs>
        <w:spacing w:before="304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Search,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pacing w:val="-2"/>
          <w:w w:val="90"/>
          <w:sz w:val="28"/>
        </w:rPr>
        <w:t>Users.</w:t>
      </w:r>
    </w:p>
    <w:p>
      <w:pPr>
        <w:pStyle w:val="20"/>
        <w:numPr>
          <w:ilvl w:val="0"/>
          <w:numId w:val="35"/>
        </w:numPr>
        <w:tabs>
          <w:tab w:val="left" w:pos="1628"/>
        </w:tabs>
        <w:spacing w:before="98" w:after="0" w:line="240" w:lineRule="auto"/>
        <w:ind w:left="1628" w:right="0" w:hanging="253"/>
        <w:jc w:val="left"/>
        <w:rPr>
          <w:color w:val="34465C"/>
          <w:sz w:val="28"/>
        </w:rPr>
      </w:pPr>
      <w:r>
        <w:rPr>
          <w:spacing w:val="-8"/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Selected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Members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Add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Iksha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Foundation.</w:t>
      </w:r>
    </w:p>
    <w:p>
      <w:pPr>
        <w:pStyle w:val="15"/>
        <w:spacing w:before="194"/>
      </w:pPr>
    </w:p>
    <w:p>
      <w:pPr>
        <w:pStyle w:val="18"/>
      </w:pPr>
      <w:r>
        <w:rPr>
          <w:spacing w:val="-4"/>
        </w:rPr>
        <w:t>Activity</w:t>
      </w:r>
      <w:r>
        <w:rPr>
          <w:spacing w:val="-19"/>
        </w:rPr>
        <w:t xml:space="preserve"> </w:t>
      </w:r>
      <w:r>
        <w:rPr>
          <w:spacing w:val="-4"/>
        </w:rPr>
        <w:t>2</w:t>
      </w:r>
      <w:r>
        <w:rPr>
          <w:spacing w:val="-18"/>
        </w:rPr>
        <w:t xml:space="preserve"> </w:t>
      </w:r>
      <w:r>
        <w:rPr>
          <w:spacing w:val="-4"/>
        </w:rPr>
        <w:t>:</w:t>
      </w:r>
      <w:r>
        <w:rPr>
          <w:spacing w:val="-19"/>
        </w:rPr>
        <w:t xml:space="preserve"> </w:t>
      </w:r>
      <w:r>
        <w:rPr>
          <w:spacing w:val="-4"/>
        </w:rPr>
        <w:t>Creation</w:t>
      </w:r>
      <w:r>
        <w:rPr>
          <w:spacing w:val="-18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Public</w:t>
      </w:r>
      <w:r>
        <w:rPr>
          <w:spacing w:val="-19"/>
        </w:rPr>
        <w:t xml:space="preserve"> </w:t>
      </w:r>
      <w:r>
        <w:rPr>
          <w:spacing w:val="-4"/>
        </w:rPr>
        <w:t>Group</w:t>
      </w:r>
      <w:r>
        <w:rPr>
          <w:spacing w:val="-18"/>
        </w:rPr>
        <w:t xml:space="preserve"> </w:t>
      </w:r>
      <w:r>
        <w:rPr>
          <w:spacing w:val="-4"/>
        </w:rPr>
        <w:t>2</w:t>
      </w:r>
      <w:r>
        <w:rPr>
          <w:spacing w:val="-18"/>
        </w:rPr>
        <w:t xml:space="preserve"> </w:t>
      </w:r>
      <w:r>
        <w:rPr>
          <w:spacing w:val="-4"/>
        </w:rPr>
        <w:t>and</w:t>
      </w:r>
      <w:r>
        <w:rPr>
          <w:spacing w:val="-19"/>
        </w:rPr>
        <w:t xml:space="preserve"> </w:t>
      </w:r>
      <w:r>
        <w:rPr>
          <w:spacing w:val="-5"/>
        </w:rPr>
        <w:t>3:-</w:t>
      </w:r>
    </w:p>
    <w:p>
      <w:pPr>
        <w:pStyle w:val="15"/>
      </w:pPr>
    </w:p>
    <w:p>
      <w:pPr>
        <w:pStyle w:val="15"/>
        <w:spacing w:before="29"/>
      </w:pPr>
    </w:p>
    <w:p>
      <w:pPr>
        <w:pStyle w:val="20"/>
        <w:numPr>
          <w:ilvl w:val="0"/>
          <w:numId w:val="36"/>
        </w:numPr>
        <w:tabs>
          <w:tab w:val="left" w:pos="1626"/>
          <w:tab w:val="left" w:pos="1735"/>
        </w:tabs>
        <w:spacing w:before="0" w:after="0" w:line="314" w:lineRule="auto"/>
        <w:ind w:left="1735" w:right="1287" w:hanging="361"/>
        <w:jc w:val="left"/>
        <w:rPr>
          <w:sz w:val="28"/>
        </w:rPr>
      </w:pPr>
      <w:r>
        <w:rPr>
          <w:spacing w:val="-6"/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Following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Steps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Activity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1,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other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two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Public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Groups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 xml:space="preserve">other </w:t>
      </w:r>
      <w:r>
        <w:rPr>
          <w:sz w:val="28"/>
        </w:rPr>
        <w:t>two</w:t>
      </w:r>
      <w:r>
        <w:rPr>
          <w:spacing w:val="-1"/>
          <w:sz w:val="28"/>
        </w:rPr>
        <w:t xml:space="preserve"> </w:t>
      </w:r>
      <w:r>
        <w:rPr>
          <w:sz w:val="28"/>
        </w:rPr>
        <w:t>users.</w:t>
      </w:r>
    </w:p>
    <w:p>
      <w:pPr>
        <w:pStyle w:val="20"/>
        <w:numPr>
          <w:ilvl w:val="0"/>
          <w:numId w:val="36"/>
        </w:numPr>
        <w:tabs>
          <w:tab w:val="left" w:pos="1627"/>
        </w:tabs>
        <w:spacing w:before="0" w:after="0" w:line="319" w:lineRule="exact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After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Saving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this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would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look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like</w:t>
      </w:r>
      <w:r>
        <w:rPr>
          <w:spacing w:val="5"/>
          <w:sz w:val="28"/>
        </w:rPr>
        <w:t xml:space="preserve"> </w:t>
      </w:r>
      <w:r>
        <w:rPr>
          <w:spacing w:val="-2"/>
          <w:w w:val="90"/>
          <w:sz w:val="28"/>
        </w:rPr>
        <w:t>this.</w:t>
      </w:r>
    </w:p>
    <w:p>
      <w:pPr>
        <w:pStyle w:val="15"/>
        <w:spacing w:before="6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936339</wp:posOffset>
                </wp:positionH>
                <wp:positionV relativeFrom="paragraph">
                  <wp:posOffset>85319</wp:posOffset>
                </wp:positionV>
                <wp:extent cx="5879465" cy="1353185"/>
                <wp:effectExtent l="0" t="0" r="0" b="0"/>
                <wp:wrapTopAndBottom/>
                <wp:docPr id="450" name="组合 45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51" name="组合 451"/>
                      <wpg:cNvGrpSpPr/>
                      <wpg:grpSpPr>
                        <a:xfrm rot="0">
                          <a:off x="0" y="0"/>
                          <a:ext cx="5879465" cy="1353185"/>
                          <a:chOff x="0" y="0"/>
                          <a:chExt cx="5879465" cy="135318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53" name="图片 453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67944"/>
                            <a:ext cx="5736590" cy="12103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55" name="图片 455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135318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456" o:spid="_x0000_s456" coordorigin="1474,10430" coordsize="9259,2131" style="position:absolute;&#10;margin-left:73.72755pt;&#10;margin-top:6.718083pt;&#10;width:462.95004pt;&#10;height:106.55pt;&#10;mso-position-horizontal:absolute;&#10;mso-position-horizontal-relative:page;&#10;mso-position-vertical:absolute;&#10;mso-wrap-distance-left:0.0pt;&#10;mso-wrap-distance-right:0.0pt;">
                <v:shape type="#_x0000_t75" id="图片 457" o:spid="_x0000_s457" style="position:absolute;&#10;left:1589;&#10;top:10537;&#10;width:9034;&#10;height:1906;" filled="f" stroked="f" strokeweight="1.0pt">
                  <v:imagedata r:id="rId212" o:title="2582944561757771826888"/>
                  <o:lock aspectratio="t"/>
                  <v:stroke color="#000000"/>
                </v:shape>
                <v:shape type="#_x0000_t75" id="图片 458" o:spid="_x0000_s458" style="position:absolute;&#10;left:1474;&#10;top:10430;&#10;width:9259;&#10;height:2131;" filled="f" stroked="f" strokeweight="1.0pt">
                  <v:imagedata r:id="rId213" o:title="8575318841757771826890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spacing w:before="73"/>
        <w:rPr>
          <w:sz w:val="38"/>
        </w:rPr>
      </w:pPr>
    </w:p>
    <w:p>
      <w:pPr>
        <w:pStyle w:val="17"/>
      </w:pPr>
      <w:r>
        <w:rPr>
          <w:spacing w:val="-8"/>
        </w:rPr>
        <w:t>Milestone</w:t>
      </w:r>
      <w:r>
        <w:rPr>
          <w:spacing w:val="-14"/>
        </w:rPr>
        <w:t xml:space="preserve"> </w:t>
      </w:r>
      <w:r>
        <w:rPr>
          <w:spacing w:val="-8"/>
        </w:rPr>
        <w:t>11:</w:t>
      </w:r>
      <w:r>
        <w:rPr>
          <w:spacing w:val="-13"/>
        </w:rPr>
        <w:t xml:space="preserve"> </w:t>
      </w:r>
      <w:r>
        <w:rPr>
          <w:spacing w:val="-8"/>
        </w:rPr>
        <w:t>REPORT</w:t>
      </w:r>
      <w:r>
        <w:rPr>
          <w:spacing w:val="-13"/>
        </w:rPr>
        <w:t xml:space="preserve"> </w:t>
      </w:r>
      <w:r>
        <w:rPr>
          <w:spacing w:val="-8"/>
        </w:rPr>
        <w:t>TYPES</w:t>
      </w:r>
      <w:r>
        <w:rPr>
          <w:spacing w:val="-14"/>
        </w:rPr>
        <w:t xml:space="preserve"> </w:t>
      </w:r>
      <w:r>
        <w:rPr>
          <w:spacing w:val="-8"/>
        </w:rPr>
        <w:t>:-</w:t>
      </w:r>
    </w:p>
    <w:p>
      <w:pPr>
        <w:pStyle w:val="18"/>
        <w:spacing w:before="92" w:line="312" w:lineRule="auto"/>
        <w:ind w:right="2826"/>
      </w:pPr>
      <w:r>
        <w:rPr>
          <w:spacing w:val="-4"/>
        </w:rPr>
        <w:t>Activity</w:t>
      </w:r>
      <w:r>
        <w:rPr>
          <w:spacing w:val="-19"/>
        </w:rPr>
        <w:t xml:space="preserve"> </w:t>
      </w:r>
      <w:r>
        <w:rPr>
          <w:spacing w:val="-4"/>
        </w:rPr>
        <w:t>1:</w:t>
      </w:r>
      <w:r>
        <w:rPr>
          <w:spacing w:val="-18"/>
        </w:rPr>
        <w:t xml:space="preserve"> </w:t>
      </w:r>
      <w:r>
        <w:rPr>
          <w:spacing w:val="-4"/>
        </w:rPr>
        <w:t>Creation</w:t>
      </w:r>
      <w:r>
        <w:rPr>
          <w:spacing w:val="-19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Venue</w:t>
      </w:r>
      <w:r>
        <w:rPr>
          <w:spacing w:val="-19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DropOff</w:t>
      </w:r>
      <w:r>
        <w:rPr>
          <w:spacing w:val="-19"/>
        </w:rPr>
        <w:t xml:space="preserve"> </w:t>
      </w:r>
      <w:r>
        <w:rPr>
          <w:spacing w:val="-4"/>
        </w:rPr>
        <w:t xml:space="preserve">with </w:t>
      </w:r>
      <w:r>
        <w:t>Volunteer Reports :-</w:t>
      </w:r>
    </w:p>
    <w:p>
      <w:pPr>
        <w:pStyle w:val="15"/>
        <w:spacing w:before="274"/>
      </w:pPr>
    </w:p>
    <w:p>
      <w:pPr>
        <w:pStyle w:val="20"/>
        <w:numPr>
          <w:ilvl w:val="0"/>
          <w:numId w:val="37"/>
        </w:numPr>
        <w:tabs>
          <w:tab w:val="left" w:pos="1626"/>
          <w:tab w:val="left" w:pos="1735"/>
        </w:tabs>
        <w:spacing w:before="0" w:after="0" w:line="314" w:lineRule="auto"/>
        <w:ind w:left="1735" w:right="1637"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18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setup</w:t>
      </w:r>
      <w:r>
        <w:rPr>
          <w:spacing w:val="-18"/>
          <w:sz w:val="28"/>
        </w:rPr>
        <w:t xml:space="preserve"> </w:t>
      </w:r>
      <w:r>
        <w:rPr>
          <w:sz w:val="28"/>
        </w:rPr>
        <w:t>page</w:t>
      </w:r>
      <w:r>
        <w:rPr>
          <w:spacing w:val="-17"/>
          <w:sz w:val="28"/>
        </w:rPr>
        <w:t xml:space="preserve"> </w:t>
      </w:r>
      <w:r>
        <w:rPr>
          <w:sz w:val="28"/>
        </w:rPr>
        <w:t>&gt;&gt;</w:t>
      </w:r>
      <w:r>
        <w:rPr>
          <w:spacing w:val="-18"/>
          <w:sz w:val="28"/>
        </w:rPr>
        <w:t xml:space="preserve"> </w:t>
      </w:r>
      <w:r>
        <w:rPr>
          <w:sz w:val="28"/>
        </w:rPr>
        <w:t>type</w:t>
      </w:r>
      <w:r>
        <w:rPr>
          <w:spacing w:val="-17"/>
          <w:sz w:val="28"/>
        </w:rPr>
        <w:t xml:space="preserve"> </w:t>
      </w:r>
      <w:r>
        <w:rPr>
          <w:sz w:val="28"/>
        </w:rPr>
        <w:t>Report</w:t>
      </w:r>
      <w:r>
        <w:rPr>
          <w:spacing w:val="-18"/>
          <w:sz w:val="28"/>
        </w:rPr>
        <w:t xml:space="preserve"> </w:t>
      </w:r>
      <w:r>
        <w:rPr>
          <w:sz w:val="28"/>
        </w:rPr>
        <w:t>Types</w:t>
      </w:r>
      <w:r>
        <w:rPr>
          <w:spacing w:val="-17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Quick</w:t>
      </w:r>
      <w:r>
        <w:rPr>
          <w:spacing w:val="-17"/>
          <w:sz w:val="28"/>
        </w:rPr>
        <w:t xml:space="preserve"> </w:t>
      </w:r>
      <w:r>
        <w:rPr>
          <w:sz w:val="28"/>
        </w:rPr>
        <w:t>Find</w:t>
      </w:r>
      <w:r>
        <w:rPr>
          <w:spacing w:val="-18"/>
          <w:sz w:val="28"/>
        </w:rPr>
        <w:t xml:space="preserve"> </w:t>
      </w:r>
      <w:r>
        <w:rPr>
          <w:sz w:val="28"/>
        </w:rPr>
        <w:t>bar</w:t>
      </w:r>
      <w:r>
        <w:rPr>
          <w:spacing w:val="-17"/>
          <w:sz w:val="28"/>
        </w:rPr>
        <w:t xml:space="preserve"> </w:t>
      </w:r>
      <w:r>
        <w:rPr>
          <w:sz w:val="28"/>
        </w:rPr>
        <w:t>&gt;&gt;</w:t>
      </w:r>
      <w:r>
        <w:rPr>
          <w:spacing w:val="-18"/>
          <w:sz w:val="28"/>
        </w:rPr>
        <w:t xml:space="preserve"> </w:t>
      </w:r>
      <w:r>
        <w:rPr>
          <w:sz w:val="28"/>
        </w:rPr>
        <w:t>click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on </w:t>
      </w:r>
      <w:r>
        <w:rPr>
          <w:spacing w:val="-2"/>
          <w:sz w:val="28"/>
        </w:rPr>
        <w:t>Report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Types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Continue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New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Custom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Report Type.</w:t>
      </w:r>
    </w:p>
    <w:p>
      <w:pPr>
        <w:pStyle w:val="20"/>
        <w:spacing w:after="0" w:line="314" w:lineRule="auto"/>
        <w:jc w:val="left"/>
        <w:rPr>
          <w:sz w:val="28"/>
        </w:rPr>
        <w:sectPr>
          <w:pgSz w:w="11910" w:h="16850"/>
          <w:pgMar w:top="136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37"/>
        </w:numPr>
        <w:tabs>
          <w:tab w:val="left" w:pos="1627"/>
        </w:tabs>
        <w:spacing w:before="101" w:after="0" w:line="240" w:lineRule="auto"/>
        <w:ind w:left="1627" w:right="0" w:hanging="252"/>
        <w:jc w:val="left"/>
        <w:rPr>
          <w:sz w:val="28"/>
        </w:rPr>
      </w:pPr>
      <w:r>
        <w:rPr>
          <w:spacing w:val="-2"/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Define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Custom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Report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Type:</w:t>
      </w:r>
    </w:p>
    <w:p>
      <w:pPr>
        <w:pStyle w:val="15"/>
        <w:spacing w:before="142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59" name="图片 45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60" name="图片 460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 </w:t>
      </w:r>
      <w:r>
        <w:rPr>
          <w:w w:val="90"/>
        </w:rPr>
        <w:t>Primary Object : Select Venues</w:t>
      </w:r>
    </w:p>
    <w:p>
      <w:pPr>
        <w:pStyle w:val="15"/>
        <w:tabs>
          <w:tab w:val="left" w:pos="2627"/>
        </w:tabs>
        <w:spacing w:before="98" w:line="312" w:lineRule="auto"/>
        <w:ind w:left="2291" w:right="2137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61" name="图片 46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62" name="图片 462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7"/>
          <w:w w:val="150"/>
          <w:sz w:val="20"/>
        </w:rPr>
        <w:t xml:space="preserve"> </w:t>
      </w:r>
      <w:r>
        <w:rPr>
          <w:spacing w:val="-2"/>
        </w:rPr>
        <w:t>Report</w:t>
      </w:r>
      <w:r>
        <w:rPr>
          <w:spacing w:val="-16"/>
        </w:rPr>
        <w:t xml:space="preserve"> </w:t>
      </w:r>
      <w:r>
        <w:rPr>
          <w:spacing w:val="-2"/>
        </w:rPr>
        <w:t>Type</w:t>
      </w:r>
      <w:r>
        <w:rPr>
          <w:spacing w:val="-15"/>
        </w:rPr>
        <w:t xml:space="preserve"> </w:t>
      </w:r>
      <w:r>
        <w:rPr>
          <w:spacing w:val="-2"/>
        </w:rPr>
        <w:t>Label</w:t>
      </w:r>
      <w:r>
        <w:rPr>
          <w:spacing w:val="-16"/>
        </w:rPr>
        <w:t xml:space="preserve"> </w:t>
      </w:r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>Venue</w:t>
      </w:r>
      <w:r>
        <w:rPr>
          <w:spacing w:val="-16"/>
        </w:rPr>
        <w:t xml:space="preserve"> </w:t>
      </w:r>
      <w:r>
        <w:rPr>
          <w:spacing w:val="-2"/>
        </w:rPr>
        <w:t>with</w:t>
      </w:r>
      <w:r>
        <w:rPr>
          <w:spacing w:val="-15"/>
        </w:rPr>
        <w:t xml:space="preserve"> </w:t>
      </w:r>
      <w:r>
        <w:rPr>
          <w:spacing w:val="-2"/>
        </w:rPr>
        <w:t>DropOff</w:t>
      </w:r>
      <w:r>
        <w:rPr>
          <w:spacing w:val="-16"/>
        </w:rPr>
        <w:t xml:space="preserve"> </w:t>
      </w:r>
      <w:r>
        <w:rPr>
          <w:spacing w:val="-2"/>
        </w:rPr>
        <w:t>with</w:t>
      </w:r>
      <w:r>
        <w:rPr>
          <w:spacing w:val="-15"/>
        </w:rPr>
        <w:t xml:space="preserve"> </w:t>
      </w:r>
      <w:r>
        <w:rPr>
          <w:spacing w:val="-2"/>
        </w:rPr>
        <w:t xml:space="preserve">Volunteer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63" name="图片 46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64" name="图片 464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  <w:t>Report Type Name :</w:t>
      </w:r>
    </w:p>
    <w:p>
      <w:pPr>
        <w:pStyle w:val="15"/>
        <w:spacing w:before="3"/>
        <w:ind w:left="2571"/>
      </w:pPr>
      <w:r>
        <w:rPr>
          <w:spacing w:val="-2"/>
        </w:rPr>
        <w:t>Venue_with_DropOff_with_Volunteer</w:t>
      </w:r>
    </w:p>
    <w:p>
      <w:pPr>
        <w:pStyle w:val="15"/>
        <w:tabs>
          <w:tab w:val="left" w:pos="2627"/>
        </w:tabs>
        <w:spacing w:before="99" w:line="312" w:lineRule="auto"/>
        <w:ind w:left="2291" w:right="2852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65" name="图片 46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66" name="图片 466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4"/>
        </w:rPr>
        <w:t>Description</w:t>
      </w:r>
      <w:r>
        <w:rPr>
          <w:spacing w:val="-9"/>
        </w:rPr>
        <w:t xml:space="preserve"> </w:t>
      </w:r>
      <w:r>
        <w:rPr>
          <w:spacing w:val="-4"/>
        </w:rPr>
        <w:t>:</w:t>
      </w:r>
      <w:r>
        <w:rPr>
          <w:spacing w:val="-9"/>
        </w:rPr>
        <w:t xml:space="preserve"> </w:t>
      </w:r>
      <w:r>
        <w:rPr>
          <w:spacing w:val="-4"/>
        </w:rPr>
        <w:t>Venue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DropOff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 xml:space="preserve">Volunteer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67" name="图片 46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68" name="图片 468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  <w:t>Store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Category</w:t>
      </w:r>
      <w:r>
        <w:rPr>
          <w:spacing w:val="-18"/>
        </w:rPr>
        <w:t xml:space="preserve"> </w:t>
      </w:r>
      <w:r>
        <w:t>:</w:t>
      </w:r>
      <w:r>
        <w:rPr>
          <w:spacing w:val="-17"/>
        </w:rPr>
        <w:t xml:space="preserve"> </w:t>
      </w:r>
      <w:r>
        <w:t>Select</w:t>
      </w:r>
      <w:r>
        <w:rPr>
          <w:spacing w:val="-18"/>
        </w:rPr>
        <w:t xml:space="preserve"> </w:t>
      </w:r>
      <w:r>
        <w:t>Other</w:t>
      </w:r>
      <w:r>
        <w:rPr>
          <w:spacing w:val="-17"/>
        </w:rPr>
        <w:t xml:space="preserve"> </w:t>
      </w:r>
      <w:r>
        <w:t>Reports</w:t>
      </w:r>
    </w:p>
    <w:p>
      <w:pPr>
        <w:pStyle w:val="15"/>
        <w:tabs>
          <w:tab w:val="left" w:pos="2627"/>
        </w:tabs>
        <w:spacing w:before="3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69" name="图片 46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70" name="图片 470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Deployment</w:t>
      </w:r>
      <w:r>
        <w:rPr>
          <w:spacing w:val="-11"/>
        </w:rPr>
        <w:t xml:space="preserve"> </w:t>
      </w:r>
      <w:r>
        <w:rPr>
          <w:spacing w:val="-6"/>
        </w:rPr>
        <w:t>Status</w:t>
      </w:r>
      <w:r>
        <w:rPr>
          <w:spacing w:val="-10"/>
        </w:rPr>
        <w:t xml:space="preserve"> </w:t>
      </w:r>
      <w:r>
        <w:rPr>
          <w:spacing w:val="-6"/>
        </w:rPr>
        <w:t>:</w:t>
      </w:r>
      <w:r>
        <w:rPr>
          <w:spacing w:val="-11"/>
        </w:rPr>
        <w:t xml:space="preserve"> </w:t>
      </w:r>
      <w:r>
        <w:rPr>
          <w:spacing w:val="-6"/>
        </w:rPr>
        <w:t>Deployed</w:t>
      </w:r>
    </w:p>
    <w:p>
      <w:pPr>
        <w:pStyle w:val="20"/>
        <w:numPr>
          <w:ilvl w:val="0"/>
          <w:numId w:val="37"/>
        </w:numPr>
        <w:tabs>
          <w:tab w:val="left" w:pos="1627"/>
        </w:tabs>
        <w:spacing w:before="5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Next</w:t>
      </w:r>
    </w:p>
    <w:p>
      <w:pPr>
        <w:pStyle w:val="20"/>
        <w:numPr>
          <w:ilvl w:val="0"/>
          <w:numId w:val="37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Near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relate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another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Drop-Off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Points.</w:t>
      </w:r>
    </w:p>
    <w:p>
      <w:pPr>
        <w:pStyle w:val="20"/>
        <w:numPr>
          <w:ilvl w:val="0"/>
          <w:numId w:val="37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"A"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records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may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related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"B"</w:t>
      </w:r>
      <w:r>
        <w:rPr>
          <w:spacing w:val="-3"/>
          <w:sz w:val="28"/>
        </w:rPr>
        <w:t xml:space="preserve"> </w:t>
      </w:r>
      <w:r>
        <w:rPr>
          <w:spacing w:val="-2"/>
          <w:w w:val="90"/>
          <w:sz w:val="28"/>
        </w:rPr>
        <w:t>records.</w:t>
      </w:r>
    </w:p>
    <w:p>
      <w:pPr>
        <w:pStyle w:val="15"/>
        <w:spacing w:before="98"/>
        <w:ind w:left="1375"/>
      </w:pPr>
      <w:r>
        <w:rPr>
          <w:spacing w:val="-8"/>
        </w:rPr>
        <w:t>G.</w:t>
      </w:r>
      <w:r>
        <w:rPr>
          <w:spacing w:val="-12"/>
        </w:rPr>
        <w:t xml:space="preserve"> </w:t>
      </w:r>
      <w:r>
        <w:rPr>
          <w:spacing w:val="-8"/>
        </w:rPr>
        <w:t>Now</w:t>
      </w:r>
      <w:r>
        <w:rPr>
          <w:spacing w:val="-11"/>
        </w:rPr>
        <w:t xml:space="preserve"> </w:t>
      </w:r>
      <w:r>
        <w:rPr>
          <w:spacing w:val="-8"/>
        </w:rPr>
        <w:t>again</w:t>
      </w:r>
      <w:r>
        <w:rPr>
          <w:spacing w:val="-12"/>
        </w:rPr>
        <w:t xml:space="preserve"> </w:t>
      </w:r>
      <w:r>
        <w:rPr>
          <w:spacing w:val="-8"/>
        </w:rPr>
        <w:t>Near</w:t>
      </w:r>
      <w:r>
        <w:rPr>
          <w:spacing w:val="-11"/>
        </w:rPr>
        <w:t xml:space="preserve"> </w:t>
      </w:r>
      <w:r>
        <w:rPr>
          <w:spacing w:val="-8"/>
        </w:rPr>
        <w:t>Click</w:t>
      </w:r>
      <w:r>
        <w:rPr>
          <w:spacing w:val="-11"/>
        </w:rPr>
        <w:t xml:space="preserve"> </w:t>
      </w:r>
      <w:r>
        <w:rPr>
          <w:spacing w:val="-8"/>
        </w:rPr>
        <w:t>to</w:t>
      </w:r>
      <w:r>
        <w:rPr>
          <w:spacing w:val="-12"/>
        </w:rPr>
        <w:t xml:space="preserve"> </w:t>
      </w:r>
      <w:r>
        <w:rPr>
          <w:spacing w:val="-8"/>
        </w:rPr>
        <w:t>relate</w:t>
      </w:r>
      <w:r>
        <w:rPr>
          <w:spacing w:val="-11"/>
        </w:rPr>
        <w:t xml:space="preserve"> </w:t>
      </w:r>
      <w:r>
        <w:rPr>
          <w:spacing w:val="-8"/>
        </w:rPr>
        <w:t>another</w:t>
      </w:r>
      <w:r>
        <w:rPr>
          <w:spacing w:val="-11"/>
        </w:rPr>
        <w:t xml:space="preserve"> </w:t>
      </w:r>
      <w:r>
        <w:rPr>
          <w:spacing w:val="-8"/>
        </w:rPr>
        <w:t>Object</w:t>
      </w:r>
      <w:r>
        <w:rPr>
          <w:spacing w:val="-12"/>
        </w:rPr>
        <w:t xml:space="preserve"> </w:t>
      </w:r>
      <w:r>
        <w:rPr>
          <w:spacing w:val="-8"/>
        </w:rPr>
        <w:t>Select</w:t>
      </w:r>
      <w:r>
        <w:rPr>
          <w:spacing w:val="-11"/>
        </w:rPr>
        <w:t xml:space="preserve"> </w:t>
      </w:r>
      <w:r>
        <w:rPr>
          <w:spacing w:val="-8"/>
        </w:rPr>
        <w:t>Volunteers.</w:t>
      </w:r>
    </w:p>
    <w:p>
      <w:pPr>
        <w:pStyle w:val="15"/>
        <w:spacing w:before="98"/>
        <w:ind w:left="1375"/>
      </w:pPr>
      <w:r>
        <w:rPr>
          <w:spacing w:val="-6"/>
        </w:rPr>
        <w:t>7.</w:t>
      </w:r>
      <w:r>
        <w:rPr>
          <w:spacing w:val="-13"/>
        </w:rPr>
        <w:t xml:space="preserve"> </w:t>
      </w:r>
      <w:r>
        <w:rPr>
          <w:spacing w:val="-6"/>
        </w:rPr>
        <w:t>Now</w:t>
      </w:r>
      <w:r>
        <w:rPr>
          <w:spacing w:val="-12"/>
        </w:rPr>
        <w:t xml:space="preserve"> </w:t>
      </w:r>
      <w:r>
        <w:rPr>
          <w:spacing w:val="-6"/>
        </w:rPr>
        <w:t>click</w:t>
      </w:r>
      <w:r>
        <w:rPr>
          <w:spacing w:val="-12"/>
        </w:rPr>
        <w:t xml:space="preserve"> </w:t>
      </w:r>
      <w:r>
        <w:rPr>
          <w:spacing w:val="-6"/>
        </w:rPr>
        <w:t>on</w:t>
      </w:r>
      <w:r>
        <w:rPr>
          <w:spacing w:val="-13"/>
        </w:rPr>
        <w:t xml:space="preserve"> </w:t>
      </w:r>
      <w:r>
        <w:rPr>
          <w:spacing w:val="-6"/>
        </w:rPr>
        <w:t>Save.</w:t>
      </w:r>
    </w:p>
    <w:p>
      <w:pPr>
        <w:pStyle w:val="15"/>
        <w:spacing w:before="189"/>
      </w:pPr>
    </w:p>
    <w:p>
      <w:pPr>
        <w:pStyle w:val="18"/>
        <w:spacing w:line="305" w:lineRule="auto"/>
        <w:ind w:right="1628"/>
      </w:pPr>
      <w:r>
        <w:rPr>
          <w:spacing w:val="-6"/>
        </w:rPr>
        <w:t>Activity</w:t>
      </w:r>
      <w:r>
        <w:rPr>
          <w:spacing w:val="-20"/>
        </w:rPr>
        <w:t xml:space="preserve"> </w:t>
      </w:r>
      <w:r>
        <w:rPr>
          <w:spacing w:val="-6"/>
        </w:rPr>
        <w:t>2</w:t>
      </w:r>
      <w:r>
        <w:rPr>
          <w:spacing w:val="-18"/>
        </w:rPr>
        <w:t xml:space="preserve"> </w:t>
      </w:r>
      <w:r>
        <w:rPr>
          <w:spacing w:val="-6"/>
        </w:rPr>
        <w:t>:</w:t>
      </w:r>
      <w:r>
        <w:rPr>
          <w:spacing w:val="-18"/>
        </w:rPr>
        <w:t xml:space="preserve"> </w:t>
      </w:r>
      <w:r>
        <w:rPr>
          <w:spacing w:val="-6"/>
        </w:rPr>
        <w:t>Creation</w:t>
      </w:r>
      <w:r>
        <w:rPr>
          <w:spacing w:val="-18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color w:val="2D2828"/>
          <w:spacing w:val="-6"/>
        </w:rPr>
        <w:t>Volunteers</w:t>
      </w:r>
      <w:r>
        <w:rPr>
          <w:color w:val="2D2828"/>
          <w:spacing w:val="-18"/>
        </w:rPr>
        <w:t xml:space="preserve"> </w:t>
      </w:r>
      <w:r>
        <w:rPr>
          <w:color w:val="2D2828"/>
          <w:spacing w:val="-6"/>
        </w:rPr>
        <w:t>with</w:t>
      </w:r>
      <w:r>
        <w:rPr>
          <w:color w:val="2D2828"/>
          <w:spacing w:val="-18"/>
        </w:rPr>
        <w:t xml:space="preserve"> </w:t>
      </w:r>
      <w:r>
        <w:rPr>
          <w:color w:val="2D2828"/>
          <w:spacing w:val="-6"/>
        </w:rPr>
        <w:t>Execution</w:t>
      </w:r>
      <w:r>
        <w:rPr>
          <w:color w:val="2D2828"/>
          <w:spacing w:val="-18"/>
        </w:rPr>
        <w:t xml:space="preserve"> </w:t>
      </w:r>
      <w:r>
        <w:rPr>
          <w:color w:val="2D2828"/>
          <w:spacing w:val="-6"/>
        </w:rPr>
        <w:t xml:space="preserve">Details </w:t>
      </w:r>
      <w:r>
        <w:rPr>
          <w:color w:val="2D2828"/>
        </w:rPr>
        <w:t>and Tasks :-</w:t>
      </w:r>
    </w:p>
    <w:p>
      <w:pPr>
        <w:pStyle w:val="15"/>
        <w:spacing w:before="257"/>
      </w:pPr>
    </w:p>
    <w:p>
      <w:pPr>
        <w:pStyle w:val="20"/>
        <w:numPr>
          <w:ilvl w:val="0"/>
          <w:numId w:val="38"/>
        </w:numPr>
        <w:tabs>
          <w:tab w:val="left" w:pos="1626"/>
          <w:tab w:val="left" w:pos="1735"/>
        </w:tabs>
        <w:spacing w:before="1" w:after="0" w:line="314" w:lineRule="auto"/>
        <w:ind w:left="1735" w:right="1637"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18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setup</w:t>
      </w:r>
      <w:r>
        <w:rPr>
          <w:spacing w:val="-18"/>
          <w:sz w:val="28"/>
        </w:rPr>
        <w:t xml:space="preserve"> </w:t>
      </w:r>
      <w:r>
        <w:rPr>
          <w:sz w:val="28"/>
        </w:rPr>
        <w:t>page</w:t>
      </w:r>
      <w:r>
        <w:rPr>
          <w:spacing w:val="-17"/>
          <w:sz w:val="28"/>
        </w:rPr>
        <w:t xml:space="preserve"> </w:t>
      </w:r>
      <w:r>
        <w:rPr>
          <w:sz w:val="28"/>
        </w:rPr>
        <w:t>&gt;&gt;</w:t>
      </w:r>
      <w:r>
        <w:rPr>
          <w:spacing w:val="-18"/>
          <w:sz w:val="28"/>
        </w:rPr>
        <w:t xml:space="preserve"> </w:t>
      </w:r>
      <w:r>
        <w:rPr>
          <w:sz w:val="28"/>
        </w:rPr>
        <w:t>type</w:t>
      </w:r>
      <w:r>
        <w:rPr>
          <w:spacing w:val="-17"/>
          <w:sz w:val="28"/>
        </w:rPr>
        <w:t xml:space="preserve"> </w:t>
      </w:r>
      <w:r>
        <w:rPr>
          <w:sz w:val="28"/>
        </w:rPr>
        <w:t>Report</w:t>
      </w:r>
      <w:r>
        <w:rPr>
          <w:spacing w:val="-18"/>
          <w:sz w:val="28"/>
        </w:rPr>
        <w:t xml:space="preserve"> </w:t>
      </w:r>
      <w:r>
        <w:rPr>
          <w:sz w:val="28"/>
        </w:rPr>
        <w:t>Types</w:t>
      </w:r>
      <w:r>
        <w:rPr>
          <w:spacing w:val="-17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Quick</w:t>
      </w:r>
      <w:r>
        <w:rPr>
          <w:spacing w:val="-17"/>
          <w:sz w:val="28"/>
        </w:rPr>
        <w:t xml:space="preserve"> </w:t>
      </w:r>
      <w:r>
        <w:rPr>
          <w:sz w:val="28"/>
        </w:rPr>
        <w:t>Find</w:t>
      </w:r>
      <w:r>
        <w:rPr>
          <w:spacing w:val="-18"/>
          <w:sz w:val="28"/>
        </w:rPr>
        <w:t xml:space="preserve"> </w:t>
      </w:r>
      <w:r>
        <w:rPr>
          <w:sz w:val="28"/>
        </w:rPr>
        <w:t>bar</w:t>
      </w:r>
      <w:r>
        <w:rPr>
          <w:spacing w:val="-17"/>
          <w:sz w:val="28"/>
        </w:rPr>
        <w:t xml:space="preserve"> </w:t>
      </w:r>
      <w:r>
        <w:rPr>
          <w:sz w:val="28"/>
        </w:rPr>
        <w:t>&gt;&gt;</w:t>
      </w:r>
      <w:r>
        <w:rPr>
          <w:spacing w:val="-18"/>
          <w:sz w:val="28"/>
        </w:rPr>
        <w:t xml:space="preserve"> </w:t>
      </w:r>
      <w:r>
        <w:rPr>
          <w:sz w:val="28"/>
        </w:rPr>
        <w:t>click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on </w:t>
      </w:r>
      <w:r>
        <w:rPr>
          <w:spacing w:val="-2"/>
          <w:sz w:val="28"/>
        </w:rPr>
        <w:t>Report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Types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Continue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New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Custom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Report Type.</w:t>
      </w:r>
    </w:p>
    <w:p>
      <w:pPr>
        <w:pStyle w:val="20"/>
        <w:numPr>
          <w:ilvl w:val="0"/>
          <w:numId w:val="38"/>
        </w:numPr>
        <w:tabs>
          <w:tab w:val="left" w:pos="1627"/>
        </w:tabs>
        <w:spacing w:before="0" w:after="0" w:line="318" w:lineRule="exact"/>
        <w:ind w:left="1627" w:right="0" w:hanging="252"/>
        <w:jc w:val="left"/>
        <w:rPr>
          <w:sz w:val="28"/>
        </w:rPr>
      </w:pPr>
      <w:r>
        <w:rPr>
          <w:spacing w:val="-2"/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Define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Custom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Report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Type:</w:t>
      </w:r>
    </w:p>
    <w:p>
      <w:pPr>
        <w:pStyle w:val="15"/>
        <w:spacing w:before="78"/>
        <w:ind w:left="193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71" name="图片 47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72" name="图片 472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 </w:t>
      </w:r>
      <w:r>
        <w:rPr>
          <w:w w:val="90"/>
        </w:rPr>
        <w:t>Primary Object : Select Volunteer</w:t>
      </w:r>
    </w:p>
    <w:p>
      <w:pPr>
        <w:pStyle w:val="15"/>
        <w:spacing w:before="98"/>
        <w:ind w:left="193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73" name="图片 47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74" name="图片 474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Report Type Label : Volunteers with Execution Details and Tasks</w:t>
      </w:r>
    </w:p>
    <w:p>
      <w:pPr>
        <w:pStyle w:val="15"/>
        <w:tabs>
          <w:tab w:val="left" w:pos="2267"/>
        </w:tabs>
        <w:spacing w:before="99" w:line="312" w:lineRule="auto"/>
        <w:ind w:left="1930" w:right="119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75" name="图片 47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76" name="图片 476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4"/>
        </w:rPr>
        <w:t>Report</w:t>
      </w:r>
      <w:r>
        <w:rPr>
          <w:spacing w:val="-15"/>
        </w:rPr>
        <w:t xml:space="preserve"> </w:t>
      </w:r>
      <w:r>
        <w:rPr>
          <w:spacing w:val="-4"/>
        </w:rPr>
        <w:t>Type</w:t>
      </w:r>
      <w:r>
        <w:rPr>
          <w:spacing w:val="-15"/>
        </w:rPr>
        <w:t xml:space="preserve"> </w:t>
      </w:r>
      <w:r>
        <w:rPr>
          <w:spacing w:val="-4"/>
        </w:rPr>
        <w:t>Name</w:t>
      </w:r>
      <w:r>
        <w:rPr>
          <w:spacing w:val="-15"/>
        </w:rPr>
        <w:t xml:space="preserve"> </w:t>
      </w:r>
      <w:r>
        <w:rPr>
          <w:spacing w:val="-4"/>
        </w:rPr>
        <w:t xml:space="preserve">:Volunteers_with_Execution_Details_and_Tasks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77" name="图片 47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78" name="图片 478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2"/>
        </w:rPr>
        <w:t>Description</w:t>
      </w:r>
      <w:r>
        <w:rPr>
          <w:spacing w:val="-16"/>
        </w:rPr>
        <w:t xml:space="preserve"> </w:t>
      </w:r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>Volunteers</w:t>
      </w:r>
      <w:r>
        <w:rPr>
          <w:spacing w:val="-16"/>
        </w:rPr>
        <w:t xml:space="preserve"> </w:t>
      </w:r>
      <w:r>
        <w:rPr>
          <w:spacing w:val="-2"/>
        </w:rPr>
        <w:t>with</w:t>
      </w:r>
      <w:r>
        <w:rPr>
          <w:spacing w:val="-15"/>
        </w:rPr>
        <w:t xml:space="preserve"> </w:t>
      </w:r>
      <w:r>
        <w:rPr>
          <w:spacing w:val="-2"/>
        </w:rPr>
        <w:t>Execution</w:t>
      </w:r>
      <w:r>
        <w:rPr>
          <w:spacing w:val="-16"/>
        </w:rPr>
        <w:t xml:space="preserve"> </w:t>
      </w:r>
      <w:r>
        <w:rPr>
          <w:spacing w:val="-2"/>
        </w:rPr>
        <w:t>Details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Tasks</w:t>
      </w:r>
    </w:p>
    <w:p>
      <w:pPr>
        <w:pStyle w:val="15"/>
        <w:tabs>
          <w:tab w:val="left" w:pos="2267"/>
        </w:tabs>
        <w:spacing w:before="3" w:line="312" w:lineRule="auto"/>
        <w:ind w:left="1930" w:right="4353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79" name="图片 47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80" name="图片 480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Store</w:t>
      </w:r>
      <w:r>
        <w:rPr>
          <w:spacing w:val="-11"/>
        </w:rPr>
        <w:t xml:space="preserve"> </w:t>
      </w:r>
      <w:r>
        <w:rPr>
          <w:spacing w:val="-6"/>
        </w:rPr>
        <w:t>in</w:t>
      </w:r>
      <w:r>
        <w:rPr>
          <w:spacing w:val="-11"/>
        </w:rPr>
        <w:t xml:space="preserve"> </w:t>
      </w:r>
      <w:r>
        <w:rPr>
          <w:spacing w:val="-6"/>
        </w:rPr>
        <w:t>Category</w:t>
      </w:r>
      <w:r>
        <w:rPr>
          <w:spacing w:val="-11"/>
        </w:rPr>
        <w:t xml:space="preserve"> </w:t>
      </w:r>
      <w:r>
        <w:rPr>
          <w:spacing w:val="-6"/>
        </w:rPr>
        <w:t>:</w:t>
      </w:r>
      <w:r>
        <w:rPr>
          <w:spacing w:val="-11"/>
        </w:rPr>
        <w:t xml:space="preserve"> </w:t>
      </w:r>
      <w:r>
        <w:rPr>
          <w:spacing w:val="-6"/>
        </w:rPr>
        <w:t>Select</w:t>
      </w:r>
      <w:r>
        <w:rPr>
          <w:spacing w:val="-11"/>
        </w:rPr>
        <w:t xml:space="preserve"> </w:t>
      </w:r>
      <w:r>
        <w:rPr>
          <w:spacing w:val="-6"/>
        </w:rPr>
        <w:t>Other</w:t>
      </w:r>
      <w:r>
        <w:rPr>
          <w:spacing w:val="-11"/>
        </w:rPr>
        <w:t xml:space="preserve"> </w:t>
      </w:r>
      <w:r>
        <w:rPr>
          <w:spacing w:val="-6"/>
        </w:rPr>
        <w:t xml:space="preserve">Reports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81" name="图片 48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82" name="图片 482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  <w:t>Deployment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Deployed</w:t>
      </w:r>
    </w:p>
    <w:p>
      <w:pPr>
        <w:pStyle w:val="20"/>
        <w:numPr>
          <w:ilvl w:val="0"/>
          <w:numId w:val="38"/>
        </w:numPr>
        <w:tabs>
          <w:tab w:val="left" w:pos="1627"/>
        </w:tabs>
        <w:spacing w:before="134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Next</w:t>
      </w:r>
    </w:p>
    <w:p>
      <w:pPr>
        <w:pStyle w:val="20"/>
        <w:numPr>
          <w:ilvl w:val="0"/>
          <w:numId w:val="38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Near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relate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another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Object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Execution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Details.</w:t>
      </w:r>
    </w:p>
    <w:p>
      <w:pPr>
        <w:pStyle w:val="20"/>
        <w:numPr>
          <w:ilvl w:val="0"/>
          <w:numId w:val="38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"A"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records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may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related</w:t>
      </w:r>
      <w:r>
        <w:rPr>
          <w:spacing w:val="-2"/>
          <w:sz w:val="28"/>
        </w:rPr>
        <w:t xml:space="preserve"> </w:t>
      </w:r>
      <w:r>
        <w:rPr>
          <w:w w:val="90"/>
          <w:sz w:val="28"/>
        </w:rPr>
        <w:t>"B"</w:t>
      </w:r>
      <w:r>
        <w:rPr>
          <w:spacing w:val="-3"/>
          <w:sz w:val="28"/>
        </w:rPr>
        <w:t xml:space="preserve"> </w:t>
      </w:r>
      <w:r>
        <w:rPr>
          <w:spacing w:val="-2"/>
          <w:w w:val="90"/>
          <w:sz w:val="28"/>
        </w:rPr>
        <w:t>records.</w:t>
      </w:r>
    </w:p>
    <w:p>
      <w:pPr>
        <w:pStyle w:val="15"/>
        <w:spacing w:before="98"/>
        <w:ind w:left="1375"/>
      </w:pPr>
      <w:r>
        <w:rPr>
          <w:w w:val="90"/>
        </w:rPr>
        <w:t>G.</w:t>
      </w:r>
      <w:r>
        <w:rPr>
          <w:spacing w:val="-6"/>
        </w:rPr>
        <w:t xml:space="preserve"> </w:t>
      </w:r>
      <w:r>
        <w:rPr>
          <w:w w:val="90"/>
        </w:rPr>
        <w:t>Now</w:t>
      </w:r>
      <w:r>
        <w:rPr>
          <w:spacing w:val="-5"/>
        </w:rPr>
        <w:t xml:space="preserve"> </w:t>
      </w:r>
      <w:r>
        <w:rPr>
          <w:w w:val="90"/>
        </w:rPr>
        <w:t>click</w:t>
      </w:r>
      <w:r>
        <w:rPr>
          <w:spacing w:val="-5"/>
        </w:rPr>
        <w:t xml:space="preserve"> </w:t>
      </w:r>
      <w:r>
        <w:rPr>
          <w:w w:val="90"/>
        </w:rPr>
        <w:t>on</w:t>
      </w:r>
      <w:r>
        <w:rPr>
          <w:spacing w:val="-5"/>
        </w:rPr>
        <w:t xml:space="preserve"> </w:t>
      </w:r>
      <w:r>
        <w:rPr>
          <w:spacing w:val="-4"/>
          <w:w w:val="90"/>
        </w:rPr>
        <w:t>Save.</w:t>
      </w:r>
    </w:p>
    <w:p>
      <w:pPr>
        <w:pStyle w:val="15"/>
        <w:spacing w:after="0"/>
        <w:sectPr>
          <w:pgSz w:w="11910" w:h="16850"/>
          <w:pgMar w:top="1080" w:right="566" w:bottom="1220" w:left="425" w:header="0" w:footer="1039" w:gutter="0"/>
          <w:docGrid w:linePitch="312" w:charSpace="0"/>
        </w:sectPr>
      </w:pPr>
    </w:p>
    <w:p>
      <w:pPr>
        <w:pStyle w:val="17"/>
        <w:spacing w:before="98"/>
      </w:pPr>
      <w:r>
        <w:rPr>
          <w:spacing w:val="-6"/>
        </w:rPr>
        <w:t>Milestone</w:t>
      </w:r>
      <w:r>
        <w:rPr>
          <w:spacing w:val="-17"/>
        </w:rPr>
        <w:t xml:space="preserve"> </w:t>
      </w:r>
      <w:r>
        <w:rPr>
          <w:spacing w:val="-6"/>
        </w:rPr>
        <w:t>12</w:t>
      </w:r>
      <w:r>
        <w:rPr>
          <w:spacing w:val="-16"/>
        </w:rPr>
        <w:t xml:space="preserve"> </w:t>
      </w:r>
      <w:r>
        <w:rPr>
          <w:spacing w:val="-6"/>
        </w:rPr>
        <w:t>:</w:t>
      </w:r>
      <w:r>
        <w:rPr>
          <w:spacing w:val="-16"/>
        </w:rPr>
        <w:t xml:space="preserve"> </w:t>
      </w:r>
      <w:r>
        <w:rPr>
          <w:spacing w:val="-6"/>
        </w:rPr>
        <w:t>REPORTS</w:t>
      </w:r>
      <w:r>
        <w:rPr>
          <w:spacing w:val="-16"/>
        </w:rPr>
        <w:t xml:space="preserve"> </w:t>
      </w:r>
      <w:r>
        <w:rPr>
          <w:spacing w:val="-6"/>
        </w:rPr>
        <w:t>:-</w:t>
      </w:r>
    </w:p>
    <w:p>
      <w:pPr>
        <w:pStyle w:val="15"/>
        <w:spacing w:before="253"/>
        <w:rPr>
          <w:sz w:val="38"/>
        </w:rPr>
      </w:pPr>
    </w:p>
    <w:p>
      <w:pPr>
        <w:pStyle w:val="18"/>
        <w:spacing w:line="312" w:lineRule="auto"/>
        <w:ind w:right="2188"/>
      </w:pPr>
      <w:r>
        <w:rPr>
          <w:spacing w:val="-2"/>
        </w:rPr>
        <w:t>Activity</w:t>
      </w:r>
      <w:r>
        <w:rPr>
          <w:spacing w:val="-21"/>
        </w:rPr>
        <w:t xml:space="preserve"> </w:t>
      </w:r>
      <w:r>
        <w:rPr>
          <w:spacing w:val="-2"/>
        </w:rPr>
        <w:t>1</w:t>
      </w:r>
      <w:r>
        <w:rPr>
          <w:spacing w:val="-20"/>
        </w:rPr>
        <w:t xml:space="preserve"> </w:t>
      </w:r>
      <w:r>
        <w:rPr>
          <w:spacing w:val="-2"/>
        </w:rPr>
        <w:t>:</w:t>
      </w:r>
      <w:r>
        <w:rPr>
          <w:spacing w:val="-21"/>
        </w:rPr>
        <w:t xml:space="preserve"> </w:t>
      </w:r>
      <w:r>
        <w:rPr>
          <w:spacing w:val="-2"/>
        </w:rPr>
        <w:t>Creation</w:t>
      </w:r>
      <w:r>
        <w:rPr>
          <w:spacing w:val="-20"/>
        </w:rPr>
        <w:t xml:space="preserve"> </w:t>
      </w:r>
      <w:r>
        <w:rPr>
          <w:spacing w:val="-2"/>
        </w:rPr>
        <w:t>of</w:t>
      </w:r>
      <w:r>
        <w:rPr>
          <w:spacing w:val="-21"/>
        </w:rPr>
        <w:t xml:space="preserve"> </w:t>
      </w:r>
      <w:r>
        <w:rPr>
          <w:spacing w:val="-2"/>
        </w:rPr>
        <w:t>Report</w:t>
      </w:r>
      <w:r>
        <w:rPr>
          <w:spacing w:val="-20"/>
        </w:rPr>
        <w:t xml:space="preserve"> </w:t>
      </w:r>
      <w:r>
        <w:rPr>
          <w:spacing w:val="-2"/>
        </w:rPr>
        <w:t>on</w:t>
      </w:r>
      <w:r>
        <w:rPr>
          <w:spacing w:val="-21"/>
        </w:rPr>
        <w:t xml:space="preserve"> </w:t>
      </w:r>
      <w:r>
        <w:rPr>
          <w:spacing w:val="-2"/>
        </w:rPr>
        <w:t>Venue</w:t>
      </w:r>
      <w:r>
        <w:rPr>
          <w:spacing w:val="-20"/>
        </w:rPr>
        <w:t xml:space="preserve"> </w:t>
      </w:r>
      <w:r>
        <w:rPr>
          <w:spacing w:val="-2"/>
        </w:rPr>
        <w:t>with</w:t>
      </w:r>
      <w:r>
        <w:rPr>
          <w:spacing w:val="-21"/>
        </w:rPr>
        <w:t xml:space="preserve"> </w:t>
      </w:r>
      <w:r>
        <w:rPr>
          <w:spacing w:val="-2"/>
        </w:rPr>
        <w:t xml:space="preserve">DropOff </w:t>
      </w:r>
      <w:r>
        <w:t>with Volunteer :-</w:t>
      </w:r>
    </w:p>
    <w:p>
      <w:pPr>
        <w:pStyle w:val="15"/>
        <w:spacing w:before="130"/>
        <w:rPr>
          <w:sz w:val="36"/>
        </w:rPr>
      </w:pPr>
    </w:p>
    <w:p>
      <w:pPr>
        <w:pStyle w:val="20"/>
        <w:numPr>
          <w:ilvl w:val="0"/>
          <w:numId w:val="39"/>
        </w:numPr>
        <w:tabs>
          <w:tab w:val="left" w:pos="1627"/>
        </w:tabs>
        <w:spacing w:before="0" w:after="0" w:line="240" w:lineRule="auto"/>
        <w:ind w:left="1627" w:right="0" w:hanging="252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app(FoodConnect)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reports</w:t>
      </w:r>
      <w:r>
        <w:rPr>
          <w:spacing w:val="-10"/>
          <w:sz w:val="28"/>
        </w:rPr>
        <w:t xml:space="preserve"> </w:t>
      </w:r>
      <w:r>
        <w:rPr>
          <w:spacing w:val="-5"/>
          <w:sz w:val="28"/>
        </w:rPr>
        <w:t>tab</w:t>
      </w:r>
    </w:p>
    <w:p>
      <w:pPr>
        <w:pStyle w:val="20"/>
        <w:numPr>
          <w:ilvl w:val="0"/>
          <w:numId w:val="39"/>
        </w:numPr>
        <w:tabs>
          <w:tab w:val="left" w:pos="1627"/>
        </w:tabs>
        <w:spacing w:before="99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Folder.</w:t>
      </w:r>
    </w:p>
    <w:p>
      <w:pPr>
        <w:pStyle w:val="15"/>
        <w:spacing w:before="78"/>
        <w:ind w:left="301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83" name="图片 48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84" name="图片 484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Folder Label : Custom Reports</w:t>
      </w:r>
    </w:p>
    <w:p>
      <w:pPr>
        <w:pStyle w:val="15"/>
        <w:tabs>
          <w:tab w:val="left" w:pos="3348"/>
        </w:tabs>
        <w:spacing w:before="99"/>
        <w:ind w:left="301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85" name="图片 48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86" name="图片 486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Folder</w:t>
      </w:r>
      <w:r>
        <w:rPr>
          <w:spacing w:val="-9"/>
        </w:rPr>
        <w:t xml:space="preserve"> </w:t>
      </w:r>
      <w:r>
        <w:rPr>
          <w:spacing w:val="-6"/>
        </w:rPr>
        <w:t>Unique</w:t>
      </w:r>
      <w:r>
        <w:rPr>
          <w:spacing w:val="-8"/>
        </w:rPr>
        <w:t xml:space="preserve"> </w:t>
      </w:r>
      <w:r>
        <w:rPr>
          <w:spacing w:val="-6"/>
        </w:rPr>
        <w:t>Name</w:t>
      </w:r>
      <w:r>
        <w:rPr>
          <w:spacing w:val="-8"/>
        </w:rPr>
        <w:t xml:space="preserve"> </w:t>
      </w:r>
      <w:r>
        <w:rPr>
          <w:spacing w:val="-6"/>
        </w:rPr>
        <w:t>:</w:t>
      </w:r>
      <w:r>
        <w:rPr>
          <w:spacing w:val="-8"/>
        </w:rPr>
        <w:t xml:space="preserve"> </w:t>
      </w:r>
      <w:r>
        <w:rPr>
          <w:spacing w:val="-6"/>
        </w:rPr>
        <w:t>CustomReports</w:t>
      </w:r>
    </w:p>
    <w:p>
      <w:pPr>
        <w:pStyle w:val="20"/>
        <w:numPr>
          <w:ilvl w:val="0"/>
          <w:numId w:val="39"/>
        </w:numPr>
        <w:tabs>
          <w:tab w:val="left" w:pos="1627"/>
        </w:tabs>
        <w:spacing w:before="155" w:after="0" w:line="240" w:lineRule="auto"/>
        <w:ind w:left="1627" w:right="0" w:hanging="252"/>
        <w:jc w:val="left"/>
        <w:rPr>
          <w:sz w:val="28"/>
        </w:rPr>
      </w:pPr>
      <w:r>
        <w:rPr>
          <w:spacing w:val="-4"/>
          <w:sz w:val="28"/>
        </w:rPr>
        <w:t>Open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Custom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Reports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New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Report</w:t>
      </w:r>
    </w:p>
    <w:p>
      <w:pPr>
        <w:pStyle w:val="20"/>
        <w:numPr>
          <w:ilvl w:val="0"/>
          <w:numId w:val="39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Report Type : Venue with DropOff with Volunteer</w:t>
      </w:r>
    </w:p>
    <w:p>
      <w:pPr>
        <w:pStyle w:val="20"/>
        <w:numPr>
          <w:ilvl w:val="0"/>
          <w:numId w:val="39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Then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Start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Report.</w:t>
      </w:r>
    </w:p>
    <w:p>
      <w:pPr>
        <w:pStyle w:val="15"/>
        <w:spacing w:before="98"/>
        <w:ind w:left="1375"/>
      </w:pPr>
      <w:r>
        <w:rPr>
          <w:spacing w:val="-6"/>
        </w:rPr>
        <w:t>G.</w:t>
      </w:r>
      <w:r>
        <w:rPr>
          <w:spacing w:val="-11"/>
        </w:rPr>
        <w:t xml:space="preserve"> </w:t>
      </w:r>
      <w:r>
        <w:rPr>
          <w:spacing w:val="-6"/>
        </w:rPr>
        <w:t>In</w:t>
      </w:r>
      <w:r>
        <w:rPr>
          <w:spacing w:val="-10"/>
        </w:rPr>
        <w:t xml:space="preserve"> </w:t>
      </w:r>
      <w:r>
        <w:rPr>
          <w:spacing w:val="-6"/>
        </w:rPr>
        <w:t>GROUP</w:t>
      </w:r>
      <w:r>
        <w:rPr>
          <w:spacing w:val="-11"/>
        </w:rPr>
        <w:t xml:space="preserve"> </w:t>
      </w:r>
      <w:r>
        <w:rPr>
          <w:spacing w:val="-6"/>
        </w:rPr>
        <w:t>ROWS</w:t>
      </w:r>
      <w:r>
        <w:rPr>
          <w:spacing w:val="-10"/>
        </w:rPr>
        <w:t xml:space="preserve"> </w:t>
      </w:r>
      <w:r>
        <w:rPr>
          <w:spacing w:val="-6"/>
        </w:rPr>
        <w:t>:</w:t>
      </w:r>
      <w:r>
        <w:rPr>
          <w:spacing w:val="-11"/>
        </w:rPr>
        <w:t xml:space="preserve"> </w:t>
      </w:r>
      <w:r>
        <w:rPr>
          <w:spacing w:val="-6"/>
        </w:rPr>
        <w:t>Add</w:t>
      </w:r>
      <w:r>
        <w:rPr>
          <w:spacing w:val="-10"/>
        </w:rPr>
        <w:t xml:space="preserve"> </w:t>
      </w:r>
      <w:r>
        <w:rPr>
          <w:spacing w:val="-6"/>
        </w:rPr>
        <w:t>Volunteer</w:t>
      </w:r>
      <w:r>
        <w:rPr>
          <w:spacing w:val="-11"/>
        </w:rPr>
        <w:t xml:space="preserve"> </w:t>
      </w:r>
      <w:r>
        <w:rPr>
          <w:spacing w:val="-6"/>
        </w:rPr>
        <w:t>Name</w:t>
      </w:r>
    </w:p>
    <w:p>
      <w:pPr>
        <w:pStyle w:val="20"/>
        <w:numPr>
          <w:ilvl w:val="0"/>
          <w:numId w:val="40"/>
        </w:numPr>
        <w:tabs>
          <w:tab w:val="left" w:pos="1628"/>
        </w:tabs>
        <w:spacing w:before="98" w:after="0" w:line="240" w:lineRule="auto"/>
        <w:ind w:left="1628" w:right="0" w:hanging="253"/>
        <w:jc w:val="left"/>
        <w:rPr>
          <w:color w:val="34465C"/>
          <w:sz w:val="28"/>
        </w:rPr>
      </w:pPr>
      <w:r>
        <w:rPr>
          <w:spacing w:val="-4"/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Columns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Add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Venue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Name,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Drop-Off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point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Name,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Distance</w:t>
      </w:r>
      <w:r>
        <w:rPr>
          <w:color w:val="34465C"/>
          <w:spacing w:val="-4"/>
          <w:sz w:val="28"/>
        </w:rPr>
        <w:t>.</w:t>
      </w:r>
    </w:p>
    <w:p>
      <w:pPr>
        <w:pStyle w:val="15"/>
        <w:spacing w:before="6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983982</wp:posOffset>
                </wp:positionH>
                <wp:positionV relativeFrom="paragraph">
                  <wp:posOffset>201177</wp:posOffset>
                </wp:positionV>
                <wp:extent cx="5879465" cy="2744470"/>
                <wp:effectExtent l="0" t="0" r="0" b="0"/>
                <wp:wrapTopAndBottom/>
                <wp:docPr id="487" name="组合 48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88" name="组合 488"/>
                      <wpg:cNvGrpSpPr/>
                      <wpg:grpSpPr>
                        <a:xfrm rot="0">
                          <a:off x="0" y="0"/>
                          <a:ext cx="5879465" cy="2744470"/>
                          <a:chOff x="0" y="0"/>
                          <a:chExt cx="5879465" cy="274447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90" name="图片 490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73025" y="68580"/>
                            <a:ext cx="5736591" cy="260159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92" name="图片 492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7444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493" o:spid="_x0000_s493" coordorigin="1549,9236" coordsize="9259,4322" style="position:absolute;&#10;margin-left:77.47896pt;&#10;margin-top:15.840716pt;&#10;width:462.95004pt;&#10;height:216.10002pt;&#10;mso-position-horizontal:absolute;&#10;mso-position-horizontal-relative:page;&#10;mso-position-vertical:absolute;&#10;mso-wrap-distance-left:0.0pt;&#10;mso-wrap-distance-right:0.0pt;">
                <v:shape type="#_x0000_t75" id="图片 494" o:spid="_x0000_s494" style="position:absolute;&#10;left:1664;&#10;top:9344;&#10;width:9034;&#10;height:4097;" filled="f" stroked="f" strokeweight="1.0pt">
                  <v:imagedata r:id="rId230" o:title="6494835791757771826976"/>
                  <o:lock aspectratio="t"/>
                  <v:stroke color="#000000"/>
                </v:shape>
                <v:shape type="#_x0000_t75" id="图片 495" o:spid="_x0000_s495" style="position:absolute;&#10;left:1549;&#10;top:9236;&#10;width:9259;&#10;height:4322;" filled="f" stroked="f" strokeweight="1.0pt">
                  <v:imagedata r:id="rId231" o:title="819327961757771826979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20"/>
        <w:numPr>
          <w:ilvl w:val="0"/>
          <w:numId w:val="40"/>
        </w:numPr>
        <w:tabs>
          <w:tab w:val="left" w:pos="1627"/>
        </w:tabs>
        <w:spacing w:before="243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Now</w:t>
      </w:r>
      <w:r>
        <w:rPr>
          <w:sz w:val="28"/>
        </w:rPr>
        <w:t xml:space="preserve"> </w:t>
      </w:r>
      <w:r>
        <w:rPr>
          <w:w w:val="90"/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Save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pacing w:val="-4"/>
          <w:w w:val="90"/>
          <w:sz w:val="28"/>
        </w:rPr>
        <w:t>Run.</w:t>
      </w:r>
    </w:p>
    <w:p>
      <w:pPr>
        <w:pStyle w:val="20"/>
        <w:numPr>
          <w:ilvl w:val="0"/>
          <w:numId w:val="40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Give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Label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4"/>
          <w:w w:val="90"/>
          <w:sz w:val="28"/>
        </w:rPr>
        <w:t xml:space="preserve"> </w:t>
      </w:r>
      <w:r>
        <w:rPr>
          <w:spacing w:val="-10"/>
          <w:w w:val="90"/>
          <w:sz w:val="28"/>
        </w:rPr>
        <w:t>:</w:t>
      </w:r>
    </w:p>
    <w:p>
      <w:pPr>
        <w:pStyle w:val="20"/>
        <w:numPr>
          <w:ilvl w:val="0"/>
          <w:numId w:val="40"/>
        </w:numPr>
        <w:tabs>
          <w:tab w:val="left" w:pos="1761"/>
        </w:tabs>
        <w:spacing w:before="99" w:after="0" w:line="240" w:lineRule="auto"/>
        <w:ind w:left="1761" w:right="0" w:hanging="386"/>
        <w:jc w:val="left"/>
        <w:rPr>
          <w:sz w:val="28"/>
        </w:rPr>
      </w:pPr>
      <w:r>
        <w:rPr>
          <w:spacing w:val="-4"/>
          <w:sz w:val="28"/>
        </w:rPr>
        <w:t>Report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Name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venue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Drop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Off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point</w:t>
      </w:r>
    </w:p>
    <w:p>
      <w:pPr>
        <w:pStyle w:val="20"/>
        <w:numPr>
          <w:ilvl w:val="0"/>
          <w:numId w:val="40"/>
        </w:numPr>
        <w:tabs>
          <w:tab w:val="left" w:pos="1761"/>
        </w:tabs>
        <w:spacing w:before="98" w:after="0" w:line="240" w:lineRule="auto"/>
        <w:ind w:left="1761" w:right="0" w:hanging="386"/>
        <w:jc w:val="left"/>
        <w:rPr>
          <w:sz w:val="28"/>
        </w:rPr>
      </w:pPr>
      <w:r>
        <w:rPr>
          <w:spacing w:val="-2"/>
          <w:sz w:val="28"/>
        </w:rPr>
        <w:t>Report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Unique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Name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Auto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Populated</w:t>
      </w:r>
    </w:p>
    <w:p>
      <w:pPr>
        <w:pStyle w:val="20"/>
        <w:numPr>
          <w:ilvl w:val="0"/>
          <w:numId w:val="40"/>
        </w:numPr>
        <w:tabs>
          <w:tab w:val="left" w:pos="1761"/>
        </w:tabs>
        <w:spacing w:before="98" w:after="0" w:line="240" w:lineRule="auto"/>
        <w:ind w:left="1761" w:right="0" w:hanging="386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Folder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Custom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Report,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then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Save.</w:t>
      </w:r>
    </w:p>
    <w:p>
      <w:pPr>
        <w:pStyle w:val="20"/>
        <w:spacing w:after="0" w:line="240" w:lineRule="auto"/>
        <w:jc w:val="left"/>
        <w:rPr>
          <w:sz w:val="28"/>
        </w:rPr>
        <w:sectPr>
          <w:pgSz w:w="11910" w:h="16850"/>
          <w:pgMar w:top="1360" w:right="566" w:bottom="1220" w:left="425" w:header="0" w:footer="1039" w:gutter="0"/>
          <w:docGrid w:linePitch="312" w:charSpace="0"/>
        </w:sectPr>
      </w:pPr>
    </w:p>
    <w:p>
      <w:pPr>
        <w:pStyle w:val="18"/>
        <w:spacing w:before="104" w:line="312" w:lineRule="auto"/>
        <w:ind w:right="1628"/>
      </w:pPr>
      <w:r>
        <w:rPr>
          <w:spacing w:val="-4"/>
        </w:rPr>
        <w:t>Activity</w:t>
      </w:r>
      <w:r>
        <w:rPr>
          <w:spacing w:val="-19"/>
        </w:rPr>
        <w:t xml:space="preserve"> </w:t>
      </w:r>
      <w:r>
        <w:rPr>
          <w:spacing w:val="-4"/>
        </w:rPr>
        <w:t>2</w:t>
      </w:r>
      <w:r>
        <w:rPr>
          <w:spacing w:val="-18"/>
        </w:rPr>
        <w:t xml:space="preserve"> </w:t>
      </w:r>
      <w:r>
        <w:rPr>
          <w:spacing w:val="-4"/>
        </w:rPr>
        <w:t>:</w:t>
      </w:r>
      <w:r>
        <w:rPr>
          <w:spacing w:val="-19"/>
        </w:rPr>
        <w:t xml:space="preserve"> </w:t>
      </w:r>
      <w:r>
        <w:rPr>
          <w:spacing w:val="-4"/>
        </w:rPr>
        <w:t>Creation</w:t>
      </w:r>
      <w:r>
        <w:rPr>
          <w:spacing w:val="-18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Report</w:t>
      </w:r>
      <w:r>
        <w:rPr>
          <w:spacing w:val="-18"/>
        </w:rPr>
        <w:t xml:space="preserve"> </w:t>
      </w:r>
      <w:r>
        <w:rPr>
          <w:spacing w:val="-4"/>
        </w:rPr>
        <w:t>on</w:t>
      </w:r>
      <w:r>
        <w:rPr>
          <w:spacing w:val="-19"/>
        </w:rPr>
        <w:t xml:space="preserve"> </w:t>
      </w:r>
      <w:r>
        <w:rPr>
          <w:spacing w:val="-4"/>
        </w:rPr>
        <w:t>Volunteers</w:t>
      </w:r>
      <w:r>
        <w:rPr>
          <w:spacing w:val="-18"/>
        </w:rPr>
        <w:t xml:space="preserve"> </w:t>
      </w:r>
      <w:r>
        <w:rPr>
          <w:spacing w:val="-4"/>
        </w:rPr>
        <w:t xml:space="preserve">with </w:t>
      </w:r>
      <w:r>
        <w:t>Execution</w:t>
      </w:r>
      <w:r>
        <w:rPr>
          <w:spacing w:val="-23"/>
        </w:rPr>
        <w:t xml:space="preserve"> </w:t>
      </w:r>
      <w:r>
        <w:t>Details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Tasks</w:t>
      </w:r>
      <w:r>
        <w:rPr>
          <w:spacing w:val="-22"/>
        </w:rPr>
        <w:t xml:space="preserve"> </w:t>
      </w:r>
      <w:r>
        <w:t>:-</w:t>
      </w:r>
    </w:p>
    <w:p>
      <w:pPr>
        <w:pStyle w:val="15"/>
        <w:spacing w:before="224"/>
      </w:pPr>
    </w:p>
    <w:p>
      <w:pPr>
        <w:pStyle w:val="20"/>
        <w:numPr>
          <w:ilvl w:val="0"/>
          <w:numId w:val="41"/>
        </w:numPr>
        <w:tabs>
          <w:tab w:val="left" w:pos="1627"/>
        </w:tabs>
        <w:spacing w:before="0" w:after="0" w:line="240" w:lineRule="auto"/>
        <w:ind w:left="1627" w:right="0" w:hanging="252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app(FoodConnect)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reports</w:t>
      </w:r>
      <w:r>
        <w:rPr>
          <w:spacing w:val="-10"/>
          <w:sz w:val="28"/>
        </w:rPr>
        <w:t xml:space="preserve"> </w:t>
      </w:r>
      <w:r>
        <w:rPr>
          <w:spacing w:val="-5"/>
          <w:sz w:val="28"/>
        </w:rPr>
        <w:t>tab</w:t>
      </w:r>
    </w:p>
    <w:p>
      <w:pPr>
        <w:pStyle w:val="20"/>
        <w:numPr>
          <w:ilvl w:val="0"/>
          <w:numId w:val="41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Custom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Reports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Folder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and click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Report</w:t>
      </w:r>
    </w:p>
    <w:p>
      <w:pPr>
        <w:pStyle w:val="20"/>
        <w:numPr>
          <w:ilvl w:val="0"/>
          <w:numId w:val="41"/>
        </w:numPr>
        <w:tabs>
          <w:tab w:val="left" w:pos="1627"/>
        </w:tabs>
        <w:spacing w:before="99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Select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Report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Type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Volunteers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Execution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Details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Tasks.</w:t>
      </w:r>
    </w:p>
    <w:p>
      <w:pPr>
        <w:pStyle w:val="20"/>
        <w:numPr>
          <w:ilvl w:val="0"/>
          <w:numId w:val="41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Then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Start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Report.</w:t>
      </w:r>
    </w:p>
    <w:p>
      <w:pPr>
        <w:pStyle w:val="20"/>
        <w:numPr>
          <w:ilvl w:val="0"/>
          <w:numId w:val="41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2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GROUP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ROWS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: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Volunteer</w:t>
      </w:r>
      <w:r>
        <w:rPr>
          <w:spacing w:val="-14"/>
          <w:sz w:val="28"/>
        </w:rPr>
        <w:t xml:space="preserve"> </w:t>
      </w:r>
      <w:r>
        <w:rPr>
          <w:spacing w:val="-5"/>
          <w:sz w:val="28"/>
        </w:rPr>
        <w:t>ID</w:t>
      </w:r>
    </w:p>
    <w:p>
      <w:pPr>
        <w:pStyle w:val="15"/>
        <w:spacing w:before="98" w:line="314" w:lineRule="auto"/>
        <w:ind w:left="1735" w:right="840" w:hanging="361"/>
      </w:pPr>
      <w:r>
        <w:rPr>
          <w:spacing w:val="-6"/>
        </w:rPr>
        <w:t>G.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-10"/>
        </w:rPr>
        <w:t xml:space="preserve"> </w:t>
      </w:r>
      <w:r>
        <w:rPr>
          <w:spacing w:val="-6"/>
        </w:rPr>
        <w:t>Columns</w:t>
      </w:r>
      <w:r>
        <w:rPr>
          <w:spacing w:val="-10"/>
        </w:rPr>
        <w:t xml:space="preserve"> </w:t>
      </w:r>
      <w:r>
        <w:rPr>
          <w:spacing w:val="-6"/>
        </w:rPr>
        <w:t>:</w:t>
      </w:r>
      <w:r>
        <w:rPr>
          <w:spacing w:val="-10"/>
        </w:rPr>
        <w:t xml:space="preserve"> </w:t>
      </w:r>
      <w:r>
        <w:rPr>
          <w:spacing w:val="-6"/>
        </w:rPr>
        <w:t>Add</w:t>
      </w:r>
      <w:r>
        <w:rPr>
          <w:spacing w:val="-10"/>
        </w:rPr>
        <w:t xml:space="preserve"> </w:t>
      </w:r>
      <w:r>
        <w:rPr>
          <w:spacing w:val="-6"/>
        </w:rPr>
        <w:t>Volunteer</w:t>
      </w:r>
      <w:r>
        <w:rPr>
          <w:spacing w:val="-10"/>
        </w:rPr>
        <w:t xml:space="preserve"> </w:t>
      </w:r>
      <w:r>
        <w:rPr>
          <w:spacing w:val="-6"/>
        </w:rPr>
        <w:t>:</w:t>
      </w:r>
      <w:r>
        <w:rPr>
          <w:spacing w:val="-10"/>
        </w:rPr>
        <w:t xml:space="preserve"> </w:t>
      </w:r>
      <w:r>
        <w:rPr>
          <w:spacing w:val="-6"/>
        </w:rPr>
        <w:t>Volunteer</w:t>
      </w:r>
      <w:r>
        <w:rPr>
          <w:spacing w:val="-10"/>
        </w:rPr>
        <w:t xml:space="preserve"> </w:t>
      </w:r>
      <w:r>
        <w:rPr>
          <w:spacing w:val="-6"/>
        </w:rPr>
        <w:t>Name,</w:t>
      </w:r>
      <w:r>
        <w:rPr>
          <w:spacing w:val="-10"/>
        </w:rPr>
        <w:t xml:space="preserve"> </w:t>
      </w:r>
      <w:r>
        <w:rPr>
          <w:spacing w:val="-6"/>
        </w:rPr>
        <w:t>Task</w:t>
      </w:r>
      <w:r>
        <w:rPr>
          <w:spacing w:val="-10"/>
        </w:rPr>
        <w:t xml:space="preserve"> </w:t>
      </w:r>
      <w:r>
        <w:rPr>
          <w:spacing w:val="-6"/>
        </w:rPr>
        <w:t>:</w:t>
      </w:r>
      <w:r>
        <w:rPr>
          <w:spacing w:val="-10"/>
        </w:rPr>
        <w:t xml:space="preserve"> </w:t>
      </w:r>
      <w:r>
        <w:rPr>
          <w:spacing w:val="-6"/>
        </w:rPr>
        <w:t>Task</w:t>
      </w:r>
      <w:r>
        <w:rPr>
          <w:spacing w:val="-10"/>
        </w:rPr>
        <w:t xml:space="preserve"> </w:t>
      </w:r>
      <w:r>
        <w:rPr>
          <w:spacing w:val="-6"/>
        </w:rPr>
        <w:t>Name,</w:t>
      </w:r>
      <w:r>
        <w:rPr>
          <w:spacing w:val="-10"/>
        </w:rPr>
        <w:t xml:space="preserve"> </w:t>
      </w:r>
      <w:r>
        <w:rPr>
          <w:spacing w:val="-6"/>
        </w:rPr>
        <w:t xml:space="preserve">Execution </w:t>
      </w:r>
      <w:r>
        <w:t>Detail Name, Created Date.</w:t>
      </w:r>
    </w:p>
    <w:p>
      <w:pPr>
        <w:pStyle w:val="15"/>
        <w:rPr>
          <w:sz w:val="20"/>
        </w:rPr>
      </w:pPr>
    </w:p>
    <w:p>
      <w:pPr>
        <w:pStyle w:val="15"/>
        <w:spacing w:before="71"/>
        <w:rPr>
          <w:sz w:val="20"/>
        </w:rPr>
      </w:pPr>
      <w:r>
        <w:rPr>
          <w:sz w:val="20"/>
        </w:rPr>
        <w:drawing>
          <wp:anchor distT="0" distB="0" distL="0" distR="0" simplePos="0" relativeHeight="425" behindDoc="1" locked="0" layoutInCell="1" hidden="0" allowOverlap="1">
            <wp:simplePos x="0" y="0"/>
            <wp:positionH relativeFrom="page">
              <wp:posOffset>1143430</wp:posOffset>
            </wp:positionH>
            <wp:positionV relativeFrom="paragraph">
              <wp:posOffset>206675</wp:posOffset>
            </wp:positionV>
            <wp:extent cx="5722866" cy="2680811"/>
            <wp:effectExtent l="0" t="0" r="0" b="0"/>
            <wp:wrapTopAndBottom/>
            <wp:docPr id="496" name="图片 49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98" name="图片 498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2866" cy="26808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before="10"/>
      </w:pPr>
    </w:p>
    <w:p>
      <w:pPr>
        <w:pStyle w:val="20"/>
        <w:numPr>
          <w:ilvl w:val="0"/>
          <w:numId w:val="42"/>
        </w:numPr>
        <w:tabs>
          <w:tab w:val="left" w:pos="1627"/>
        </w:tabs>
        <w:spacing w:before="0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Now</w:t>
      </w:r>
      <w:r>
        <w:rPr>
          <w:sz w:val="28"/>
        </w:rPr>
        <w:t xml:space="preserve"> </w:t>
      </w:r>
      <w:r>
        <w:rPr>
          <w:w w:val="90"/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Save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pacing w:val="-4"/>
          <w:w w:val="90"/>
          <w:sz w:val="28"/>
        </w:rPr>
        <w:t>Run.</w:t>
      </w:r>
    </w:p>
    <w:p>
      <w:pPr>
        <w:pStyle w:val="20"/>
        <w:numPr>
          <w:ilvl w:val="0"/>
          <w:numId w:val="42"/>
        </w:numPr>
        <w:tabs>
          <w:tab w:val="left" w:pos="1627"/>
        </w:tabs>
        <w:spacing w:before="99" w:after="0" w:line="240" w:lineRule="auto"/>
        <w:ind w:left="1627" w:right="0" w:hanging="252"/>
        <w:jc w:val="left"/>
        <w:rPr>
          <w:sz w:val="28"/>
        </w:rPr>
      </w:pPr>
      <w:r>
        <w:rPr>
          <w:w w:val="90"/>
          <w:sz w:val="28"/>
        </w:rPr>
        <w:t>Give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Label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4"/>
          <w:w w:val="90"/>
          <w:sz w:val="28"/>
        </w:rPr>
        <w:t xml:space="preserve"> </w:t>
      </w:r>
      <w:r>
        <w:rPr>
          <w:spacing w:val="-10"/>
          <w:w w:val="90"/>
          <w:sz w:val="28"/>
        </w:rPr>
        <w:t>:</w:t>
      </w:r>
    </w:p>
    <w:p>
      <w:pPr>
        <w:pStyle w:val="15"/>
        <w:spacing w:before="78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499" name="图片 49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00" name="图片 500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4"/>
        </w:rPr>
        <w:t>Report Name : Volunteer Task</w:t>
      </w:r>
    </w:p>
    <w:p>
      <w:pPr>
        <w:pStyle w:val="15"/>
        <w:spacing w:before="99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01" name="图片 50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02" name="图片 502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2"/>
        </w:rPr>
        <w:t>Report Unique Name : Auto Populated</w:t>
      </w:r>
    </w:p>
    <w:p>
      <w:pPr>
        <w:pStyle w:val="20"/>
        <w:numPr>
          <w:ilvl w:val="0"/>
          <w:numId w:val="42"/>
        </w:numPr>
        <w:tabs>
          <w:tab w:val="left" w:pos="1603"/>
        </w:tabs>
        <w:spacing w:before="286" w:after="0" w:line="240" w:lineRule="auto"/>
        <w:ind w:left="1603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Folder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Custom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Report,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then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Save.</w:t>
      </w:r>
    </w:p>
    <w:p>
      <w:pPr>
        <w:pStyle w:val="20"/>
        <w:spacing w:after="0" w:line="240" w:lineRule="auto"/>
        <w:jc w:val="left"/>
        <w:rPr>
          <w:sz w:val="28"/>
        </w:rPr>
        <w:sectPr>
          <w:pgSz w:w="11910" w:h="16850"/>
          <w:pgMar w:top="1340" w:right="566" w:bottom="1220" w:left="425" w:header="0" w:footer="1039" w:gutter="0"/>
          <w:docGrid w:linePitch="312" w:charSpace="0"/>
        </w:sectPr>
      </w:pPr>
    </w:p>
    <w:p>
      <w:pPr>
        <w:pStyle w:val="17"/>
        <w:spacing w:before="98"/>
      </w:pPr>
      <w:r>
        <w:rPr>
          <w:spacing w:val="-8"/>
        </w:rPr>
        <w:t>Milestone</w:t>
      </w:r>
      <w:r>
        <w:rPr>
          <w:spacing w:val="-15"/>
        </w:rPr>
        <w:t xml:space="preserve"> </w:t>
      </w:r>
      <w:r>
        <w:rPr>
          <w:spacing w:val="-8"/>
        </w:rPr>
        <w:t>12</w:t>
      </w:r>
      <w:r>
        <w:rPr>
          <w:spacing w:val="-15"/>
        </w:rPr>
        <w:t xml:space="preserve"> </w:t>
      </w:r>
      <w:r>
        <w:rPr>
          <w:spacing w:val="-8"/>
        </w:rPr>
        <w:t>:</w:t>
      </w:r>
      <w:r>
        <w:rPr>
          <w:spacing w:val="-15"/>
        </w:rPr>
        <w:t xml:space="preserve"> </w:t>
      </w:r>
      <w:r>
        <w:rPr>
          <w:spacing w:val="-8"/>
        </w:rPr>
        <w:t>DASHBOARDS</w:t>
      </w:r>
      <w:r>
        <w:rPr>
          <w:spacing w:val="-15"/>
        </w:rPr>
        <w:t xml:space="preserve"> </w:t>
      </w:r>
      <w:r>
        <w:rPr>
          <w:spacing w:val="-8"/>
        </w:rPr>
        <w:t>:-</w:t>
      </w:r>
    </w:p>
    <w:p>
      <w:pPr>
        <w:pStyle w:val="15"/>
        <w:spacing w:before="253"/>
        <w:rPr>
          <w:sz w:val="38"/>
        </w:rPr>
      </w:pPr>
    </w:p>
    <w:p>
      <w:pPr>
        <w:pStyle w:val="18"/>
        <w:spacing w:line="312" w:lineRule="auto"/>
        <w:ind w:right="1997"/>
      </w:pPr>
      <w:r>
        <w:rPr>
          <w:spacing w:val="-2"/>
        </w:rPr>
        <w:t>Activity</w:t>
      </w:r>
      <w:r>
        <w:rPr>
          <w:spacing w:val="-23"/>
        </w:rPr>
        <w:t xml:space="preserve"> </w:t>
      </w:r>
      <w:r>
        <w:rPr>
          <w:spacing w:val="-2"/>
        </w:rPr>
        <w:t>1</w:t>
      </w:r>
      <w:r>
        <w:rPr>
          <w:spacing w:val="-20"/>
        </w:rPr>
        <w:t xml:space="preserve"> </w:t>
      </w:r>
      <w:r>
        <w:rPr>
          <w:spacing w:val="-2"/>
        </w:rPr>
        <w:t>:</w:t>
      </w:r>
      <w:r>
        <w:rPr>
          <w:spacing w:val="-21"/>
        </w:rPr>
        <w:t xml:space="preserve"> </w:t>
      </w:r>
      <w:r>
        <w:rPr>
          <w:color w:val="2D2828"/>
          <w:spacing w:val="-2"/>
        </w:rPr>
        <w:t>Adding</w:t>
      </w:r>
      <w:r>
        <w:rPr>
          <w:color w:val="2D2828"/>
          <w:spacing w:val="-20"/>
        </w:rPr>
        <w:t xml:space="preserve"> </w:t>
      </w:r>
      <w:r>
        <w:rPr>
          <w:color w:val="2D2828"/>
          <w:spacing w:val="-2"/>
        </w:rPr>
        <w:t>venue</w:t>
      </w:r>
      <w:r>
        <w:rPr>
          <w:color w:val="2D2828"/>
          <w:spacing w:val="-21"/>
        </w:rPr>
        <w:t xml:space="preserve"> </w:t>
      </w:r>
      <w:r>
        <w:rPr>
          <w:color w:val="2D2828"/>
          <w:spacing w:val="-2"/>
        </w:rPr>
        <w:t>and</w:t>
      </w:r>
      <w:r>
        <w:rPr>
          <w:color w:val="2D2828"/>
          <w:spacing w:val="-20"/>
        </w:rPr>
        <w:t xml:space="preserve"> </w:t>
      </w:r>
      <w:r>
        <w:rPr>
          <w:color w:val="2D2828"/>
          <w:spacing w:val="-2"/>
        </w:rPr>
        <w:t>Drop</w:t>
      </w:r>
      <w:r>
        <w:rPr>
          <w:color w:val="2D2828"/>
          <w:spacing w:val="-21"/>
        </w:rPr>
        <w:t xml:space="preserve"> </w:t>
      </w:r>
      <w:r>
        <w:rPr>
          <w:color w:val="2D2828"/>
          <w:spacing w:val="-2"/>
        </w:rPr>
        <w:t>Off</w:t>
      </w:r>
      <w:r>
        <w:rPr>
          <w:color w:val="2D2828"/>
          <w:spacing w:val="-20"/>
        </w:rPr>
        <w:t xml:space="preserve"> </w:t>
      </w:r>
      <w:r>
        <w:rPr>
          <w:color w:val="2D2828"/>
          <w:spacing w:val="-2"/>
        </w:rPr>
        <w:t>point</w:t>
      </w:r>
      <w:r>
        <w:rPr>
          <w:color w:val="2D2828"/>
          <w:spacing w:val="-21"/>
        </w:rPr>
        <w:t xml:space="preserve"> </w:t>
      </w:r>
      <w:r>
        <w:rPr>
          <w:color w:val="2D2828"/>
          <w:spacing w:val="-2"/>
        </w:rPr>
        <w:t>Report</w:t>
      </w:r>
      <w:r>
        <w:rPr>
          <w:color w:val="2D2828"/>
          <w:spacing w:val="-20"/>
        </w:rPr>
        <w:t xml:space="preserve"> </w:t>
      </w:r>
      <w:r>
        <w:rPr>
          <w:color w:val="2D2828"/>
          <w:spacing w:val="-2"/>
        </w:rPr>
        <w:t xml:space="preserve">to </w:t>
      </w:r>
      <w:r>
        <w:rPr>
          <w:color w:val="2D2828"/>
        </w:rPr>
        <w:t>the Dashboard :-</w:t>
      </w:r>
    </w:p>
    <w:p>
      <w:pPr>
        <w:pStyle w:val="15"/>
        <w:spacing w:before="221"/>
      </w:pPr>
    </w:p>
    <w:p>
      <w:pPr>
        <w:pStyle w:val="20"/>
        <w:numPr>
          <w:ilvl w:val="0"/>
          <w:numId w:val="43"/>
        </w:numPr>
        <w:tabs>
          <w:tab w:val="left" w:pos="1627"/>
        </w:tabs>
        <w:spacing w:before="0" w:after="0" w:line="240" w:lineRule="auto"/>
        <w:ind w:left="1627" w:right="0" w:hanging="252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app(FoodConnect)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Dashboards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tab.</w:t>
      </w:r>
    </w:p>
    <w:p>
      <w:pPr>
        <w:pStyle w:val="20"/>
        <w:numPr>
          <w:ilvl w:val="0"/>
          <w:numId w:val="43"/>
        </w:numPr>
        <w:tabs>
          <w:tab w:val="left" w:pos="1627"/>
        </w:tabs>
        <w:spacing w:before="99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Folder.</w:t>
      </w:r>
    </w:p>
    <w:p>
      <w:pPr>
        <w:pStyle w:val="15"/>
        <w:spacing w:before="78"/>
        <w:ind w:left="301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03" name="图片 50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04" name="图片 504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6"/>
        </w:rPr>
        <w:t>Folder Label : Custom Dashboards</w:t>
      </w:r>
    </w:p>
    <w:p>
      <w:pPr>
        <w:pStyle w:val="15"/>
        <w:tabs>
          <w:tab w:val="left" w:pos="3348"/>
        </w:tabs>
        <w:spacing w:before="99"/>
        <w:ind w:left="301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05" name="图片 50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06" name="图片 506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4"/>
        </w:rPr>
        <w:t>Folder</w:t>
      </w:r>
      <w:r>
        <w:rPr>
          <w:spacing w:val="-13"/>
        </w:rPr>
        <w:t xml:space="preserve"> </w:t>
      </w:r>
      <w:r>
        <w:rPr>
          <w:spacing w:val="-4"/>
        </w:rPr>
        <w:t>Unique</w:t>
      </w:r>
      <w:r>
        <w:rPr>
          <w:spacing w:val="-13"/>
        </w:rPr>
        <w:t xml:space="preserve"> </w:t>
      </w:r>
      <w:r>
        <w:rPr>
          <w:spacing w:val="-4"/>
        </w:rPr>
        <w:t>Name</w:t>
      </w:r>
      <w:r>
        <w:rPr>
          <w:spacing w:val="-12"/>
        </w:rPr>
        <w:t xml:space="preserve"> </w:t>
      </w:r>
      <w:r>
        <w:rPr>
          <w:spacing w:val="-4"/>
        </w:rPr>
        <w:t>:</w:t>
      </w:r>
      <w:r>
        <w:rPr>
          <w:spacing w:val="-13"/>
        </w:rPr>
        <w:t xml:space="preserve"> </w:t>
      </w:r>
      <w:r>
        <w:rPr>
          <w:spacing w:val="-4"/>
        </w:rPr>
        <w:t>Auto</w:t>
      </w:r>
      <w:r>
        <w:rPr>
          <w:spacing w:val="-12"/>
        </w:rPr>
        <w:t xml:space="preserve"> </w:t>
      </w:r>
      <w:r>
        <w:rPr>
          <w:spacing w:val="-4"/>
        </w:rPr>
        <w:t>Populated</w:t>
      </w:r>
    </w:p>
    <w:p>
      <w:pPr>
        <w:pStyle w:val="20"/>
        <w:numPr>
          <w:ilvl w:val="0"/>
          <w:numId w:val="43"/>
        </w:numPr>
        <w:tabs>
          <w:tab w:val="left" w:pos="1627"/>
        </w:tabs>
        <w:spacing w:before="155" w:after="0" w:line="240" w:lineRule="auto"/>
        <w:ind w:left="1627" w:right="0" w:hanging="252"/>
        <w:jc w:val="left"/>
        <w:rPr>
          <w:sz w:val="28"/>
        </w:rPr>
      </w:pPr>
      <w:r>
        <w:rPr>
          <w:spacing w:val="-4"/>
          <w:sz w:val="28"/>
        </w:rPr>
        <w:t>Open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Custom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Dashboards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New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Dashboards</w:t>
      </w:r>
    </w:p>
    <w:p>
      <w:pPr>
        <w:pStyle w:val="20"/>
        <w:numPr>
          <w:ilvl w:val="0"/>
          <w:numId w:val="43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Organization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Details</w:t>
      </w:r>
    </w:p>
    <w:p>
      <w:pPr>
        <w:pStyle w:val="20"/>
        <w:numPr>
          <w:ilvl w:val="0"/>
          <w:numId w:val="43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Widget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Chart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or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Table</w:t>
      </w:r>
    </w:p>
    <w:p>
      <w:pPr>
        <w:pStyle w:val="15"/>
        <w:spacing w:before="98"/>
        <w:ind w:left="1375"/>
      </w:pPr>
      <w:r>
        <w:rPr>
          <w:spacing w:val="-8"/>
        </w:rPr>
        <w:t>G. In</w:t>
      </w:r>
      <w:r>
        <w:rPr>
          <w:spacing w:val="-7"/>
        </w:rPr>
        <w:t xml:space="preserve"> </w:t>
      </w:r>
      <w:r>
        <w:rPr>
          <w:spacing w:val="-8"/>
        </w:rPr>
        <w:t>Select</w:t>
      </w:r>
      <w:r>
        <w:rPr>
          <w:spacing w:val="-7"/>
        </w:rPr>
        <w:t xml:space="preserve"> </w:t>
      </w:r>
      <w:r>
        <w:rPr>
          <w:spacing w:val="-8"/>
        </w:rPr>
        <w:t>Report :</w:t>
      </w:r>
      <w:r>
        <w:rPr>
          <w:spacing w:val="-7"/>
        </w:rPr>
        <w:t xml:space="preserve"> </w:t>
      </w:r>
      <w:r>
        <w:rPr>
          <w:spacing w:val="-8"/>
        </w:rPr>
        <w:t>Select</w:t>
      </w:r>
      <w:r>
        <w:rPr>
          <w:spacing w:val="-7"/>
        </w:rPr>
        <w:t xml:space="preserve"> </w:t>
      </w:r>
      <w:r>
        <w:rPr>
          <w:spacing w:val="-8"/>
        </w:rPr>
        <w:t>venue</w:t>
      </w:r>
      <w:r>
        <w:rPr>
          <w:spacing w:val="-7"/>
        </w:rPr>
        <w:t xml:space="preserve"> </w:t>
      </w:r>
      <w:r>
        <w:rPr>
          <w:spacing w:val="-8"/>
        </w:rPr>
        <w:t>and Drop</w:t>
      </w:r>
      <w:r>
        <w:rPr>
          <w:spacing w:val="-7"/>
        </w:rPr>
        <w:t xml:space="preserve"> </w:t>
      </w:r>
      <w:r>
        <w:rPr>
          <w:spacing w:val="-8"/>
        </w:rPr>
        <w:t>Off</w:t>
      </w:r>
      <w:r>
        <w:rPr>
          <w:spacing w:val="-7"/>
        </w:rPr>
        <w:t xml:space="preserve"> </w:t>
      </w:r>
      <w:r>
        <w:rPr>
          <w:spacing w:val="-8"/>
        </w:rPr>
        <w:t>point Report.</w:t>
      </w:r>
    </w:p>
    <w:p>
      <w:pPr>
        <w:pStyle w:val="20"/>
        <w:numPr>
          <w:ilvl w:val="0"/>
          <w:numId w:val="44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select</w:t>
      </w:r>
    </w:p>
    <w:p>
      <w:pPr>
        <w:pStyle w:val="20"/>
        <w:numPr>
          <w:ilvl w:val="0"/>
          <w:numId w:val="44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Add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Component:</w:t>
      </w:r>
    </w:p>
    <w:p>
      <w:pPr>
        <w:pStyle w:val="15"/>
        <w:spacing w:before="80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07" name="图片 50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08" name="图片 508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 </w:t>
      </w:r>
      <w:r>
        <w:rPr>
          <w:w w:val="90"/>
        </w:rPr>
        <w:t>Display As : Select Lightning Table</w:t>
      </w:r>
    </w:p>
    <w:p>
      <w:pPr>
        <w:pStyle w:val="15"/>
        <w:tabs>
          <w:tab w:val="left" w:pos="2627"/>
        </w:tabs>
        <w:spacing w:before="98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09" name="图片 50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10" name="图片 510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Component</w:t>
      </w:r>
      <w:r>
        <w:rPr>
          <w:spacing w:val="-7"/>
        </w:rPr>
        <w:t xml:space="preserve"> </w:t>
      </w:r>
      <w:r>
        <w:rPr>
          <w:spacing w:val="-6"/>
        </w:rPr>
        <w:t>Theme :</w:t>
      </w:r>
      <w:r>
        <w:rPr>
          <w:spacing w:val="-7"/>
        </w:rPr>
        <w:t xml:space="preserve"> </w:t>
      </w:r>
      <w:r>
        <w:rPr>
          <w:spacing w:val="-6"/>
        </w:rPr>
        <w:t>Select Dark (Optional)</w:t>
      </w:r>
    </w:p>
    <w:p>
      <w:pPr>
        <w:pStyle w:val="15"/>
        <w:spacing w:before="4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955396</wp:posOffset>
                </wp:positionH>
                <wp:positionV relativeFrom="paragraph">
                  <wp:posOffset>156882</wp:posOffset>
                </wp:positionV>
                <wp:extent cx="5879465" cy="2944495"/>
                <wp:effectExtent l="0" t="0" r="0" b="0"/>
                <wp:wrapTopAndBottom/>
                <wp:docPr id="511" name="组合 51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12" name="组合 512"/>
                      <wpg:cNvGrpSpPr/>
                      <wpg:grpSpPr>
                        <a:xfrm rot="0">
                          <a:off x="0" y="0"/>
                          <a:ext cx="5879465" cy="2944495"/>
                          <a:chOff x="0" y="0"/>
                          <a:chExt cx="5879465" cy="294449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514" name="图片 514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32080" y="73025"/>
                            <a:ext cx="5677535" cy="28016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516" name="图片 516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79465" cy="294449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517" o:spid="_x0000_s517" coordorigin="1504,10572" coordsize="9259,4637" style="position:absolute;&#10;margin-left:75.22811pt;&#10;margin-top:12.352977pt;&#10;width:462.94998pt;&#10;height:231.85002pt;&#10;mso-position-horizontal:absolute;&#10;mso-position-horizontal-relative:page;&#10;mso-position-vertical:absolute;&#10;mso-wrap-distance-left:0.0pt;&#10;mso-wrap-distance-right:0.0pt;">
                <v:shape type="#_x0000_t75" id="图片 518" o:spid="_x0000_s518" style="position:absolute;&#10;left:1712;&#10;top:10687;&#10;width:8941;&#10;height:4412;" filled="f" stroked="f" strokeweight="1.0pt">
                  <v:imagedata r:id="rId241" o:title="5941220141757771827050"/>
                  <o:lock aspectratio="t"/>
                  <v:stroke color="#000000"/>
                </v:shape>
                <v:shape type="#_x0000_t75" id="图片 519" o:spid="_x0000_s519" style="position:absolute;&#10;left:1504;&#10;top:10572;&#10;width:9259;&#10;height:4637;" filled="f" stroked="f" strokeweight="1.0pt">
                  <v:imagedata r:id="rId242" o:title="8430714161757771827052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20"/>
        <w:numPr>
          <w:ilvl w:val="0"/>
          <w:numId w:val="44"/>
        </w:numPr>
        <w:tabs>
          <w:tab w:val="left" w:pos="1211"/>
        </w:tabs>
        <w:spacing w:before="105" w:after="0" w:line="240" w:lineRule="auto"/>
        <w:ind w:left="1211" w:right="0" w:hanging="196"/>
        <w:jc w:val="left"/>
        <w:rPr>
          <w:sz w:val="28"/>
        </w:rPr>
      </w:pPr>
      <w:r>
        <w:rPr>
          <w:spacing w:val="-6"/>
          <w:sz w:val="28"/>
        </w:rPr>
        <w:t>Now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Save.</w:t>
      </w:r>
    </w:p>
    <w:p>
      <w:pPr>
        <w:pStyle w:val="20"/>
        <w:spacing w:after="0" w:line="240" w:lineRule="auto"/>
        <w:jc w:val="left"/>
        <w:rPr>
          <w:sz w:val="28"/>
        </w:rPr>
        <w:sectPr>
          <w:pgSz w:w="11910" w:h="16850"/>
          <w:pgMar w:top="1360" w:right="566" w:bottom="1220" w:left="425" w:header="0" w:footer="1039" w:gutter="0"/>
          <w:docGrid w:linePitch="312" w:charSpace="0"/>
        </w:sectPr>
      </w:pPr>
    </w:p>
    <w:p>
      <w:pPr>
        <w:pStyle w:val="18"/>
        <w:spacing w:before="104" w:line="312" w:lineRule="auto"/>
        <w:ind w:right="3093"/>
      </w:pPr>
      <w:r>
        <w:rPr>
          <w:color w:val="2D2828"/>
          <w:spacing w:val="-4"/>
        </w:rPr>
        <w:t>Activity</w:t>
      </w:r>
      <w:r>
        <w:rPr>
          <w:color w:val="2D2828"/>
          <w:spacing w:val="-19"/>
        </w:rPr>
        <w:t xml:space="preserve"> </w:t>
      </w:r>
      <w:r>
        <w:rPr>
          <w:color w:val="2D2828"/>
          <w:spacing w:val="-4"/>
        </w:rPr>
        <w:t>2</w:t>
      </w:r>
      <w:r>
        <w:rPr>
          <w:color w:val="2D2828"/>
          <w:spacing w:val="-18"/>
        </w:rPr>
        <w:t xml:space="preserve"> </w:t>
      </w:r>
      <w:r>
        <w:rPr>
          <w:color w:val="2D2828"/>
          <w:spacing w:val="-4"/>
        </w:rPr>
        <w:t>:</w:t>
      </w:r>
      <w:r>
        <w:rPr>
          <w:color w:val="2D2828"/>
          <w:spacing w:val="-19"/>
        </w:rPr>
        <w:t xml:space="preserve"> </w:t>
      </w:r>
      <w:r>
        <w:rPr>
          <w:spacing w:val="-4"/>
        </w:rPr>
        <w:t>Adding</w:t>
      </w:r>
      <w:r>
        <w:rPr>
          <w:spacing w:val="-18"/>
        </w:rPr>
        <w:t xml:space="preserve"> </w:t>
      </w:r>
      <w:r>
        <w:rPr>
          <w:spacing w:val="-4"/>
        </w:rPr>
        <w:t>Volunteer</w:t>
      </w:r>
      <w:r>
        <w:rPr>
          <w:spacing w:val="-19"/>
        </w:rPr>
        <w:t xml:space="preserve"> </w:t>
      </w:r>
      <w:r>
        <w:rPr>
          <w:spacing w:val="-4"/>
        </w:rPr>
        <w:t>Task</w:t>
      </w:r>
      <w:r>
        <w:rPr>
          <w:spacing w:val="-18"/>
        </w:rPr>
        <w:t xml:space="preserve"> </w:t>
      </w:r>
      <w:r>
        <w:rPr>
          <w:spacing w:val="-4"/>
        </w:rPr>
        <w:t>Report</w:t>
      </w:r>
      <w:r>
        <w:rPr>
          <w:spacing w:val="-19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 xml:space="preserve">the </w:t>
      </w:r>
      <w:r>
        <w:t>Dashboard :-</w:t>
      </w:r>
    </w:p>
    <w:p>
      <w:pPr>
        <w:pStyle w:val="20"/>
        <w:numPr>
          <w:ilvl w:val="1"/>
          <w:numId w:val="44"/>
        </w:numPr>
        <w:tabs>
          <w:tab w:val="left" w:pos="1627"/>
        </w:tabs>
        <w:spacing w:before="90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Widget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Chart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or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Table</w:t>
      </w:r>
    </w:p>
    <w:p>
      <w:pPr>
        <w:pStyle w:val="20"/>
        <w:numPr>
          <w:ilvl w:val="1"/>
          <w:numId w:val="44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8"/>
          <w:sz w:val="28"/>
        </w:rPr>
        <w:t>In Select Report : Select Volunteer Task Report.</w:t>
      </w:r>
    </w:p>
    <w:p>
      <w:pPr>
        <w:pStyle w:val="20"/>
        <w:numPr>
          <w:ilvl w:val="1"/>
          <w:numId w:val="44"/>
        </w:numPr>
        <w:tabs>
          <w:tab w:val="left" w:pos="1627"/>
        </w:tabs>
        <w:spacing w:before="98" w:after="0" w:line="240" w:lineRule="auto"/>
        <w:ind w:left="1627" w:right="0" w:hanging="252"/>
        <w:jc w:val="left"/>
        <w:rPr>
          <w:sz w:val="28"/>
        </w:rPr>
      </w:pPr>
      <w:r>
        <w:rPr>
          <w:spacing w:val="-6"/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select</w:t>
      </w:r>
    </w:p>
    <w:p>
      <w:pPr>
        <w:pStyle w:val="20"/>
        <w:numPr>
          <w:ilvl w:val="1"/>
          <w:numId w:val="44"/>
        </w:numPr>
        <w:tabs>
          <w:tab w:val="left" w:pos="1627"/>
        </w:tabs>
        <w:spacing w:before="99" w:after="0" w:line="240" w:lineRule="auto"/>
        <w:ind w:left="1627" w:right="0" w:hanging="252"/>
        <w:jc w:val="left"/>
        <w:rPr>
          <w:sz w:val="28"/>
        </w:rPr>
      </w:pP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Add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Component:</w:t>
      </w:r>
    </w:p>
    <w:p>
      <w:pPr>
        <w:pStyle w:val="15"/>
        <w:spacing w:before="202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20" name="图片 52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21" name="图片 521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w w:val="90"/>
        </w:rPr>
        <w:t>Display As : Select Line Chart</w:t>
      </w:r>
    </w:p>
    <w:p>
      <w:pPr>
        <w:pStyle w:val="15"/>
        <w:tabs>
          <w:tab w:val="left" w:pos="2627"/>
        </w:tabs>
        <w:spacing w:before="98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22" name="图片 52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23" name="图片 523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6"/>
        </w:rPr>
        <w:t>Component</w:t>
      </w:r>
      <w:r>
        <w:rPr>
          <w:spacing w:val="-7"/>
        </w:rPr>
        <w:t xml:space="preserve"> </w:t>
      </w:r>
      <w:r>
        <w:rPr>
          <w:spacing w:val="-6"/>
        </w:rPr>
        <w:t>Theme :</w:t>
      </w:r>
      <w:r>
        <w:rPr>
          <w:spacing w:val="-7"/>
        </w:rPr>
        <w:t xml:space="preserve"> </w:t>
      </w:r>
      <w:r>
        <w:rPr>
          <w:spacing w:val="-6"/>
        </w:rPr>
        <w:t>Select Dark (Optional)</w:t>
      </w:r>
    </w:p>
    <w:p>
      <w:pPr>
        <w:pStyle w:val="15"/>
        <w:spacing w:before="7"/>
        <w:rPr>
          <w:sz w:val="13"/>
        </w:rPr>
      </w:pPr>
      <w:r>
        <w:rPr>
          <w:sz w:val="13"/>
        </w:rPr>
        <w:drawing>
          <wp:anchor distT="0" distB="0" distL="0" distR="0" simplePos="0" relativeHeight="427" behindDoc="1" locked="0" layoutInCell="1" hidden="0" allowOverlap="1">
            <wp:simplePos x="0" y="0"/>
            <wp:positionH relativeFrom="page">
              <wp:posOffset>756560</wp:posOffset>
            </wp:positionH>
            <wp:positionV relativeFrom="paragraph">
              <wp:posOffset>115156</wp:posOffset>
            </wp:positionV>
            <wp:extent cx="5762182" cy="3062954"/>
            <wp:effectExtent l="0" t="0" r="0" b="0"/>
            <wp:wrapTopAndBottom/>
            <wp:docPr id="524" name="图片 52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26" name="图片 526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2182" cy="306295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20"/>
        <w:numPr>
          <w:ilvl w:val="1"/>
          <w:numId w:val="44"/>
        </w:numPr>
        <w:tabs>
          <w:tab w:val="left" w:pos="1492"/>
        </w:tabs>
        <w:spacing w:before="211" w:after="0" w:line="240" w:lineRule="auto"/>
        <w:ind w:left="1492" w:right="0" w:hanging="252"/>
        <w:jc w:val="left"/>
        <w:rPr>
          <w:sz w:val="28"/>
        </w:rPr>
      </w:pPr>
      <w:r>
        <w:rPr>
          <w:spacing w:val="-4"/>
          <w:sz w:val="28"/>
        </w:rPr>
        <w:t>Now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Save.</w:t>
      </w:r>
    </w:p>
    <w:p>
      <w:pPr>
        <w:pStyle w:val="18"/>
        <w:spacing w:before="269"/>
        <w:ind w:left="790"/>
      </w:pPr>
      <w:r>
        <w:rPr>
          <w:color w:val="2D2828"/>
          <w:spacing w:val="-4"/>
          <w:position w:val="2"/>
        </w:rPr>
        <w:t>Activity</w:t>
      </w:r>
      <w:r>
        <w:rPr>
          <w:color w:val="2D2828"/>
          <w:spacing w:val="-19"/>
          <w:position w:val="2"/>
        </w:rPr>
        <w:t xml:space="preserve"> </w:t>
      </w:r>
      <w:r>
        <w:rPr>
          <w:color w:val="2D2828"/>
          <w:spacing w:val="-4"/>
          <w:position w:val="2"/>
        </w:rPr>
        <w:t>3:</w:t>
      </w:r>
      <w:r>
        <w:rPr>
          <w:color w:val="2D2828"/>
          <w:spacing w:val="-18"/>
          <w:position w:val="2"/>
        </w:rPr>
        <w:t xml:space="preserve"> </w:t>
      </w:r>
      <w:r>
        <w:rPr>
          <w:spacing w:val="-4"/>
          <w:position w:val="2"/>
        </w:rPr>
        <w:t>Adding</w:t>
      </w:r>
      <w:r>
        <w:rPr>
          <w:spacing w:val="72"/>
          <w:w w:val="150"/>
          <w:position w:val="2"/>
        </w:rPr>
        <w:t xml:space="preserve"> </w:t>
      </w:r>
      <w:r>
        <w:rPr>
          <w:spacing w:val="-4"/>
        </w:rPr>
        <w:t>Picture</w:t>
      </w:r>
      <w:r>
        <w:rPr>
          <w:spacing w:val="-19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9"/>
        </w:rPr>
        <w:t xml:space="preserve"> </w:t>
      </w:r>
      <w:r>
        <w:rPr>
          <w:spacing w:val="-4"/>
        </w:rPr>
        <w:t>Dashboard</w:t>
      </w:r>
      <w:r>
        <w:rPr>
          <w:spacing w:val="-18"/>
        </w:rPr>
        <w:t xml:space="preserve"> </w:t>
      </w:r>
      <w:r>
        <w:rPr>
          <w:spacing w:val="-4"/>
        </w:rPr>
        <w:t>(Optional)</w:t>
      </w:r>
      <w:r>
        <w:rPr>
          <w:spacing w:val="-19"/>
        </w:rPr>
        <w:t xml:space="preserve"> </w:t>
      </w:r>
      <w:r>
        <w:rPr>
          <w:spacing w:val="-5"/>
        </w:rPr>
        <w:t>:-</w:t>
      </w:r>
    </w:p>
    <w:p>
      <w:pPr>
        <w:pStyle w:val="15"/>
        <w:spacing w:before="210" w:line="370" w:lineRule="auto"/>
        <w:ind w:left="1240" w:right="840"/>
      </w:pPr>
      <w:r>
        <w:rPr>
          <w:spacing w:val="-4"/>
        </w:rPr>
        <w:t>(Note</w:t>
      </w:r>
      <w:r>
        <w:rPr>
          <w:spacing w:val="-13"/>
        </w:rPr>
        <w:t xml:space="preserve"> </w:t>
      </w:r>
      <w:r>
        <w:rPr>
          <w:spacing w:val="-4"/>
        </w:rPr>
        <w:t>:</w:t>
      </w:r>
      <w:r>
        <w:rPr>
          <w:spacing w:val="-13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upload</w:t>
      </w:r>
      <w:r>
        <w:rPr>
          <w:spacing w:val="-13"/>
        </w:rPr>
        <w:t xml:space="preserve"> </w:t>
      </w:r>
      <w:r>
        <w:rPr>
          <w:spacing w:val="-4"/>
        </w:rPr>
        <w:t>an</w:t>
      </w:r>
      <w:r>
        <w:rPr>
          <w:spacing w:val="-13"/>
        </w:rPr>
        <w:t xml:space="preserve"> </w:t>
      </w:r>
      <w:r>
        <w:rPr>
          <w:spacing w:val="-4"/>
        </w:rPr>
        <w:t>image</w:t>
      </w:r>
      <w:r>
        <w:rPr>
          <w:spacing w:val="-13"/>
        </w:rPr>
        <w:t xml:space="preserve"> </w:t>
      </w:r>
      <w:r>
        <w:rPr>
          <w:spacing w:val="-4"/>
        </w:rPr>
        <w:t>into</w:t>
      </w:r>
      <w:r>
        <w:rPr>
          <w:spacing w:val="-13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Dashboard,</w:t>
      </w:r>
      <w:r>
        <w:rPr>
          <w:spacing w:val="-13"/>
        </w:rPr>
        <w:t xml:space="preserve"> </w:t>
      </w:r>
      <w:r>
        <w:rPr>
          <w:spacing w:val="-4"/>
        </w:rPr>
        <w:t>we</w:t>
      </w:r>
      <w:r>
        <w:rPr>
          <w:spacing w:val="-13"/>
        </w:rPr>
        <w:t xml:space="preserve"> </w:t>
      </w:r>
      <w:r>
        <w:rPr>
          <w:spacing w:val="-4"/>
        </w:rPr>
        <w:t>have</w:t>
      </w:r>
      <w:r>
        <w:rPr>
          <w:spacing w:val="-13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first</w:t>
      </w:r>
      <w:r>
        <w:rPr>
          <w:spacing w:val="-13"/>
        </w:rPr>
        <w:t xml:space="preserve"> </w:t>
      </w:r>
      <w:r>
        <w:rPr>
          <w:spacing w:val="-4"/>
        </w:rPr>
        <w:t>download</w:t>
      </w:r>
      <w:r>
        <w:rPr>
          <w:spacing w:val="-13"/>
        </w:rPr>
        <w:t xml:space="preserve"> </w:t>
      </w:r>
      <w:r>
        <w:rPr>
          <w:spacing w:val="-4"/>
        </w:rPr>
        <w:t>an image</w:t>
      </w:r>
      <w:r>
        <w:rPr>
          <w:spacing w:val="-9"/>
        </w:rPr>
        <w:t xml:space="preserve"> </w:t>
      </w:r>
      <w:r>
        <w:rPr>
          <w:spacing w:val="-4"/>
        </w:rPr>
        <w:t>from</w:t>
      </w:r>
      <w:r>
        <w:rPr>
          <w:spacing w:val="-9"/>
        </w:rPr>
        <w:t xml:space="preserve"> </w:t>
      </w:r>
      <w:r>
        <w:rPr>
          <w:spacing w:val="-4"/>
        </w:rPr>
        <w:t>google</w:t>
      </w:r>
      <w:r>
        <w:rPr>
          <w:spacing w:val="-9"/>
        </w:rPr>
        <w:t xml:space="preserve"> </w:t>
      </w:r>
      <w:r>
        <w:rPr>
          <w:spacing w:val="-4"/>
        </w:rPr>
        <w:t>or</w:t>
      </w:r>
      <w:r>
        <w:rPr>
          <w:spacing w:val="-9"/>
        </w:rPr>
        <w:t xml:space="preserve"> </w:t>
      </w:r>
      <w:r>
        <w:rPr>
          <w:spacing w:val="-4"/>
        </w:rPr>
        <w:t>other</w:t>
      </w:r>
      <w:r>
        <w:rPr>
          <w:spacing w:val="-9"/>
        </w:rPr>
        <w:t xml:space="preserve"> </w:t>
      </w:r>
      <w:r>
        <w:rPr>
          <w:spacing w:val="-4"/>
        </w:rPr>
        <w:t>sources</w:t>
      </w:r>
      <w:r>
        <w:rPr>
          <w:spacing w:val="-9"/>
        </w:rPr>
        <w:t xml:space="preserve"> </w:t>
      </w:r>
      <w:r>
        <w:rPr>
          <w:spacing w:val="-4"/>
        </w:rPr>
        <w:t>into</w:t>
      </w:r>
      <w:r>
        <w:rPr>
          <w:spacing w:val="-9"/>
        </w:rPr>
        <w:t xml:space="preserve"> </w:t>
      </w:r>
      <w:r>
        <w:rPr>
          <w:spacing w:val="-4"/>
        </w:rPr>
        <w:t>your</w:t>
      </w:r>
      <w:r>
        <w:rPr>
          <w:spacing w:val="-9"/>
        </w:rPr>
        <w:t xml:space="preserve"> </w:t>
      </w:r>
      <w:r>
        <w:rPr>
          <w:spacing w:val="-4"/>
        </w:rPr>
        <w:t>system)</w:t>
      </w:r>
    </w:p>
    <w:p>
      <w:pPr>
        <w:pStyle w:val="20"/>
        <w:numPr>
          <w:ilvl w:val="0"/>
          <w:numId w:val="45"/>
        </w:numPr>
        <w:tabs>
          <w:tab w:val="left" w:pos="1492"/>
        </w:tabs>
        <w:spacing w:before="0" w:after="0" w:line="321" w:lineRule="exact"/>
        <w:ind w:left="1492" w:right="0" w:hanging="252"/>
        <w:jc w:val="left"/>
        <w:rPr>
          <w:sz w:val="28"/>
        </w:rPr>
      </w:pPr>
      <w:r>
        <w:rPr>
          <w:spacing w:val="-8"/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Widget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Image.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Then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Browse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Files.</w:t>
      </w:r>
    </w:p>
    <w:p>
      <w:pPr>
        <w:pStyle w:val="20"/>
        <w:numPr>
          <w:ilvl w:val="0"/>
          <w:numId w:val="45"/>
        </w:numPr>
        <w:tabs>
          <w:tab w:val="left" w:pos="1492"/>
        </w:tabs>
        <w:spacing w:before="99" w:after="0" w:line="240" w:lineRule="auto"/>
        <w:ind w:left="1492" w:right="0" w:hanging="252"/>
        <w:jc w:val="left"/>
        <w:rPr>
          <w:sz w:val="28"/>
        </w:rPr>
      </w:pPr>
      <w:r>
        <w:rPr>
          <w:spacing w:val="-4"/>
          <w:sz w:val="28"/>
        </w:rPr>
        <w:t>Then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Select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Picture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you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want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upload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this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Dashboard.</w:t>
      </w:r>
    </w:p>
    <w:p>
      <w:pPr>
        <w:pStyle w:val="20"/>
        <w:numPr>
          <w:ilvl w:val="0"/>
          <w:numId w:val="45"/>
        </w:numPr>
        <w:tabs>
          <w:tab w:val="left" w:pos="1492"/>
        </w:tabs>
        <w:spacing w:before="113" w:after="0" w:line="240" w:lineRule="auto"/>
        <w:ind w:left="1492" w:right="0" w:hanging="252"/>
        <w:jc w:val="left"/>
        <w:rPr>
          <w:sz w:val="28"/>
        </w:rPr>
      </w:pPr>
      <w:r>
        <w:rPr>
          <w:w w:val="90"/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w w:val="90"/>
          <w:sz w:val="28"/>
        </w:rPr>
        <w:t>click</w:t>
      </w:r>
      <w:r>
        <w:rPr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w w:val="90"/>
          <w:sz w:val="28"/>
        </w:rPr>
        <w:t>Save</w:t>
      </w:r>
      <w:r>
        <w:rPr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pacing w:val="-10"/>
          <w:w w:val="90"/>
          <w:sz w:val="28"/>
        </w:rPr>
        <w:t>:</w:t>
      </w:r>
    </w:p>
    <w:p>
      <w:pPr>
        <w:pStyle w:val="15"/>
        <w:spacing w:before="1"/>
      </w:pPr>
    </w:p>
    <w:p>
      <w:pPr>
        <w:pStyle w:val="15"/>
        <w:ind w:left="22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27" name="图片 52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28" name="图片 528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8"/>
        </w:rPr>
        <w:t>Name : Task Execution Details</w:t>
      </w:r>
    </w:p>
    <w:p>
      <w:pPr>
        <w:pStyle w:val="15"/>
        <w:spacing w:before="247"/>
        <w:ind w:left="2367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29" name="图片 52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30" name="图片 530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7"/>
          <w:sz w:val="20"/>
        </w:rPr>
        <w:t xml:space="preserve">  </w:t>
      </w:r>
      <w:r>
        <w:rPr>
          <w:spacing w:val="-8"/>
        </w:rPr>
        <w:t>Click on Select Folder and select Custom Dashboards</w:t>
      </w:r>
    </w:p>
    <w:p>
      <w:pPr>
        <w:pStyle w:val="20"/>
        <w:numPr>
          <w:ilvl w:val="0"/>
          <w:numId w:val="45"/>
        </w:numPr>
        <w:tabs>
          <w:tab w:val="left" w:pos="1365"/>
          <w:tab w:val="right" w:pos="10783"/>
        </w:tabs>
        <w:spacing w:before="573" w:after="0" w:line="240" w:lineRule="auto"/>
        <w:ind w:left="1365" w:right="0" w:hanging="252"/>
        <w:jc w:val="left"/>
        <w:rPr>
          <w:rFonts w:ascii="Verdana" w:hAnsi="Verdana"/>
          <w:position w:val="-22"/>
          <w:sz w:val="40"/>
        </w:rPr>
      </w:pPr>
      <w:r>
        <w:rPr>
          <w:spacing w:val="-6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Select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Folder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then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Save.</w:t>
      </w:r>
      <w:r>
        <w:rPr>
          <w:sz w:val="28"/>
        </w:rPr>
        <w:tab/>
      </w:r>
      <w:r>
        <w:rPr>
          <w:rFonts w:ascii="Verdana" w:hAnsi="Verdana"/>
          <w:spacing w:val="-5"/>
          <w:position w:val="-22"/>
          <w:sz w:val="40"/>
        </w:rPr>
        <w:t>36</w:t>
      </w:r>
    </w:p>
    <w:p>
      <w:pPr>
        <w:pStyle w:val="20"/>
        <w:spacing w:after="0" w:line="240" w:lineRule="auto"/>
        <w:jc w:val="left"/>
        <w:rPr>
          <w:rFonts w:ascii="Verdana" w:hAnsi="Verdana"/>
          <w:position w:val="-22"/>
          <w:sz w:val="40"/>
        </w:rPr>
        <w:sectPr>
          <w:footerReference w:type="default" r:id="rId243"/>
          <w:pgSz w:w="11910" w:h="16850"/>
          <w:pgMar w:top="1340" w:right="566" w:bottom="280" w:left="425" w:header="0" w:footer="0" w:gutter="0"/>
          <w:docGrid w:linePitch="312" w:charSpace="0"/>
        </w:sectPr>
      </w:pPr>
    </w:p>
    <w:p>
      <w:pPr>
        <w:pStyle w:val="15"/>
        <w:spacing w:before="5"/>
        <w:rPr>
          <w:rFonts w:ascii="Verdana" w:hAnsi="Verdana"/>
          <w:sz w:val="16"/>
        </w:rPr>
      </w:pPr>
      <w:r>
        <w:rPr>
          <w:rFonts w:ascii="Verdana" w:hAnsi="Verdana"/>
          <w:sz w:val="16"/>
        </w:rPr>
        <w:drawing>
          <wp:anchor distT="0" distB="0" distL="0" distR="0" simplePos="0" relativeHeight="429" behindDoc="0" locked="0" layoutInCell="1" hidden="0" allowOverlap="1">
            <wp:simplePos x="0" y="0"/>
            <wp:positionH relativeFrom="page">
              <wp:posOffset>1344103</wp:posOffset>
            </wp:positionH>
            <wp:positionV relativeFrom="page">
              <wp:posOffset>443793</wp:posOffset>
            </wp:positionV>
            <wp:extent cx="4878637" cy="9633405"/>
            <wp:effectExtent l="0" t="0" r="0" b="0"/>
            <wp:wrapNone/>
            <wp:docPr id="534" name="图片 53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36" name="图片 536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78637" cy="96334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after="0"/>
        <w:rPr>
          <w:rFonts w:ascii="Verdana" w:hAnsi="Verdana"/>
          <w:sz w:val="16"/>
        </w:rPr>
        <w:sectPr>
          <w:footerReference w:type="default" r:id="rId249"/>
          <w:pgSz w:w="11910" w:h="16850"/>
          <w:pgMar w:top="700" w:right="566" w:bottom="1220" w:left="425" w:header="0" w:footer="1039" w:gutter="0"/>
          <w:pgNumType w:start="37"/>
          <w:docGrid w:linePitch="312" w:charSpace="0"/>
        </w:sectPr>
      </w:pPr>
    </w:p>
    <w:p>
      <w:pPr>
        <w:pStyle w:val="17"/>
        <w:spacing w:before="110"/>
        <w:ind w:left="237"/>
      </w:pPr>
      <w:r>
        <w:rPr>
          <w:spacing w:val="-6"/>
        </w:rPr>
        <w:t>Milestone</w:t>
      </w:r>
      <w:r>
        <w:rPr>
          <w:spacing w:val="-17"/>
        </w:rPr>
        <w:t xml:space="preserve"> </w:t>
      </w:r>
      <w:r>
        <w:rPr>
          <w:spacing w:val="-6"/>
        </w:rPr>
        <w:t>13</w:t>
      </w:r>
      <w:r>
        <w:rPr>
          <w:spacing w:val="-17"/>
        </w:rPr>
        <w:t xml:space="preserve"> </w:t>
      </w:r>
      <w:r>
        <w:rPr>
          <w:spacing w:val="-6"/>
        </w:rPr>
        <w:t>:</w:t>
      </w:r>
      <w:r>
        <w:rPr>
          <w:spacing w:val="-17"/>
        </w:rPr>
        <w:t xml:space="preserve"> </w:t>
      </w:r>
      <w:r>
        <w:rPr>
          <w:spacing w:val="-6"/>
        </w:rPr>
        <w:t>SHARING</w:t>
      </w:r>
      <w:r>
        <w:rPr>
          <w:spacing w:val="-17"/>
        </w:rPr>
        <w:t xml:space="preserve"> </w:t>
      </w:r>
      <w:r>
        <w:rPr>
          <w:spacing w:val="-6"/>
        </w:rPr>
        <w:t>RULES</w:t>
      </w:r>
      <w:r>
        <w:rPr>
          <w:spacing w:val="-17"/>
        </w:rPr>
        <w:t xml:space="preserve"> </w:t>
      </w:r>
      <w:r>
        <w:rPr>
          <w:spacing w:val="-6"/>
        </w:rPr>
        <w:t>:-</w:t>
      </w:r>
    </w:p>
    <w:p>
      <w:pPr>
        <w:pStyle w:val="20"/>
        <w:numPr>
          <w:ilvl w:val="0"/>
          <w:numId w:val="46"/>
        </w:numPr>
        <w:tabs>
          <w:tab w:val="left" w:pos="528"/>
          <w:tab w:val="left" w:pos="765"/>
        </w:tabs>
        <w:spacing w:before="312" w:after="0" w:line="324" w:lineRule="auto"/>
        <w:ind w:left="765" w:right="2816" w:hanging="489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Sharing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Settings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quick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find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box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the </w:t>
      </w:r>
      <w:r>
        <w:rPr>
          <w:sz w:val="28"/>
        </w:rPr>
        <w:t>Sharing</w:t>
      </w:r>
      <w:r>
        <w:rPr>
          <w:spacing w:val="-1"/>
          <w:sz w:val="28"/>
        </w:rPr>
        <w:t xml:space="preserve"> </w:t>
      </w:r>
      <w:r>
        <w:rPr>
          <w:sz w:val="28"/>
        </w:rPr>
        <w:t>Settings.</w:t>
      </w:r>
    </w:p>
    <w:p>
      <w:pPr>
        <w:pStyle w:val="20"/>
        <w:numPr>
          <w:ilvl w:val="0"/>
          <w:numId w:val="46"/>
        </w:numPr>
        <w:tabs>
          <w:tab w:val="left" w:pos="525"/>
        </w:tabs>
        <w:spacing w:before="149" w:after="0" w:line="240" w:lineRule="auto"/>
        <w:ind w:left="525" w:right="0" w:hanging="252"/>
        <w:jc w:val="left"/>
        <w:rPr>
          <w:sz w:val="28"/>
        </w:rPr>
      </w:pPr>
      <w:r>
        <w:rPr>
          <w:spacing w:val="-6"/>
          <w:sz w:val="28"/>
        </w:rPr>
        <w:t>Scroll down and find Drop-Off point Sharing</w:t>
      </w:r>
      <w:r>
        <w:rPr>
          <w:spacing w:val="-5"/>
          <w:sz w:val="28"/>
        </w:rPr>
        <w:t xml:space="preserve"> </w:t>
      </w:r>
      <w:r>
        <w:rPr>
          <w:spacing w:val="-6"/>
          <w:sz w:val="28"/>
        </w:rPr>
        <w:t>Rules.</w:t>
      </w:r>
    </w:p>
    <w:p>
      <w:pPr>
        <w:pStyle w:val="20"/>
        <w:numPr>
          <w:ilvl w:val="0"/>
          <w:numId w:val="46"/>
        </w:numPr>
        <w:tabs>
          <w:tab w:val="left" w:pos="525"/>
        </w:tabs>
        <w:spacing w:before="98" w:after="0" w:line="240" w:lineRule="auto"/>
        <w:ind w:left="525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near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Drop-Off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point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Sharing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Rules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as:</w:t>
      </w:r>
    </w:p>
    <w:p>
      <w:pPr>
        <w:pStyle w:val="15"/>
        <w:spacing w:before="262"/>
        <w:ind w:left="1429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37" name="图片 5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38" name="图片 538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8"/>
        </w:rPr>
        <w:t>Label : Rule 1</w:t>
      </w:r>
    </w:p>
    <w:p>
      <w:pPr>
        <w:pStyle w:val="15"/>
        <w:tabs>
          <w:tab w:val="left" w:pos="1766"/>
        </w:tabs>
        <w:spacing w:before="98"/>
        <w:ind w:left="1429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39" name="图片 53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40" name="图片 540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4"/>
        </w:rPr>
        <w:t>Rule</w:t>
      </w:r>
      <w:r>
        <w:rPr>
          <w:spacing w:val="-15"/>
        </w:rPr>
        <w:t xml:space="preserve"> </w:t>
      </w:r>
      <w:r>
        <w:rPr>
          <w:spacing w:val="-4"/>
        </w:rPr>
        <w:t>Name</w:t>
      </w:r>
      <w:r>
        <w:rPr>
          <w:spacing w:val="-15"/>
        </w:rPr>
        <w:t xml:space="preserve"> </w:t>
      </w:r>
      <w:r>
        <w:rPr>
          <w:spacing w:val="-4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>Rule_1</w:t>
      </w:r>
    </w:p>
    <w:p>
      <w:pPr>
        <w:pStyle w:val="15"/>
        <w:spacing w:before="95"/>
      </w:pPr>
    </w:p>
    <w:p>
      <w:pPr>
        <w:pStyle w:val="20"/>
        <w:numPr>
          <w:ilvl w:val="0"/>
          <w:numId w:val="46"/>
        </w:numPr>
        <w:tabs>
          <w:tab w:val="left" w:pos="428"/>
        </w:tabs>
        <w:spacing w:before="0" w:after="0" w:line="240" w:lineRule="auto"/>
        <w:ind w:left="427" w:right="0" w:hanging="252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rule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pacing w:val="-2"/>
          <w:w w:val="90"/>
          <w:sz w:val="28"/>
        </w:rPr>
        <w:t>criteria.</w:t>
      </w:r>
    </w:p>
    <w:p>
      <w:pPr>
        <w:pStyle w:val="20"/>
        <w:numPr>
          <w:ilvl w:val="0"/>
          <w:numId w:val="46"/>
        </w:numPr>
        <w:tabs>
          <w:tab w:val="left" w:pos="428"/>
        </w:tabs>
        <w:spacing w:before="98" w:after="0" w:line="240" w:lineRule="auto"/>
        <w:ind w:left="427" w:right="0" w:hanging="252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records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6"/>
          <w:sz w:val="28"/>
        </w:rPr>
        <w:t xml:space="preserve"> </w:t>
      </w:r>
      <w:r>
        <w:rPr>
          <w:spacing w:val="-2"/>
          <w:w w:val="90"/>
          <w:sz w:val="28"/>
        </w:rPr>
        <w:t>shared:</w:t>
      </w:r>
    </w:p>
    <w:p>
      <w:pPr>
        <w:pStyle w:val="15"/>
        <w:spacing w:before="277"/>
        <w:ind w:left="1429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41" name="图片 54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42" name="图片 542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68"/>
          <w:sz w:val="20"/>
        </w:rPr>
        <w:t xml:space="preserve">  </w:t>
      </w:r>
      <w:r>
        <w:rPr>
          <w:spacing w:val="-8"/>
        </w:rPr>
        <w:t>Field : Operator : Value = Distance : less than : 15</w:t>
      </w:r>
    </w:p>
    <w:p>
      <w:pPr>
        <w:pStyle w:val="15"/>
        <w:spacing w:before="275" w:line="430" w:lineRule="auto"/>
        <w:ind w:left="1428" w:right="5351" w:hanging="1153"/>
      </w:pPr>
      <w:r>
        <w:rPr>
          <w:spacing w:val="-8"/>
        </w:rPr>
        <w:t>G.</w:t>
      </w:r>
      <w:r>
        <w:rPr>
          <w:spacing w:val="-15"/>
        </w:rPr>
        <w:t xml:space="preserve"> </w:t>
      </w:r>
      <w:r>
        <w:rPr>
          <w:spacing w:val="-8"/>
        </w:rPr>
        <w:t>Select</w:t>
      </w:r>
      <w:r>
        <w:rPr>
          <w:spacing w:val="-15"/>
        </w:rPr>
        <w:t xml:space="preserve"> </w:t>
      </w:r>
      <w:r>
        <w:rPr>
          <w:spacing w:val="-8"/>
        </w:rPr>
        <w:t>the</w:t>
      </w:r>
      <w:r>
        <w:rPr>
          <w:spacing w:val="-15"/>
        </w:rPr>
        <w:t xml:space="preserve"> </w:t>
      </w:r>
      <w:r>
        <w:rPr>
          <w:spacing w:val="-8"/>
        </w:rPr>
        <w:t>users</w:t>
      </w:r>
      <w:r>
        <w:rPr>
          <w:spacing w:val="-15"/>
        </w:rPr>
        <w:t xml:space="preserve"> </w:t>
      </w:r>
      <w:r>
        <w:rPr>
          <w:spacing w:val="-8"/>
        </w:rPr>
        <w:t>to</w:t>
      </w:r>
      <w:r>
        <w:rPr>
          <w:spacing w:val="-15"/>
        </w:rPr>
        <w:t xml:space="preserve"> </w:t>
      </w:r>
      <w:r>
        <w:rPr>
          <w:spacing w:val="-8"/>
        </w:rPr>
        <w:t>share</w:t>
      </w:r>
      <w:r>
        <w:rPr>
          <w:spacing w:val="-15"/>
        </w:rPr>
        <w:t xml:space="preserve"> </w:t>
      </w:r>
      <w:r>
        <w:rPr>
          <w:spacing w:val="-8"/>
        </w:rPr>
        <w:t>with</w:t>
      </w:r>
      <w:r>
        <w:rPr>
          <w:spacing w:val="-15"/>
        </w:rPr>
        <w:t xml:space="preserve"> </w:t>
      </w:r>
      <w:r>
        <w:rPr>
          <w:spacing w:val="-8"/>
        </w:rPr>
        <w:t>:</w:t>
      </w:r>
      <w:r>
        <w:rPr>
          <w:spacing w:val="-15"/>
        </w:rPr>
        <w:t xml:space="preserve"> </w:t>
      </w:r>
      <w:r>
        <w:rPr>
          <w:spacing w:val="-8"/>
        </w:rPr>
        <w:t>Near</w:t>
      </w:r>
      <w:r>
        <w:rPr>
          <w:spacing w:val="-15"/>
        </w:rPr>
        <w:t xml:space="preserve"> </w:t>
      </w:r>
      <w:r>
        <w:rPr>
          <w:spacing w:val="-8"/>
        </w:rPr>
        <w:t>Share</w:t>
      </w:r>
      <w:r>
        <w:rPr>
          <w:spacing w:val="-15"/>
        </w:rPr>
        <w:t xml:space="preserve"> </w:t>
      </w:r>
      <w:r>
        <w:rPr>
          <w:spacing w:val="-8"/>
        </w:rPr>
        <w:t xml:space="preserve">With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43" name="图片 54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44" name="图片 544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w w:val="150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Iksha</w:t>
      </w:r>
    </w:p>
    <w:p>
      <w:pPr>
        <w:pStyle w:val="20"/>
        <w:numPr>
          <w:ilvl w:val="0"/>
          <w:numId w:val="47"/>
        </w:numPr>
        <w:tabs>
          <w:tab w:val="left" w:pos="428"/>
        </w:tabs>
        <w:spacing w:before="71" w:after="0" w:line="240" w:lineRule="auto"/>
        <w:ind w:left="427" w:right="0" w:hanging="252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Save.</w:t>
      </w:r>
    </w:p>
    <w:p>
      <w:pPr>
        <w:pStyle w:val="20"/>
        <w:numPr>
          <w:ilvl w:val="0"/>
          <w:numId w:val="47"/>
        </w:numPr>
        <w:tabs>
          <w:tab w:val="left" w:pos="427"/>
          <w:tab w:val="left" w:pos="1491"/>
        </w:tabs>
        <w:spacing w:before="98" w:after="0" w:line="430" w:lineRule="auto"/>
        <w:ind w:left="1491" w:right="3526" w:hanging="1316"/>
        <w:jc w:val="left"/>
        <w:rPr>
          <w:sz w:val="28"/>
        </w:rPr>
      </w:pP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new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near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Drop-Off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point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Sharing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Rules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Name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it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as: </w:t>
      </w:r>
      <w:r>
        <w:rPr>
          <w:position w:val="5"/>
          <w:sz w:val="28"/>
        </w:rPr>
        <w:drawing>
          <wp:inline distT="0" distB="0" distL="0" distR="0">
            <wp:extent cx="57171" cy="57171"/>
            <wp:effectExtent l="0" t="0" r="0" b="0"/>
            <wp:docPr id="545" name="图片 54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46" name="图片 546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8"/>
        </w:rPr>
        <w:t xml:space="preserve"> </w:t>
      </w:r>
      <w:r>
        <w:rPr>
          <w:sz w:val="28"/>
        </w:rPr>
        <w:t>Label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Rule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</w:p>
    <w:p>
      <w:pPr>
        <w:pStyle w:val="15"/>
        <w:spacing w:before="114"/>
        <w:ind w:left="1491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47" name="图片 54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48" name="图片 548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r>
        <w:rPr>
          <w:spacing w:val="-4"/>
        </w:rPr>
        <w:t>Rule Name : Rule_2</w:t>
      </w:r>
    </w:p>
    <w:p>
      <w:pPr>
        <w:pStyle w:val="20"/>
        <w:numPr>
          <w:ilvl w:val="0"/>
          <w:numId w:val="47"/>
        </w:numPr>
        <w:tabs>
          <w:tab w:val="left" w:pos="428"/>
        </w:tabs>
        <w:spacing w:before="124" w:after="0" w:line="240" w:lineRule="auto"/>
        <w:ind w:left="427" w:right="0" w:hanging="252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rule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pacing w:val="-2"/>
          <w:w w:val="90"/>
          <w:sz w:val="28"/>
        </w:rPr>
        <w:t>criteria.</w:t>
      </w:r>
    </w:p>
    <w:p>
      <w:pPr>
        <w:pStyle w:val="20"/>
        <w:numPr>
          <w:ilvl w:val="0"/>
          <w:numId w:val="47"/>
        </w:numPr>
        <w:tabs>
          <w:tab w:val="left" w:pos="562"/>
        </w:tabs>
        <w:spacing w:before="98" w:after="0" w:line="240" w:lineRule="auto"/>
        <w:ind w:left="562" w:right="0" w:hanging="386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records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6"/>
          <w:sz w:val="28"/>
        </w:rPr>
        <w:t xml:space="preserve"> </w:t>
      </w:r>
      <w:r>
        <w:rPr>
          <w:spacing w:val="-2"/>
          <w:w w:val="90"/>
          <w:sz w:val="28"/>
        </w:rPr>
        <w:t>shared:</w:t>
      </w:r>
    </w:p>
    <w:p>
      <w:pPr>
        <w:pStyle w:val="15"/>
        <w:spacing w:before="135"/>
      </w:pPr>
    </w:p>
    <w:p>
      <w:pPr>
        <w:pStyle w:val="15"/>
        <w:tabs>
          <w:tab w:val="left" w:pos="1907"/>
        </w:tabs>
        <w:spacing w:line="370" w:lineRule="auto"/>
        <w:ind w:left="1570" w:right="3373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49" name="图片 54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50" name="图片 550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  <w:t xml:space="preserve"> </w:t>
      </w:r>
      <w:r>
        <w:rPr>
          <w:spacing w:val="-2"/>
        </w:rPr>
        <w:t>Field</w:t>
      </w:r>
      <w:r>
        <w:rPr>
          <w:spacing w:val="-15"/>
        </w:rPr>
        <w:t xml:space="preserve"> </w:t>
      </w:r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Operator</w:t>
      </w:r>
      <w:r>
        <w:rPr>
          <w:spacing w:val="-15"/>
        </w:rPr>
        <w:t xml:space="preserve"> </w:t>
      </w:r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Value</w:t>
      </w:r>
      <w:r>
        <w:rPr>
          <w:spacing w:val="-15"/>
        </w:rPr>
        <w:t xml:space="preserve"> </w:t>
      </w:r>
      <w:r>
        <w:rPr>
          <w:spacing w:val="-2"/>
        </w:rPr>
        <w:t>=</w:t>
      </w:r>
      <w:r>
        <w:rPr>
          <w:spacing w:val="-16"/>
        </w:rPr>
        <w:t xml:space="preserve"> </w:t>
      </w:r>
      <w:r>
        <w:rPr>
          <w:spacing w:val="-2"/>
        </w:rPr>
        <w:t>Distance</w:t>
      </w:r>
      <w:r>
        <w:rPr>
          <w:spacing w:val="-15"/>
        </w:rPr>
        <w:t xml:space="preserve"> </w:t>
      </w:r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greater</w:t>
      </w:r>
      <w:r>
        <w:rPr>
          <w:spacing w:val="-15"/>
        </w:rPr>
        <w:t xml:space="preserve"> </w:t>
      </w:r>
      <w:r>
        <w:rPr>
          <w:spacing w:val="-2"/>
        </w:rPr>
        <w:t>than</w:t>
      </w:r>
      <w:r>
        <w:rPr>
          <w:spacing w:val="-16"/>
        </w:rPr>
        <w:t xml:space="preserve"> </w:t>
      </w:r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 xml:space="preserve">15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51" name="图片 55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52" name="图片 552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pacing w:val="-6"/>
        </w:rPr>
        <w:t>Field</w:t>
      </w:r>
      <w:r>
        <w:rPr>
          <w:spacing w:val="-17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Operator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Value</w:t>
      </w:r>
      <w:r>
        <w:rPr>
          <w:spacing w:val="-15"/>
        </w:rPr>
        <w:t xml:space="preserve"> </w:t>
      </w:r>
      <w:r>
        <w:rPr>
          <w:spacing w:val="-6"/>
        </w:rPr>
        <w:t>=</w:t>
      </w:r>
      <w:r>
        <w:rPr>
          <w:spacing w:val="-15"/>
        </w:rPr>
        <w:t xml:space="preserve"> </w:t>
      </w:r>
      <w:r>
        <w:rPr>
          <w:spacing w:val="-6"/>
        </w:rPr>
        <w:t>Distance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less</w:t>
      </w:r>
      <w:r>
        <w:rPr>
          <w:spacing w:val="-15"/>
        </w:rPr>
        <w:t xml:space="preserve"> </w:t>
      </w:r>
      <w:r>
        <w:rPr>
          <w:spacing w:val="-6"/>
        </w:rPr>
        <w:t>or</w:t>
      </w:r>
      <w:r>
        <w:rPr>
          <w:spacing w:val="-15"/>
        </w:rPr>
        <w:t xml:space="preserve"> </w:t>
      </w:r>
      <w:r>
        <w:rPr>
          <w:spacing w:val="-6"/>
        </w:rPr>
        <w:t>equal</w:t>
      </w:r>
      <w:r>
        <w:rPr>
          <w:spacing w:val="-15"/>
        </w:rPr>
        <w:t xml:space="preserve"> 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30</w:t>
      </w:r>
    </w:p>
    <w:p>
      <w:pPr>
        <w:pStyle w:val="20"/>
        <w:numPr>
          <w:ilvl w:val="0"/>
          <w:numId w:val="47"/>
        </w:numPr>
        <w:tabs>
          <w:tab w:val="left" w:pos="562"/>
        </w:tabs>
        <w:spacing w:before="85" w:after="0" w:line="240" w:lineRule="auto"/>
        <w:ind w:left="562" w:right="0" w:hanging="386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users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share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Near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Share</w:t>
      </w:r>
      <w:r>
        <w:rPr>
          <w:spacing w:val="2"/>
          <w:sz w:val="28"/>
        </w:rPr>
        <w:t xml:space="preserve"> </w:t>
      </w:r>
      <w:r>
        <w:rPr>
          <w:spacing w:val="-4"/>
          <w:w w:val="90"/>
          <w:sz w:val="28"/>
        </w:rPr>
        <w:t>With</w:t>
      </w:r>
    </w:p>
    <w:p>
      <w:pPr>
        <w:pStyle w:val="15"/>
        <w:spacing w:before="99"/>
      </w:pPr>
    </w:p>
    <w:p>
      <w:pPr>
        <w:pStyle w:val="15"/>
        <w:ind w:left="1570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53" name="图片 55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54" name="图片 554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r>
        <w:rPr>
          <w:spacing w:val="-4"/>
        </w:rPr>
        <w:t>Public Groups : NSS</w:t>
      </w:r>
    </w:p>
    <w:p>
      <w:pPr>
        <w:pStyle w:val="20"/>
        <w:numPr>
          <w:ilvl w:val="0"/>
          <w:numId w:val="47"/>
        </w:numPr>
        <w:tabs>
          <w:tab w:val="left" w:pos="469"/>
        </w:tabs>
        <w:spacing w:before="203" w:after="0" w:line="240" w:lineRule="auto"/>
        <w:ind w:left="469" w:right="0" w:hanging="386"/>
        <w:jc w:val="left"/>
        <w:rPr>
          <w:sz w:val="28"/>
        </w:rPr>
      </w:pPr>
      <w:r>
        <w:rPr>
          <w:spacing w:val="-6"/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Save.</w:t>
      </w:r>
    </w:p>
    <w:p>
      <w:pPr>
        <w:pStyle w:val="20"/>
        <w:numPr>
          <w:ilvl w:val="0"/>
          <w:numId w:val="47"/>
        </w:numPr>
        <w:tabs>
          <w:tab w:val="left" w:pos="469"/>
          <w:tab w:val="left" w:pos="1617"/>
        </w:tabs>
        <w:spacing w:before="98" w:after="0" w:line="446" w:lineRule="auto"/>
        <w:ind w:left="1617" w:right="3484" w:hanging="1534"/>
        <w:jc w:val="left"/>
        <w:rPr>
          <w:sz w:val="28"/>
        </w:rPr>
      </w:pP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new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near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Drop-Off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point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Sharing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Rules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Name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it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as: </w:t>
      </w:r>
      <w:r>
        <w:rPr>
          <w:position w:val="5"/>
          <w:sz w:val="28"/>
        </w:rPr>
        <w:drawing>
          <wp:inline distT="0" distB="0" distL="0" distR="0">
            <wp:extent cx="57171" cy="57171"/>
            <wp:effectExtent l="0" t="0" r="0" b="0"/>
            <wp:docPr id="555" name="图片 55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56" name="图片 556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sz w:val="28"/>
        </w:rPr>
        <w:t xml:space="preserve"> </w:t>
      </w:r>
      <w:r>
        <w:rPr>
          <w:sz w:val="28"/>
        </w:rPr>
        <w:t>Label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Rule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</w:p>
    <w:p>
      <w:pPr>
        <w:pStyle w:val="15"/>
        <w:tabs>
          <w:tab w:val="left" w:pos="1954"/>
        </w:tabs>
        <w:spacing w:before="62"/>
        <w:ind w:left="1617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57" name="图片 55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58" name="图片 558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4"/>
        </w:rPr>
        <w:t>Rule</w:t>
      </w:r>
      <w:r>
        <w:rPr>
          <w:spacing w:val="-15"/>
        </w:rPr>
        <w:t xml:space="preserve"> </w:t>
      </w:r>
      <w:r>
        <w:rPr>
          <w:spacing w:val="-4"/>
        </w:rPr>
        <w:t>Name</w:t>
      </w:r>
      <w:r>
        <w:rPr>
          <w:spacing w:val="-15"/>
        </w:rPr>
        <w:t xml:space="preserve"> </w:t>
      </w:r>
      <w:r>
        <w:rPr>
          <w:spacing w:val="-4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>Rule_3</w:t>
      </w:r>
    </w:p>
    <w:p>
      <w:pPr>
        <w:pStyle w:val="15"/>
        <w:spacing w:after="0"/>
        <w:sectPr>
          <w:pgSz w:w="11910" w:h="16850"/>
          <w:pgMar w:top="66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47"/>
        </w:numPr>
        <w:tabs>
          <w:tab w:val="left" w:pos="1151"/>
        </w:tabs>
        <w:spacing w:before="100" w:after="0" w:line="240" w:lineRule="auto"/>
        <w:ind w:left="1151" w:right="0" w:hanging="386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rule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w w:val="90"/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pacing w:val="-2"/>
          <w:w w:val="90"/>
          <w:sz w:val="28"/>
        </w:rPr>
        <w:t>criteria.</w:t>
      </w:r>
    </w:p>
    <w:p>
      <w:pPr>
        <w:pStyle w:val="20"/>
        <w:numPr>
          <w:ilvl w:val="0"/>
          <w:numId w:val="47"/>
        </w:numPr>
        <w:tabs>
          <w:tab w:val="left" w:pos="1151"/>
        </w:tabs>
        <w:spacing w:before="98" w:after="0" w:line="240" w:lineRule="auto"/>
        <w:ind w:left="1151" w:right="0" w:hanging="386"/>
        <w:jc w:val="left"/>
        <w:rPr>
          <w:sz w:val="28"/>
        </w:rPr>
      </w:pPr>
      <w:r>
        <w:rPr>
          <w:w w:val="90"/>
          <w:sz w:val="28"/>
        </w:rPr>
        <w:t>Select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records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6"/>
          <w:sz w:val="28"/>
        </w:rPr>
        <w:t xml:space="preserve"> </w:t>
      </w:r>
      <w:r>
        <w:rPr>
          <w:spacing w:val="-2"/>
          <w:w w:val="90"/>
          <w:sz w:val="28"/>
        </w:rPr>
        <w:t>shared:</w:t>
      </w:r>
    </w:p>
    <w:p>
      <w:pPr>
        <w:pStyle w:val="15"/>
        <w:spacing w:before="283"/>
      </w:pPr>
    </w:p>
    <w:p>
      <w:pPr>
        <w:pStyle w:val="15"/>
        <w:spacing w:line="492" w:lineRule="auto"/>
        <w:ind w:left="2161" w:right="2826"/>
      </w:pP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59" name="图片 55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60" name="图片 560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58"/>
          <w:w w:val="150"/>
          <w:sz w:val="20"/>
        </w:rPr>
        <w:t xml:space="preserve"> </w:t>
      </w:r>
      <w:r>
        <w:rPr>
          <w:spacing w:val="-4"/>
        </w:rPr>
        <w:t>Field</w:t>
      </w:r>
      <w:r>
        <w:rPr>
          <w:spacing w:val="-15"/>
        </w:rPr>
        <w:t xml:space="preserve"> </w:t>
      </w:r>
      <w:r>
        <w:rPr>
          <w:spacing w:val="-4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>Operator</w:t>
      </w:r>
      <w:r>
        <w:rPr>
          <w:spacing w:val="-15"/>
        </w:rPr>
        <w:t xml:space="preserve"> </w:t>
      </w:r>
      <w:r>
        <w:rPr>
          <w:spacing w:val="-4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5"/>
        </w:rPr>
        <w:t xml:space="preserve"> </w:t>
      </w:r>
      <w:r>
        <w:rPr>
          <w:spacing w:val="-4"/>
        </w:rPr>
        <w:t>=</w:t>
      </w:r>
      <w:r>
        <w:rPr>
          <w:spacing w:val="-15"/>
        </w:rPr>
        <w:t xml:space="preserve"> </w:t>
      </w:r>
      <w:r>
        <w:rPr>
          <w:spacing w:val="-4"/>
        </w:rPr>
        <w:t>Distance</w:t>
      </w:r>
      <w:r>
        <w:rPr>
          <w:spacing w:val="-15"/>
        </w:rPr>
        <w:t xml:space="preserve"> </w:t>
      </w:r>
      <w:r>
        <w:rPr>
          <w:spacing w:val="-4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>greater</w:t>
      </w:r>
      <w:r>
        <w:rPr>
          <w:spacing w:val="-15"/>
        </w:rPr>
        <w:t xml:space="preserve"> </w:t>
      </w:r>
      <w:r>
        <w:rPr>
          <w:spacing w:val="-4"/>
        </w:rPr>
        <w:t>than</w:t>
      </w:r>
      <w:r>
        <w:rPr>
          <w:spacing w:val="-15"/>
        </w:rPr>
        <w:t xml:space="preserve"> </w:t>
      </w:r>
      <w:r>
        <w:rPr>
          <w:spacing w:val="-4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 xml:space="preserve">30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61" name="图片 56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62" name="图片 562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 </w:t>
      </w:r>
      <w:r>
        <w:rPr>
          <w:w w:val="90"/>
        </w:rPr>
        <w:t>Field : Operator : Value = Distance : less or equal : 50</w:t>
      </w:r>
    </w:p>
    <w:p>
      <w:pPr>
        <w:pStyle w:val="15"/>
        <w:spacing w:before="251" w:line="545" w:lineRule="auto"/>
        <w:ind w:left="2161" w:right="4569" w:hanging="1218"/>
      </w:pPr>
      <w:r>
        <w:rPr>
          <w:spacing w:val="-8"/>
        </w:rPr>
        <w:t>1G.</w:t>
      </w:r>
      <w:r>
        <w:rPr>
          <w:spacing w:val="-14"/>
        </w:rPr>
        <w:t xml:space="preserve"> </w:t>
      </w:r>
      <w:r>
        <w:rPr>
          <w:spacing w:val="-8"/>
        </w:rPr>
        <w:t>Select</w:t>
      </w:r>
      <w:r>
        <w:rPr>
          <w:spacing w:val="-14"/>
        </w:rPr>
        <w:t xml:space="preserve"> </w:t>
      </w:r>
      <w:r>
        <w:rPr>
          <w:spacing w:val="-8"/>
        </w:rPr>
        <w:t>the</w:t>
      </w:r>
      <w:r>
        <w:rPr>
          <w:spacing w:val="-14"/>
        </w:rPr>
        <w:t xml:space="preserve"> </w:t>
      </w:r>
      <w:r>
        <w:rPr>
          <w:spacing w:val="-8"/>
        </w:rPr>
        <w:t>users</w:t>
      </w:r>
      <w:r>
        <w:rPr>
          <w:spacing w:val="-14"/>
        </w:rPr>
        <w:t xml:space="preserve"> </w:t>
      </w:r>
      <w:r>
        <w:rPr>
          <w:spacing w:val="-8"/>
        </w:rPr>
        <w:t>to</w:t>
      </w:r>
      <w:r>
        <w:rPr>
          <w:spacing w:val="-14"/>
        </w:rPr>
        <w:t xml:space="preserve"> </w:t>
      </w:r>
      <w:r>
        <w:rPr>
          <w:spacing w:val="-8"/>
        </w:rPr>
        <w:t>share</w:t>
      </w:r>
      <w:r>
        <w:rPr>
          <w:spacing w:val="-14"/>
        </w:rPr>
        <w:t xml:space="preserve"> </w:t>
      </w:r>
      <w:r>
        <w:rPr>
          <w:spacing w:val="-8"/>
        </w:rPr>
        <w:t>with</w:t>
      </w:r>
      <w:r>
        <w:rPr>
          <w:spacing w:val="-14"/>
        </w:rPr>
        <w:t xml:space="preserve"> </w:t>
      </w:r>
      <w:r>
        <w:rPr>
          <w:spacing w:val="-8"/>
        </w:rPr>
        <w:t>:</w:t>
      </w:r>
      <w:r>
        <w:rPr>
          <w:spacing w:val="-14"/>
        </w:rPr>
        <w:t xml:space="preserve"> </w:t>
      </w:r>
      <w:r>
        <w:rPr>
          <w:spacing w:val="-8"/>
        </w:rPr>
        <w:t>Near</w:t>
      </w:r>
      <w:r>
        <w:rPr>
          <w:spacing w:val="-14"/>
        </w:rPr>
        <w:t xml:space="preserve"> </w:t>
      </w:r>
      <w:r>
        <w:rPr>
          <w:spacing w:val="-8"/>
        </w:rPr>
        <w:t>Share</w:t>
      </w:r>
      <w:r>
        <w:rPr>
          <w:spacing w:val="-14"/>
        </w:rPr>
        <w:t xml:space="preserve"> </w:t>
      </w:r>
      <w:r>
        <w:rPr>
          <w:spacing w:val="-8"/>
        </w:rPr>
        <w:t xml:space="preserve">With </w:t>
      </w:r>
      <w:r>
        <w:rPr>
          <w:position w:val="5"/>
        </w:rPr>
        <w:drawing>
          <wp:inline distT="0" distB="0" distL="0" distR="0">
            <wp:extent cx="57171" cy="57171"/>
            <wp:effectExtent l="0" t="0" r="0" b="0"/>
            <wp:docPr id="563" name="图片 56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64" name="图片 564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1" cy="57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spacing w:val="80"/>
          <w:w w:val="150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Groups</w:t>
      </w:r>
      <w:r>
        <w:rPr>
          <w:spacing w:val="-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Street</w:t>
      </w:r>
      <w:r>
        <w:rPr>
          <w:spacing w:val="-9"/>
        </w:rPr>
        <w:t xml:space="preserve"> </w:t>
      </w:r>
      <w:r>
        <w:t>Cause</w:t>
      </w:r>
    </w:p>
    <w:p>
      <w:pPr>
        <w:pStyle w:val="15"/>
        <w:spacing w:before="47"/>
      </w:pPr>
    </w:p>
    <w:p>
      <w:pPr>
        <w:pStyle w:val="15"/>
        <w:ind w:left="1102"/>
      </w:pPr>
      <w:r>
        <w:rPr>
          <w:spacing w:val="-6"/>
        </w:rPr>
        <w:t>17.</w:t>
      </w:r>
      <w:r>
        <w:rPr>
          <w:spacing w:val="-12"/>
        </w:rPr>
        <w:t xml:space="preserve"> </w:t>
      </w:r>
      <w:r>
        <w:rPr>
          <w:spacing w:val="-6"/>
        </w:rPr>
        <w:t>Click</w:t>
      </w:r>
      <w:r>
        <w:rPr>
          <w:spacing w:val="-11"/>
        </w:rPr>
        <w:t xml:space="preserve"> </w:t>
      </w:r>
      <w:r>
        <w:rPr>
          <w:spacing w:val="-6"/>
        </w:rPr>
        <w:t>on</w:t>
      </w:r>
      <w:r>
        <w:rPr>
          <w:spacing w:val="-11"/>
        </w:rPr>
        <w:t xml:space="preserve"> </w:t>
      </w:r>
      <w:r>
        <w:rPr>
          <w:spacing w:val="-6"/>
        </w:rPr>
        <w:t>Save.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216"/>
        <w:rPr>
          <w:sz w:val="20"/>
        </w:rPr>
      </w:pPr>
      <w:r>
        <w:rPr>
          <w:sz w:val="20"/>
        </w:rPr>
        <w:drawing>
          <wp:anchor distT="0" distB="0" distL="0" distR="0" simplePos="0" relativeHeight="430" behindDoc="1" locked="0" layoutInCell="1" hidden="0" allowOverlap="1">
            <wp:simplePos x="0" y="0"/>
            <wp:positionH relativeFrom="page">
              <wp:posOffset>1070353</wp:posOffset>
            </wp:positionH>
            <wp:positionV relativeFrom="paragraph">
              <wp:posOffset>298970</wp:posOffset>
            </wp:positionV>
            <wp:extent cx="5747560" cy="1630679"/>
            <wp:effectExtent l="0" t="0" r="0" b="0"/>
            <wp:wrapTopAndBottom/>
            <wp:docPr id="565" name="图片 56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67" name="图片 567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47560" cy="163067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36"/>
        </w:rPr>
      </w:pPr>
    </w:p>
    <w:p>
      <w:pPr>
        <w:pStyle w:val="15"/>
        <w:spacing w:before="108"/>
        <w:rPr>
          <w:sz w:val="36"/>
        </w:rPr>
      </w:pPr>
    </w:p>
    <w:p>
      <w:pPr>
        <w:spacing w:before="0"/>
        <w:ind w:left="1092" w:right="0" w:firstLine="0"/>
        <w:jc w:val="left"/>
        <w:rPr>
          <w:sz w:val="36"/>
        </w:rPr>
      </w:pPr>
      <w:r>
        <w:rPr>
          <w:spacing w:val="-4"/>
          <w:position w:val="-10"/>
          <w:sz w:val="38"/>
        </w:rPr>
        <w:t>Phase</w:t>
      </w:r>
      <w:r>
        <w:rPr>
          <w:spacing w:val="-20"/>
          <w:position w:val="-10"/>
          <w:sz w:val="38"/>
        </w:rPr>
        <w:t xml:space="preserve"> </w:t>
      </w:r>
      <w:r>
        <w:rPr>
          <w:spacing w:val="-4"/>
          <w:position w:val="-10"/>
          <w:sz w:val="38"/>
        </w:rPr>
        <w:t>5</w:t>
      </w:r>
      <w:r>
        <w:rPr>
          <w:spacing w:val="-20"/>
          <w:position w:val="-10"/>
          <w:sz w:val="38"/>
        </w:rPr>
        <w:t xml:space="preserve"> </w:t>
      </w:r>
      <w:r>
        <w:rPr>
          <w:spacing w:val="-4"/>
          <w:position w:val="-10"/>
          <w:sz w:val="38"/>
        </w:rPr>
        <w:t>:</w:t>
      </w:r>
      <w:r>
        <w:rPr>
          <w:spacing w:val="53"/>
          <w:position w:val="-10"/>
          <w:sz w:val="38"/>
        </w:rPr>
        <w:t xml:space="preserve"> </w:t>
      </w:r>
      <w:r>
        <w:rPr>
          <w:spacing w:val="-4"/>
          <w:sz w:val="36"/>
        </w:rPr>
        <w:t>Deployment,</w:t>
      </w:r>
      <w:r>
        <w:rPr>
          <w:spacing w:val="-19"/>
          <w:sz w:val="36"/>
        </w:rPr>
        <w:t xml:space="preserve"> </w:t>
      </w:r>
      <w:r>
        <w:rPr>
          <w:spacing w:val="-4"/>
          <w:sz w:val="36"/>
        </w:rPr>
        <w:t>Documentation</w:t>
      </w:r>
      <w:r>
        <w:rPr>
          <w:spacing w:val="-18"/>
          <w:sz w:val="36"/>
        </w:rPr>
        <w:t xml:space="preserve"> </w:t>
      </w:r>
      <w:r>
        <w:rPr>
          <w:spacing w:val="-4"/>
          <w:sz w:val="36"/>
        </w:rPr>
        <w:t>&amp;</w:t>
      </w:r>
      <w:r>
        <w:rPr>
          <w:spacing w:val="-19"/>
          <w:sz w:val="36"/>
        </w:rPr>
        <w:t xml:space="preserve"> </w:t>
      </w:r>
      <w:r>
        <w:rPr>
          <w:spacing w:val="-4"/>
          <w:sz w:val="36"/>
        </w:rPr>
        <w:t>Maintenance</w:t>
      </w:r>
    </w:p>
    <w:p>
      <w:pPr>
        <w:pStyle w:val="15"/>
        <w:spacing w:before="184"/>
        <w:rPr>
          <w:sz w:val="38"/>
        </w:rPr>
      </w:pPr>
    </w:p>
    <w:p>
      <w:pPr>
        <w:pStyle w:val="17"/>
        <w:ind w:left="944"/>
      </w:pPr>
      <w:r>
        <w:rPr>
          <w:spacing w:val="-6"/>
        </w:rPr>
        <w:t>Milestone</w:t>
      </w:r>
      <w:r>
        <w:rPr>
          <w:spacing w:val="-18"/>
        </w:rPr>
        <w:t xml:space="preserve"> </w:t>
      </w:r>
      <w:r>
        <w:rPr>
          <w:spacing w:val="-6"/>
        </w:rPr>
        <w:t>13</w:t>
      </w:r>
      <w:r>
        <w:rPr>
          <w:spacing w:val="-18"/>
        </w:rPr>
        <w:t xml:space="preserve"> </w:t>
      </w:r>
      <w:r>
        <w:rPr>
          <w:spacing w:val="-6"/>
        </w:rPr>
        <w:t>:</w:t>
      </w:r>
      <w:r>
        <w:rPr>
          <w:spacing w:val="-18"/>
        </w:rPr>
        <w:t xml:space="preserve"> </w:t>
      </w:r>
      <w:r>
        <w:rPr>
          <w:spacing w:val="-6"/>
        </w:rPr>
        <w:t>HOME</w:t>
      </w:r>
      <w:r>
        <w:rPr>
          <w:spacing w:val="-18"/>
        </w:rPr>
        <w:t xml:space="preserve"> </w:t>
      </w:r>
      <w:r>
        <w:rPr>
          <w:spacing w:val="-6"/>
        </w:rPr>
        <w:t>PAGE</w:t>
      </w:r>
      <w:r>
        <w:rPr>
          <w:spacing w:val="-17"/>
        </w:rPr>
        <w:t xml:space="preserve"> </w:t>
      </w:r>
      <w:r>
        <w:rPr>
          <w:spacing w:val="-6"/>
        </w:rPr>
        <w:t>:-</w:t>
      </w:r>
    </w:p>
    <w:p>
      <w:pPr>
        <w:pStyle w:val="15"/>
        <w:spacing w:before="158"/>
        <w:rPr>
          <w:sz w:val="38"/>
        </w:rPr>
      </w:pPr>
    </w:p>
    <w:p>
      <w:pPr>
        <w:pStyle w:val="18"/>
        <w:ind w:left="944"/>
      </w:pPr>
      <w:r>
        <w:rPr>
          <w:spacing w:val="-8"/>
        </w:rPr>
        <w:t>Activity</w:t>
      </w:r>
      <w:r>
        <w:rPr>
          <w:spacing w:val="-11"/>
        </w:rPr>
        <w:t xml:space="preserve"> </w:t>
      </w:r>
      <w:r>
        <w:rPr>
          <w:spacing w:val="-8"/>
        </w:rPr>
        <w:t>1</w:t>
      </w:r>
      <w:r>
        <w:rPr>
          <w:spacing w:val="-10"/>
        </w:rPr>
        <w:t xml:space="preserve"> </w:t>
      </w:r>
      <w:r>
        <w:rPr>
          <w:spacing w:val="-8"/>
        </w:rPr>
        <w:t>:</w:t>
      </w:r>
      <w:r>
        <w:rPr>
          <w:spacing w:val="-10"/>
        </w:rPr>
        <w:t xml:space="preserve"> </w:t>
      </w:r>
      <w:r>
        <w:rPr>
          <w:spacing w:val="-8"/>
        </w:rPr>
        <w:t>Creation</w:t>
      </w:r>
      <w:r>
        <w:rPr>
          <w:spacing w:val="-10"/>
        </w:rPr>
        <w:t xml:space="preserve"> </w:t>
      </w:r>
      <w:r>
        <w:rPr>
          <w:spacing w:val="-8"/>
        </w:rPr>
        <w:t>of</w:t>
      </w:r>
      <w:r>
        <w:rPr>
          <w:spacing w:val="-10"/>
        </w:rPr>
        <w:t xml:space="preserve"> </w:t>
      </w:r>
      <w:r>
        <w:rPr>
          <w:spacing w:val="-8"/>
        </w:rPr>
        <w:t>Home</w:t>
      </w:r>
      <w:r>
        <w:rPr>
          <w:spacing w:val="-10"/>
        </w:rPr>
        <w:t xml:space="preserve"> </w:t>
      </w:r>
      <w:r>
        <w:rPr>
          <w:spacing w:val="-8"/>
        </w:rPr>
        <w:t>Page</w:t>
      </w:r>
      <w:r>
        <w:rPr>
          <w:spacing w:val="-11"/>
        </w:rPr>
        <w:t xml:space="preserve"> </w:t>
      </w:r>
      <w:r>
        <w:rPr>
          <w:spacing w:val="-8"/>
        </w:rPr>
        <w:t>:-</w:t>
      </w:r>
    </w:p>
    <w:p>
      <w:pPr>
        <w:pStyle w:val="15"/>
      </w:pPr>
    </w:p>
    <w:p>
      <w:pPr>
        <w:pStyle w:val="15"/>
        <w:spacing w:before="71"/>
      </w:pPr>
    </w:p>
    <w:p>
      <w:pPr>
        <w:pStyle w:val="20"/>
        <w:numPr>
          <w:ilvl w:val="0"/>
          <w:numId w:val="48"/>
        </w:numPr>
        <w:tabs>
          <w:tab w:val="left" w:pos="1353"/>
          <w:tab w:val="left" w:pos="1700"/>
        </w:tabs>
        <w:spacing w:before="0" w:after="0" w:line="526" w:lineRule="auto"/>
        <w:ind w:left="1700" w:right="1645" w:hanging="599"/>
        <w:jc w:val="left"/>
        <w:rPr>
          <w:sz w:val="28"/>
        </w:rPr>
      </w:pPr>
      <w:r>
        <w:rPr>
          <w:spacing w:val="-4"/>
          <w:sz w:val="28"/>
        </w:rPr>
        <w:t>Go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setup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type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Lightning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App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Builder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quick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find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box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&gt;&gt;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 xml:space="preserve">on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Lightning</w:t>
      </w:r>
      <w:r>
        <w:rPr>
          <w:spacing w:val="-17"/>
          <w:sz w:val="28"/>
        </w:rPr>
        <w:t xml:space="preserve"> </w:t>
      </w:r>
      <w:r>
        <w:rPr>
          <w:sz w:val="28"/>
        </w:rPr>
        <w:t>App</w:t>
      </w:r>
      <w:r>
        <w:rPr>
          <w:spacing w:val="-18"/>
          <w:sz w:val="28"/>
        </w:rPr>
        <w:t xml:space="preserve"> </w:t>
      </w:r>
      <w:r>
        <w:rPr>
          <w:sz w:val="28"/>
        </w:rPr>
        <w:t>Builder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8"/>
          <w:sz w:val="28"/>
        </w:rPr>
        <w:t xml:space="preserve"> </w:t>
      </w:r>
      <w:r>
        <w:rPr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New.</w:t>
      </w:r>
    </w:p>
    <w:p>
      <w:pPr>
        <w:pStyle w:val="20"/>
        <w:spacing w:after="0" w:line="526" w:lineRule="auto"/>
        <w:jc w:val="left"/>
        <w:rPr>
          <w:sz w:val="28"/>
        </w:rPr>
        <w:sectPr>
          <w:pgSz w:w="11910" w:h="16850"/>
          <w:pgMar w:top="108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48"/>
        </w:numPr>
        <w:tabs>
          <w:tab w:val="left" w:pos="1017"/>
        </w:tabs>
        <w:spacing w:before="108" w:after="0" w:line="240" w:lineRule="auto"/>
        <w:ind w:left="1017" w:right="0" w:hanging="252"/>
        <w:jc w:val="left"/>
        <w:rPr>
          <w:sz w:val="28"/>
        </w:rPr>
      </w:pPr>
      <w:r>
        <w:rPr>
          <w:spacing w:val="-10"/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Home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Page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give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HOME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Page.</w:t>
      </w:r>
    </w:p>
    <w:p>
      <w:pPr>
        <w:pStyle w:val="20"/>
        <w:numPr>
          <w:ilvl w:val="0"/>
          <w:numId w:val="48"/>
        </w:numPr>
        <w:tabs>
          <w:tab w:val="left" w:pos="1017"/>
        </w:tabs>
        <w:spacing w:before="173" w:after="0" w:line="240" w:lineRule="auto"/>
        <w:ind w:left="1017" w:right="0" w:hanging="252"/>
        <w:jc w:val="left"/>
        <w:rPr>
          <w:sz w:val="28"/>
        </w:rPr>
      </w:pPr>
      <w:r>
        <w:rPr>
          <w:spacing w:val="-8"/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pacing w:val="-8"/>
          <w:sz w:val="28"/>
        </w:rPr>
        <w:t>Standard</w:t>
      </w:r>
      <w:r>
        <w:rPr>
          <w:spacing w:val="-5"/>
          <w:sz w:val="28"/>
        </w:rPr>
        <w:t xml:space="preserve"> </w:t>
      </w:r>
      <w:r>
        <w:rPr>
          <w:spacing w:val="-8"/>
          <w:sz w:val="28"/>
        </w:rPr>
        <w:t>Home</w:t>
      </w:r>
      <w:r>
        <w:rPr>
          <w:spacing w:val="-4"/>
          <w:sz w:val="28"/>
        </w:rPr>
        <w:t xml:space="preserve"> </w:t>
      </w:r>
      <w:r>
        <w:rPr>
          <w:spacing w:val="-8"/>
          <w:sz w:val="28"/>
        </w:rPr>
        <w:t>Page.</w:t>
      </w:r>
    </w:p>
    <w:p>
      <w:pPr>
        <w:pStyle w:val="20"/>
        <w:numPr>
          <w:ilvl w:val="0"/>
          <w:numId w:val="48"/>
        </w:numPr>
        <w:tabs>
          <w:tab w:val="left" w:pos="1017"/>
        </w:tabs>
        <w:spacing w:before="173" w:after="0" w:line="240" w:lineRule="auto"/>
        <w:ind w:left="1017" w:right="0" w:hanging="252"/>
        <w:jc w:val="left"/>
        <w:rPr>
          <w:sz w:val="28"/>
        </w:rPr>
      </w:pPr>
      <w:r>
        <w:rPr>
          <w:spacing w:val="-6"/>
          <w:sz w:val="28"/>
        </w:rPr>
        <w:t>Near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Components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search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Flow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Drag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Drop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Right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Side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Section..</w:t>
      </w:r>
    </w:p>
    <w:p>
      <w:pPr>
        <w:pStyle w:val="20"/>
        <w:numPr>
          <w:ilvl w:val="0"/>
          <w:numId w:val="48"/>
        </w:numPr>
        <w:tabs>
          <w:tab w:val="left" w:pos="1017"/>
        </w:tabs>
        <w:spacing w:before="174" w:after="0" w:line="240" w:lineRule="auto"/>
        <w:ind w:left="1017" w:right="0" w:hanging="252"/>
        <w:jc w:val="left"/>
        <w:rPr>
          <w:sz w:val="28"/>
        </w:rPr>
      </w:pPr>
      <w:r>
        <w:rPr>
          <w:sz w:val="28"/>
        </w:rPr>
        <w:t>On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right</w:t>
      </w:r>
      <w:r>
        <w:rPr>
          <w:spacing w:val="-17"/>
          <w:sz w:val="28"/>
        </w:rPr>
        <w:t xml:space="preserve"> </w:t>
      </w:r>
      <w:r>
        <w:rPr>
          <w:sz w:val="28"/>
        </w:rPr>
        <w:t>hand</w:t>
      </w:r>
      <w:r>
        <w:rPr>
          <w:spacing w:val="-18"/>
          <w:sz w:val="28"/>
        </w:rPr>
        <w:t xml:space="preserve"> </w:t>
      </w:r>
      <w:r>
        <w:rPr>
          <w:spacing w:val="-4"/>
          <w:sz w:val="28"/>
        </w:rPr>
        <w:t>side:</w:t>
      </w:r>
    </w:p>
    <w:p>
      <w:pPr>
        <w:pStyle w:val="15"/>
        <w:spacing w:before="252"/>
      </w:pPr>
    </w:p>
    <w:p>
      <w:pPr>
        <w:pStyle w:val="15"/>
        <w:ind w:left="2248"/>
      </w:pP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1519019</wp:posOffset>
                </wp:positionH>
                <wp:positionV relativeFrom="paragraph">
                  <wp:posOffset>80507</wp:posOffset>
                </wp:positionV>
                <wp:extent cx="57784" cy="57785"/>
                <wp:effectExtent l="0" t="0" r="0" b="0"/>
                <wp:wrapNone/>
                <wp:docPr id="568" name="矩形 56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7784" cy="57785"/>
                        </a:xfrm>
                        <a:prstGeom prst="rect"/>
                        <a:solidFill>
                          <a:srgbClr val="000000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69" o:spid="_x0000_s569" fillcolor="#000000" stroked="t" strokeweight="1.0pt" style="position:absolute;&#10;margin-left:119.60782pt;&#10;margin-top:6.3391423pt;&#10;width:4.5499988pt;&#10;height:4.55pt;&#10;z-index:3;&#10;mso-position-horizontal:absolute;&#10;mso-position-horizontal-relative:page;&#10;mso-position-vertical:absolut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w w:val="90"/>
        </w:rPr>
        <w:t>Flow</w:t>
      </w:r>
      <w:r>
        <w:rPr>
          <w:spacing w:val="2"/>
        </w:rPr>
        <w:t xml:space="preserve"> </w:t>
      </w:r>
      <w:r>
        <w:rPr>
          <w:w w:val="90"/>
        </w:rPr>
        <w:t>:</w:t>
      </w:r>
      <w:r>
        <w:rPr>
          <w:spacing w:val="3"/>
        </w:rPr>
        <w:t xml:space="preserve"> </w:t>
      </w:r>
      <w:r>
        <w:rPr>
          <w:w w:val="90"/>
        </w:rPr>
        <w:t>Venue</w:t>
      </w:r>
      <w:r>
        <w:rPr>
          <w:spacing w:val="3"/>
        </w:rPr>
        <w:t xml:space="preserve"> </w:t>
      </w:r>
      <w:r>
        <w:rPr>
          <w:spacing w:val="-4"/>
          <w:w w:val="90"/>
        </w:rPr>
        <w:t>Flow</w:t>
      </w:r>
    </w:p>
    <w:p>
      <w:pPr>
        <w:pStyle w:val="15"/>
        <w:spacing w:before="267"/>
      </w:pPr>
    </w:p>
    <w:p>
      <w:pPr>
        <w:pStyle w:val="15"/>
        <w:spacing w:line="466" w:lineRule="auto"/>
        <w:ind w:left="1735" w:right="1628" w:hanging="970"/>
      </w:pPr>
      <w:r>
        <w:rPr>
          <w:spacing w:val="-4"/>
        </w:rPr>
        <w:t>G.</w:t>
      </w:r>
      <w:r>
        <w:rPr>
          <w:spacing w:val="-14"/>
        </w:rPr>
        <w:t xml:space="preserve"> </w:t>
      </w:r>
      <w:r>
        <w:rPr>
          <w:spacing w:val="-4"/>
        </w:rPr>
        <w:t>Near</w:t>
      </w:r>
      <w:r>
        <w:rPr>
          <w:spacing w:val="-14"/>
        </w:rPr>
        <w:t xml:space="preserve"> </w:t>
      </w:r>
      <w:r>
        <w:rPr>
          <w:spacing w:val="-4"/>
        </w:rPr>
        <w:t>Components</w:t>
      </w:r>
      <w:r>
        <w:rPr>
          <w:spacing w:val="-14"/>
        </w:rPr>
        <w:t xml:space="preserve"> </w:t>
      </w:r>
      <w:r>
        <w:rPr>
          <w:spacing w:val="-4"/>
        </w:rPr>
        <w:t>search</w:t>
      </w:r>
      <w:r>
        <w:rPr>
          <w:spacing w:val="-14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Dashboard,</w:t>
      </w:r>
      <w:r>
        <w:rPr>
          <w:spacing w:val="-14"/>
        </w:rPr>
        <w:t xml:space="preserve"> </w:t>
      </w:r>
      <w:r>
        <w:rPr>
          <w:spacing w:val="-4"/>
        </w:rPr>
        <w:t>then</w:t>
      </w:r>
      <w:r>
        <w:rPr>
          <w:spacing w:val="-14"/>
        </w:rPr>
        <w:t xml:space="preserve"> </w:t>
      </w:r>
      <w:r>
        <w:rPr>
          <w:spacing w:val="-4"/>
        </w:rPr>
        <w:t>Drag</w:t>
      </w:r>
      <w:r>
        <w:rPr>
          <w:spacing w:val="-14"/>
        </w:rPr>
        <w:t xml:space="preserve"> </w:t>
      </w:r>
      <w:r>
        <w:rPr>
          <w:spacing w:val="-4"/>
        </w:rPr>
        <w:t>and</w:t>
      </w:r>
      <w:r>
        <w:rPr>
          <w:spacing w:val="-14"/>
        </w:rPr>
        <w:t xml:space="preserve"> </w:t>
      </w:r>
      <w:r>
        <w:rPr>
          <w:spacing w:val="-4"/>
        </w:rPr>
        <w:t>Drop</w:t>
      </w:r>
      <w:r>
        <w:rPr>
          <w:spacing w:val="-14"/>
        </w:rPr>
        <w:t xml:space="preserve"> </w:t>
      </w:r>
      <w:r>
        <w:rPr>
          <w:spacing w:val="-4"/>
        </w:rPr>
        <w:t>it</w:t>
      </w:r>
      <w:r>
        <w:rPr>
          <w:spacing w:val="-14"/>
        </w:rPr>
        <w:t xml:space="preserve"> </w:t>
      </w:r>
      <w:r>
        <w:rPr>
          <w:spacing w:val="-4"/>
        </w:rPr>
        <w:t>in</w:t>
      </w:r>
      <w:r>
        <w:rPr>
          <w:spacing w:val="-14"/>
        </w:rPr>
        <w:t xml:space="preserve"> </w:t>
      </w:r>
      <w:r>
        <w:rPr>
          <w:spacing w:val="-4"/>
        </w:rPr>
        <w:t xml:space="preserve">first </w:t>
      </w:r>
      <w:r>
        <w:rPr>
          <w:spacing w:val="-2"/>
        </w:rPr>
        <w:t>Section.</w:t>
      </w:r>
    </w:p>
    <w:p>
      <w:pPr>
        <w:pStyle w:val="15"/>
        <w:rPr>
          <w:sz w:val="20"/>
        </w:rPr>
      </w:pPr>
    </w:p>
    <w:p>
      <w:pPr>
        <w:pStyle w:val="15"/>
        <w:spacing w:before="148"/>
        <w:rPr>
          <w:sz w:val="20"/>
        </w:rPr>
      </w:pPr>
      <w:r>
        <w:rPr>
          <w:sz w:val="20"/>
        </w:rPr>
        <w:drawing>
          <wp:anchor distT="0" distB="0" distL="0" distR="0" simplePos="0" relativeHeight="432" behindDoc="1" locked="0" layoutInCell="1" hidden="0" allowOverlap="1">
            <wp:simplePos x="0" y="0"/>
            <wp:positionH relativeFrom="page">
              <wp:posOffset>814155</wp:posOffset>
            </wp:positionH>
            <wp:positionV relativeFrom="paragraph">
              <wp:posOffset>255715</wp:posOffset>
            </wp:positionV>
            <wp:extent cx="5962841" cy="3771042"/>
            <wp:effectExtent l="0" t="0" r="0" b="0"/>
            <wp:wrapTopAndBottom/>
            <wp:docPr id="570" name="图片 57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72" name="图片 572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2841" cy="377104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</w:pPr>
    </w:p>
    <w:p>
      <w:pPr>
        <w:pStyle w:val="15"/>
        <w:spacing w:before="243"/>
      </w:pPr>
    </w:p>
    <w:p>
      <w:pPr>
        <w:pStyle w:val="20"/>
        <w:numPr>
          <w:ilvl w:val="0"/>
          <w:numId w:val="49"/>
        </w:numPr>
        <w:tabs>
          <w:tab w:val="left" w:pos="1017"/>
          <w:tab w:val="left" w:pos="1735"/>
        </w:tabs>
        <w:spacing w:before="0" w:after="0" w:line="257" w:lineRule="auto"/>
        <w:ind w:left="1735" w:right="2724" w:hanging="970"/>
        <w:jc w:val="left"/>
        <w:rPr>
          <w:sz w:val="28"/>
        </w:rPr>
      </w:pP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Save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Activation,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App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Default,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then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Add </w:t>
      </w:r>
      <w:r>
        <w:rPr>
          <w:spacing w:val="-2"/>
          <w:sz w:val="28"/>
        </w:rPr>
        <w:t>Assignments.</w:t>
      </w:r>
    </w:p>
    <w:p>
      <w:pPr>
        <w:pStyle w:val="15"/>
        <w:spacing w:before="266"/>
      </w:pPr>
    </w:p>
    <w:p>
      <w:pPr>
        <w:pStyle w:val="20"/>
        <w:numPr>
          <w:ilvl w:val="0"/>
          <w:numId w:val="49"/>
        </w:numPr>
        <w:tabs>
          <w:tab w:val="left" w:pos="1017"/>
        </w:tabs>
        <w:spacing w:before="0" w:after="0" w:line="240" w:lineRule="auto"/>
        <w:ind w:left="1017" w:right="0" w:hanging="252"/>
        <w:jc w:val="left"/>
        <w:rPr>
          <w:sz w:val="28"/>
        </w:rPr>
      </w:pPr>
      <w:r>
        <w:rPr>
          <w:spacing w:val="-2"/>
          <w:sz w:val="28"/>
        </w:rPr>
        <w:t>Add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FoodConnect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App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then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Save.</w:t>
      </w:r>
    </w:p>
    <w:p>
      <w:pPr>
        <w:pStyle w:val="20"/>
        <w:spacing w:after="0" w:line="240" w:lineRule="auto"/>
        <w:jc w:val="left"/>
        <w:rPr>
          <w:sz w:val="28"/>
        </w:rPr>
        <w:sectPr>
          <w:pgSz w:w="11910" w:h="16850"/>
          <w:pgMar w:top="74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0"/>
          <w:numId w:val="49"/>
        </w:numPr>
        <w:tabs>
          <w:tab w:val="left" w:pos="974"/>
        </w:tabs>
        <w:spacing w:before="109" w:after="0" w:line="240" w:lineRule="auto"/>
        <w:ind w:left="974" w:right="0" w:hanging="209"/>
        <w:jc w:val="left"/>
        <w:rPr>
          <w:b/>
          <w:color w:val="34465C"/>
          <w:sz w:val="26"/>
        </w:rPr>
      </w:pPr>
      <w:r>
        <w:rPr>
          <w:b/>
          <w:color w:val="34465C"/>
          <w:spacing w:val="-6"/>
          <w:sz w:val="28"/>
        </w:rPr>
        <w:t>foodConnect</w:t>
      </w:r>
      <w:r>
        <w:rPr>
          <w:b/>
          <w:color w:val="34465C"/>
          <w:spacing w:val="-11"/>
          <w:sz w:val="28"/>
        </w:rPr>
        <w:t xml:space="preserve"> </w:t>
      </w:r>
      <w:r>
        <w:rPr>
          <w:b/>
          <w:color w:val="34465C"/>
          <w:spacing w:val="-6"/>
          <w:sz w:val="28"/>
        </w:rPr>
        <w:t>Home</w:t>
      </w:r>
      <w:r>
        <w:rPr>
          <w:b/>
          <w:color w:val="34465C"/>
          <w:spacing w:val="-11"/>
          <w:sz w:val="28"/>
        </w:rPr>
        <w:t xml:space="preserve"> </w:t>
      </w:r>
      <w:r>
        <w:rPr>
          <w:b/>
          <w:color w:val="34465C"/>
          <w:spacing w:val="-6"/>
          <w:sz w:val="28"/>
        </w:rPr>
        <w:t>Page</w:t>
      </w:r>
      <w:r>
        <w:rPr>
          <w:b/>
          <w:color w:val="34465C"/>
          <w:spacing w:val="-10"/>
          <w:sz w:val="28"/>
        </w:rPr>
        <w:t xml:space="preserve"> </w:t>
      </w:r>
      <w:r>
        <w:rPr>
          <w:b/>
          <w:color w:val="34465C"/>
          <w:spacing w:val="-6"/>
          <w:sz w:val="28"/>
        </w:rPr>
        <w:t>would</w:t>
      </w:r>
      <w:r>
        <w:rPr>
          <w:b/>
          <w:color w:val="34465C"/>
          <w:spacing w:val="-11"/>
          <w:sz w:val="28"/>
        </w:rPr>
        <w:t xml:space="preserve"> </w:t>
      </w:r>
      <w:r>
        <w:rPr>
          <w:b/>
          <w:color w:val="34465C"/>
          <w:spacing w:val="-6"/>
          <w:sz w:val="28"/>
        </w:rPr>
        <w:t>Look</w:t>
      </w:r>
      <w:r>
        <w:rPr>
          <w:b/>
          <w:color w:val="34465C"/>
          <w:spacing w:val="-10"/>
          <w:sz w:val="28"/>
        </w:rPr>
        <w:t xml:space="preserve"> </w:t>
      </w:r>
      <w:r>
        <w:rPr>
          <w:b/>
          <w:color w:val="34465C"/>
          <w:spacing w:val="-6"/>
          <w:sz w:val="28"/>
        </w:rPr>
        <w:t>Like</w:t>
      </w:r>
      <w:r>
        <w:rPr>
          <w:b/>
          <w:color w:val="34465C"/>
          <w:spacing w:val="-11"/>
          <w:sz w:val="28"/>
        </w:rPr>
        <w:t xml:space="preserve"> </w:t>
      </w:r>
      <w:r>
        <w:rPr>
          <w:b/>
          <w:color w:val="34465C"/>
          <w:spacing w:val="-6"/>
          <w:sz w:val="28"/>
        </w:rPr>
        <w:t>this.</w:t>
      </w:r>
    </w:p>
    <w:p>
      <w:pPr>
        <w:pStyle w:val="15"/>
        <w:rPr>
          <w:b/>
          <w:sz w:val="20"/>
        </w:rPr>
      </w:pPr>
    </w:p>
    <w:p>
      <w:pPr>
        <w:pStyle w:val="15"/>
        <w:spacing w:before="125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433" behindDoc="1" locked="0" layoutInCell="1" hidden="0" allowOverlap="1">
            <wp:simplePos x="0" y="0"/>
            <wp:positionH relativeFrom="page">
              <wp:posOffset>756284</wp:posOffset>
            </wp:positionH>
            <wp:positionV relativeFrom="paragraph">
              <wp:posOffset>241244</wp:posOffset>
            </wp:positionV>
            <wp:extent cx="5910566" cy="7400067"/>
            <wp:effectExtent l="0" t="0" r="0" b="0"/>
            <wp:wrapTopAndBottom/>
            <wp:docPr id="573" name="图片 57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75" name="图片 575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0566" cy="740006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after="0"/>
        <w:rPr>
          <w:b/>
          <w:sz w:val="20"/>
        </w:rPr>
        <w:sectPr>
          <w:pgSz w:w="11910" w:h="16850"/>
          <w:pgMar w:top="1080" w:right="566" w:bottom="1220" w:left="425" w:header="0" w:footer="1039" w:gutter="0"/>
          <w:docGrid w:linePitch="312" w:charSpace="0"/>
        </w:sectPr>
      </w:pPr>
    </w:p>
    <w:p>
      <w:pPr>
        <w:pStyle w:val="17"/>
        <w:spacing w:before="98"/>
      </w:pPr>
      <w:r>
        <w:t>CONCLUSION</w:t>
      </w:r>
      <w:r>
        <w:rPr>
          <w:spacing w:val="40"/>
        </w:rPr>
        <w:t xml:space="preserve"> </w:t>
      </w:r>
      <w:r>
        <w:rPr>
          <w:spacing w:val="-5"/>
        </w:rPr>
        <w:t>:-</w:t>
      </w:r>
    </w:p>
    <w:p>
      <w:pPr>
        <w:pStyle w:val="15"/>
      </w:pPr>
    </w:p>
    <w:p>
      <w:pPr>
        <w:pStyle w:val="15"/>
        <w:spacing w:before="278"/>
      </w:pPr>
    </w:p>
    <w:p>
      <w:pPr>
        <w:pStyle w:val="15"/>
        <w:spacing w:line="370" w:lineRule="auto"/>
        <w:ind w:left="1375" w:right="645"/>
        <w:jc w:val="both"/>
      </w:pPr>
      <w:r>
        <w:t xml:space="preserve">By leveraging the Salesforce platform, the project successfully established a </w:t>
      </w:r>
      <w:r>
        <w:rPr>
          <w:spacing w:val="-4"/>
        </w:rPr>
        <w:t>streamlined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transparent</w:t>
      </w:r>
      <w:r>
        <w:rPr>
          <w:spacing w:val="-12"/>
        </w:rPr>
        <w:t xml:space="preserve"> </w:t>
      </w:r>
      <w:r>
        <w:rPr>
          <w:spacing w:val="-4"/>
        </w:rPr>
        <w:t>system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managing</w:t>
      </w:r>
      <w:r>
        <w:rPr>
          <w:spacing w:val="-12"/>
        </w:rPr>
        <w:t xml:space="preserve"> </w:t>
      </w:r>
      <w:r>
        <w:rPr>
          <w:spacing w:val="-4"/>
        </w:rPr>
        <w:t>surplus</w:t>
      </w:r>
      <w:r>
        <w:rPr>
          <w:spacing w:val="-12"/>
        </w:rPr>
        <w:t xml:space="preserve"> </w:t>
      </w:r>
      <w:r>
        <w:rPr>
          <w:spacing w:val="-4"/>
        </w:rPr>
        <w:t>food</w:t>
      </w:r>
      <w:r>
        <w:rPr>
          <w:spacing w:val="-12"/>
        </w:rPr>
        <w:t xml:space="preserve"> </w:t>
      </w:r>
      <w:r>
        <w:rPr>
          <w:spacing w:val="-4"/>
        </w:rPr>
        <w:t>donations.</w:t>
      </w:r>
      <w:r>
        <w:rPr>
          <w:spacing w:val="-12"/>
        </w:rPr>
        <w:t xml:space="preserve"> </w:t>
      </w:r>
      <w:r>
        <w:rPr>
          <w:spacing w:val="-4"/>
        </w:rPr>
        <w:t xml:space="preserve">Through </w:t>
      </w:r>
      <w:r>
        <w:t>efficient coordination with volunteers and timely delivery to beneficiaries, the project</w:t>
      </w:r>
      <w:r>
        <w:rPr>
          <w:spacing w:val="-16"/>
        </w:rPr>
        <w:t xml:space="preserve"> </w:t>
      </w:r>
      <w:r>
        <w:t>effectively</w:t>
      </w:r>
      <w:r>
        <w:rPr>
          <w:spacing w:val="-16"/>
        </w:rPr>
        <w:t xml:space="preserve"> </w:t>
      </w:r>
      <w:r>
        <w:t>addressed</w:t>
      </w:r>
      <w:r>
        <w:rPr>
          <w:spacing w:val="-16"/>
        </w:rPr>
        <w:t xml:space="preserve"> </w:t>
      </w:r>
      <w:r>
        <w:t>food</w:t>
      </w:r>
      <w:r>
        <w:rPr>
          <w:spacing w:val="-16"/>
        </w:rPr>
        <w:t xml:space="preserve"> </w:t>
      </w:r>
      <w:r>
        <w:t>insecurity</w:t>
      </w:r>
      <w:r>
        <w:rPr>
          <w:spacing w:val="-16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maximizing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utilization</w:t>
      </w:r>
      <w:r>
        <w:rPr>
          <w:spacing w:val="-16"/>
        </w:rPr>
        <w:t xml:space="preserve"> </w:t>
      </w:r>
      <w:r>
        <w:t>of available</w:t>
      </w:r>
      <w:r>
        <w:rPr>
          <w:spacing w:val="-18"/>
        </w:rPr>
        <w:t xml:space="preserve"> </w:t>
      </w:r>
      <w:r>
        <w:t>resources.</w:t>
      </w:r>
    </w:p>
    <w:p>
      <w:pPr>
        <w:spacing w:before="276" w:line="370" w:lineRule="auto"/>
        <w:ind w:left="1015" w:right="840" w:firstLine="0"/>
        <w:jc w:val="left"/>
        <w:rPr>
          <w:sz w:val="28"/>
        </w:rPr>
      </w:pPr>
      <w:r>
        <w:rPr>
          <w:w w:val="90"/>
          <w:sz w:val="28"/>
        </w:rPr>
        <w:t xml:space="preserve">The project </w:t>
      </w:r>
      <w:r>
        <w:rPr>
          <w:i/>
          <w:w w:val="90"/>
          <w:sz w:val="28"/>
        </w:rPr>
        <w:t xml:space="preserve">“To Supply Leftover Food to Poor using Salesforce” </w:t>
      </w:r>
      <w:r>
        <w:rPr>
          <w:w w:val="90"/>
          <w:sz w:val="28"/>
        </w:rPr>
        <w:t xml:space="preserve">has been successfully </w:t>
      </w:r>
      <w:r>
        <w:rPr>
          <w:spacing w:val="-4"/>
          <w:sz w:val="28"/>
        </w:rPr>
        <w:t>implemented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demonstrates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practical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application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Salesforce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CRM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 xml:space="preserve">for </w:t>
      </w:r>
      <w:r>
        <w:rPr>
          <w:sz w:val="28"/>
        </w:rPr>
        <w:t>social</w:t>
      </w:r>
      <w:r>
        <w:rPr>
          <w:spacing w:val="-1"/>
          <w:sz w:val="28"/>
        </w:rPr>
        <w:t xml:space="preserve"> </w:t>
      </w:r>
      <w:r>
        <w:rPr>
          <w:sz w:val="28"/>
        </w:rPr>
        <w:t>good.</w:t>
      </w:r>
    </w:p>
    <w:p>
      <w:pPr>
        <w:pStyle w:val="15"/>
        <w:spacing w:before="252"/>
        <w:ind w:left="1907"/>
      </w:pP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1267302</wp:posOffset>
                </wp:positionH>
                <wp:positionV relativeFrom="paragraph">
                  <wp:posOffset>240431</wp:posOffset>
                </wp:positionV>
                <wp:extent cx="57784" cy="57785"/>
                <wp:effectExtent l="0" t="0" r="0" b="0"/>
                <wp:wrapNone/>
                <wp:docPr id="576" name="矩形 57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7784" cy="57785"/>
                        </a:xfrm>
                        <a:prstGeom prst="rect"/>
                        <a:solidFill>
                          <a:srgbClr val="000000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77" o:spid="_x0000_s577" fillcolor="#000000" stroked="t" strokeweight="1.0pt" style="position:absolute;&#10;margin-left:99.7876pt;&#10;margin-top:18.931637pt;&#10;width:4.5499988pt;&#10;height:4.55pt;&#10;z-index:3;&#10;mso-position-horizontal:absolute;&#10;mso-position-horizontal-relative:page;&#10;mso-position-vertical:absolut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spacing w:val="-7"/>
        </w:rPr>
        <w:t xml:space="preserve">Project </w:t>
      </w:r>
      <w:r>
        <w:rPr>
          <w:spacing w:val="-2"/>
        </w:rPr>
        <w:t>Achievements:</w:t>
      </w:r>
    </w:p>
    <w:p>
      <w:pPr>
        <w:pStyle w:val="15"/>
      </w:pPr>
    </w:p>
    <w:p>
      <w:pPr>
        <w:pStyle w:val="15"/>
        <w:spacing w:before="44"/>
      </w:pPr>
    </w:p>
    <w:p>
      <w:pPr>
        <w:pStyle w:val="20"/>
        <w:numPr>
          <w:ilvl w:val="1"/>
          <w:numId w:val="49"/>
        </w:numPr>
        <w:tabs>
          <w:tab w:val="left" w:pos="2319"/>
        </w:tabs>
        <w:spacing w:before="1" w:after="0" w:line="240" w:lineRule="auto"/>
        <w:ind w:left="2319" w:right="0" w:hanging="224"/>
        <w:jc w:val="left"/>
        <w:rPr>
          <w:rFonts w:ascii="Cambria" w:hAnsi="Cambria"/>
          <w:position w:val="-5"/>
          <w:sz w:val="28"/>
        </w:rPr>
      </w:pPr>
      <w:r>
        <w:rPr>
          <w:spacing w:val="-8"/>
          <w:sz w:val="28"/>
        </w:rPr>
        <w:t>Streamlined</w:t>
      </w:r>
      <w:r>
        <w:rPr>
          <w:spacing w:val="-4"/>
          <w:sz w:val="28"/>
        </w:rPr>
        <w:t xml:space="preserve"> </w:t>
      </w:r>
      <w:r>
        <w:rPr>
          <w:spacing w:val="-8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pacing w:val="-8"/>
          <w:sz w:val="28"/>
        </w:rPr>
        <w:t>collecting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distributing</w:t>
      </w:r>
      <w:r>
        <w:rPr>
          <w:spacing w:val="-4"/>
          <w:sz w:val="28"/>
        </w:rPr>
        <w:t xml:space="preserve"> </w:t>
      </w:r>
      <w:r>
        <w:rPr>
          <w:spacing w:val="-8"/>
          <w:sz w:val="28"/>
        </w:rPr>
        <w:t>leftover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food.</w:t>
      </w:r>
    </w:p>
    <w:p>
      <w:pPr>
        <w:pStyle w:val="20"/>
        <w:numPr>
          <w:ilvl w:val="1"/>
          <w:numId w:val="49"/>
        </w:numPr>
        <w:tabs>
          <w:tab w:val="left" w:pos="2456"/>
        </w:tabs>
        <w:spacing w:before="140" w:after="0" w:line="343" w:lineRule="auto"/>
        <w:ind w:left="2456" w:right="707" w:hanging="361"/>
        <w:jc w:val="left"/>
        <w:rPr>
          <w:rFonts w:ascii="Cambria" w:hAnsi="Cambria"/>
          <w:position w:val="-2"/>
          <w:sz w:val="28"/>
        </w:rPr>
      </w:pPr>
      <w:r>
        <w:rPr>
          <w:spacing w:val="-4"/>
          <w:sz w:val="28"/>
        </w:rPr>
        <w:t>Ensured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real-time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coordination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between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donors,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volunteers,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NGOs. Automated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workflows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through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custom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objects,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fields,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Flows,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Apex</w:t>
      </w:r>
    </w:p>
    <w:p>
      <w:pPr>
        <w:pStyle w:val="20"/>
        <w:numPr>
          <w:ilvl w:val="1"/>
          <w:numId w:val="49"/>
        </w:numPr>
        <w:tabs>
          <w:tab w:val="left" w:pos="2456"/>
        </w:tabs>
        <w:spacing w:before="35" w:after="0" w:line="322" w:lineRule="auto"/>
        <w:ind w:left="2456" w:right="707" w:hanging="361"/>
        <w:jc w:val="left"/>
        <w:rPr>
          <w:rFonts w:ascii="Cambria" w:hAnsi="Cambria"/>
          <w:position w:val="-5"/>
          <w:sz w:val="28"/>
        </w:rPr>
      </w:pPr>
      <w:r>
        <w:rPr>
          <w:spacing w:val="-2"/>
          <w:sz w:val="28"/>
        </w:rPr>
        <w:t>triggers.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Improved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transparency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reports,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dashboards,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 xml:space="preserve">sharing </w:t>
      </w:r>
      <w:r>
        <w:rPr>
          <w:sz w:val="28"/>
        </w:rPr>
        <w:t>rules. Enhanced usability with Lightning App, Home Page, and role-</w:t>
      </w:r>
    </w:p>
    <w:p>
      <w:pPr>
        <w:pStyle w:val="20"/>
        <w:numPr>
          <w:ilvl w:val="1"/>
          <w:numId w:val="49"/>
        </w:numPr>
        <w:tabs>
          <w:tab w:val="left" w:pos="2455"/>
        </w:tabs>
        <w:spacing w:before="64" w:after="0" w:line="240" w:lineRule="auto"/>
        <w:ind w:left="2455" w:right="0" w:hanging="360"/>
        <w:jc w:val="left"/>
        <w:rPr>
          <w:rFonts w:ascii="Cambria" w:hAnsi="Cambria"/>
          <w:position w:val="-7"/>
          <w:sz w:val="28"/>
        </w:rPr>
      </w:pPr>
      <w:r>
        <w:rPr>
          <w:w w:val="90"/>
          <w:sz w:val="28"/>
        </w:rPr>
        <w:t>based</w:t>
      </w:r>
      <w:r>
        <w:rPr>
          <w:sz w:val="28"/>
        </w:rPr>
        <w:t xml:space="preserve"> </w:t>
      </w:r>
      <w:r>
        <w:rPr>
          <w:spacing w:val="-2"/>
          <w:sz w:val="28"/>
        </w:rPr>
        <w:t>security.</w:t>
      </w:r>
    </w:p>
    <w:p>
      <w:pPr>
        <w:pStyle w:val="20"/>
        <w:numPr>
          <w:ilvl w:val="1"/>
          <w:numId w:val="49"/>
        </w:numPr>
        <w:tabs>
          <w:tab w:val="left" w:pos="2264"/>
        </w:tabs>
        <w:spacing w:before="165" w:after="0" w:line="240" w:lineRule="auto"/>
        <w:ind w:left="2264" w:right="0" w:hanging="169"/>
        <w:jc w:val="left"/>
        <w:rPr>
          <w:rFonts w:ascii="Cambria" w:hAnsi="Cambria"/>
          <w:sz w:val="26"/>
        </w:rPr>
      </w:pPr>
      <w:r>
        <w:rPr>
          <w:rFonts w:ascii="Cambria" w:hAnsi="Cambria"/>
          <w:w w:val="100"/>
          <w:sz w:val="28"/>
        </w:rPr>
        <w:t>​</w:t>
      </w:r>
    </w:p>
    <w:p>
      <w:pPr>
        <w:pStyle w:val="15"/>
        <w:rPr>
          <w:rFonts w:ascii="Cambria" w:hAnsi="Cambria"/>
        </w:rPr>
      </w:pPr>
    </w:p>
    <w:p>
      <w:pPr>
        <w:pStyle w:val="15"/>
        <w:rPr>
          <w:rFonts w:ascii="Cambria" w:hAnsi="Cambria"/>
        </w:rPr>
      </w:pPr>
    </w:p>
    <w:p>
      <w:pPr>
        <w:pStyle w:val="15"/>
        <w:spacing w:before="156"/>
        <w:rPr>
          <w:rFonts w:ascii="Cambria" w:hAnsi="Cambria"/>
        </w:rPr>
      </w:pPr>
    </w:p>
    <w:p>
      <w:pPr>
        <w:pStyle w:val="20"/>
        <w:numPr>
          <w:ilvl w:val="0"/>
          <w:numId w:val="50"/>
        </w:numPr>
        <w:tabs>
          <w:tab w:val="left" w:pos="1599"/>
        </w:tabs>
        <w:spacing w:before="0" w:after="0" w:line="240" w:lineRule="auto"/>
        <w:ind w:left="1599" w:right="0" w:hanging="224"/>
        <w:jc w:val="left"/>
        <w:rPr>
          <w:rFonts w:ascii="Cambria" w:hAnsi="Cambria"/>
          <w:position w:val="-5"/>
          <w:sz w:val="28"/>
        </w:rPr>
      </w:pPr>
      <w:r>
        <w:rPr>
          <w:spacing w:val="-6"/>
          <w:sz w:val="28"/>
        </w:rPr>
        <w:t>Student Learning Outcomes:</w:t>
      </w:r>
    </w:p>
    <w:p>
      <w:pPr>
        <w:pStyle w:val="15"/>
        <w:spacing w:before="301"/>
      </w:pPr>
    </w:p>
    <w:p>
      <w:pPr>
        <w:pStyle w:val="20"/>
        <w:numPr>
          <w:ilvl w:val="1"/>
          <w:numId w:val="50"/>
        </w:numPr>
        <w:tabs>
          <w:tab w:val="left" w:pos="2319"/>
        </w:tabs>
        <w:spacing w:before="0" w:after="0" w:line="240" w:lineRule="auto"/>
        <w:ind w:left="2319" w:right="0" w:hanging="224"/>
        <w:jc w:val="left"/>
        <w:rPr>
          <w:rFonts w:ascii="Cambria" w:hAnsi="Cambria"/>
          <w:position w:val="-5"/>
          <w:sz w:val="28"/>
        </w:rPr>
      </w:pPr>
      <w:r>
        <w:rPr>
          <w:spacing w:val="-8"/>
          <w:sz w:val="28"/>
        </w:rPr>
        <w:t>Hands-on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skills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Salesforce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CRM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customization.</w:t>
      </w:r>
    </w:p>
    <w:p>
      <w:pPr>
        <w:pStyle w:val="20"/>
        <w:numPr>
          <w:ilvl w:val="1"/>
          <w:numId w:val="50"/>
        </w:numPr>
        <w:tabs>
          <w:tab w:val="left" w:pos="2455"/>
        </w:tabs>
        <w:spacing w:before="140" w:after="0" w:line="240" w:lineRule="auto"/>
        <w:ind w:left="2455" w:right="0" w:hanging="360"/>
        <w:jc w:val="left"/>
        <w:rPr>
          <w:rFonts w:ascii="Cambria" w:hAnsi="Cambria"/>
          <w:position w:val="-2"/>
          <w:sz w:val="28"/>
        </w:rPr>
      </w:pPr>
      <w:r>
        <w:rPr>
          <w:spacing w:val="-8"/>
          <w:sz w:val="28"/>
        </w:rPr>
        <w:t>Improved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problem-solving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through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real-time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case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implementation.</w:t>
      </w:r>
    </w:p>
    <w:p>
      <w:pPr>
        <w:pStyle w:val="20"/>
        <w:spacing w:after="0" w:line="240" w:lineRule="auto"/>
        <w:jc w:val="left"/>
        <w:rPr>
          <w:rFonts w:ascii="Cambria" w:hAnsi="Cambria"/>
          <w:position w:val="-2"/>
          <w:sz w:val="28"/>
        </w:rPr>
        <w:sectPr>
          <w:pgSz w:w="11910" w:h="16850"/>
          <w:pgMar w:top="1360" w:right="566" w:bottom="1220" w:left="425" w:header="0" w:footer="1039" w:gutter="0"/>
          <w:docGrid w:linePitch="312" w:charSpace="0"/>
        </w:sectPr>
      </w:pPr>
    </w:p>
    <w:p>
      <w:pPr>
        <w:pStyle w:val="20"/>
        <w:numPr>
          <w:ilvl w:val="1"/>
          <w:numId w:val="50"/>
        </w:numPr>
        <w:tabs>
          <w:tab w:val="left" w:pos="2456"/>
        </w:tabs>
        <w:spacing w:before="108" w:after="0" w:line="336" w:lineRule="auto"/>
        <w:ind w:left="2456" w:right="1236" w:hanging="361"/>
        <w:jc w:val="left"/>
        <w:rPr>
          <w:rFonts w:ascii="Cambria" w:hAnsi="Cambria"/>
          <w:position w:val="-3"/>
          <w:sz w:val="28"/>
        </w:rPr>
      </w:pPr>
      <w:r>
        <w:rPr>
          <w:spacing w:val="-6"/>
          <w:sz w:val="28"/>
        </w:rPr>
        <w:t xml:space="preserve">Team collaboration in handling requirement analysis, development,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testing.</w:t>
      </w:r>
    </w:p>
    <w:p>
      <w:pPr>
        <w:pStyle w:val="20"/>
        <w:numPr>
          <w:ilvl w:val="1"/>
          <w:numId w:val="50"/>
        </w:numPr>
        <w:tabs>
          <w:tab w:val="left" w:pos="2455"/>
        </w:tabs>
        <w:spacing w:before="45" w:after="0" w:line="240" w:lineRule="auto"/>
        <w:ind w:left="2455" w:right="0" w:hanging="360"/>
        <w:jc w:val="left"/>
        <w:rPr>
          <w:rFonts w:ascii="Cambria" w:hAnsi="Cambria"/>
          <w:position w:val="-5"/>
          <w:sz w:val="28"/>
        </w:rPr>
      </w:pPr>
      <w:r>
        <w:rPr>
          <w:w w:val="90"/>
          <w:sz w:val="28"/>
        </w:rPr>
        <w:t>Exposure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18"/>
          <w:sz w:val="28"/>
        </w:rPr>
        <w:t xml:space="preserve"> </w:t>
      </w:r>
      <w:r>
        <w:rPr>
          <w:w w:val="90"/>
          <w:sz w:val="28"/>
        </w:rPr>
        <w:t>industry-relevant</w:t>
      </w:r>
      <w:r>
        <w:rPr>
          <w:spacing w:val="18"/>
          <w:sz w:val="28"/>
        </w:rPr>
        <w:t xml:space="preserve"> </w:t>
      </w:r>
      <w:r>
        <w:rPr>
          <w:w w:val="90"/>
          <w:sz w:val="28"/>
        </w:rPr>
        <w:t>tools</w:t>
      </w:r>
      <w:r>
        <w:rPr>
          <w:spacing w:val="18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18"/>
          <w:sz w:val="28"/>
        </w:rPr>
        <w:t xml:space="preserve"> </w:t>
      </w:r>
      <w:r>
        <w:rPr>
          <w:w w:val="90"/>
          <w:sz w:val="28"/>
        </w:rPr>
        <w:t>project</w:t>
      </w:r>
      <w:r>
        <w:rPr>
          <w:spacing w:val="18"/>
          <w:sz w:val="28"/>
        </w:rPr>
        <w:t xml:space="preserve"> </w:t>
      </w:r>
      <w:r>
        <w:rPr>
          <w:w w:val="90"/>
          <w:sz w:val="28"/>
        </w:rPr>
        <w:t>lifecycle</w:t>
      </w:r>
      <w:r>
        <w:rPr>
          <w:spacing w:val="18"/>
          <w:sz w:val="28"/>
        </w:rPr>
        <w:t xml:space="preserve"> </w:t>
      </w:r>
      <w:r>
        <w:rPr>
          <w:spacing w:val="-2"/>
          <w:w w:val="90"/>
          <w:sz w:val="28"/>
        </w:rPr>
        <w:t>management.</w:t>
      </w:r>
    </w:p>
    <w:p>
      <w:pPr>
        <w:pStyle w:val="15"/>
        <w:spacing w:before="44"/>
        <w:rPr>
          <w:sz w:val="32"/>
        </w:rPr>
      </w:pPr>
    </w:p>
    <w:p>
      <w:pPr>
        <w:spacing w:before="1"/>
        <w:ind w:left="1015" w:right="0" w:firstLine="0"/>
        <w:jc w:val="left"/>
        <w:rPr>
          <w:sz w:val="32"/>
        </w:rPr>
      </w:pPr>
      <w:r>
        <w:rPr>
          <w:spacing w:val="-2"/>
          <w:sz w:val="32"/>
        </w:rPr>
        <w:t>Future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Scope:</w:t>
      </w:r>
    </w:p>
    <w:p>
      <w:pPr>
        <w:pStyle w:val="15"/>
        <w:spacing w:before="133"/>
      </w:pPr>
    </w:p>
    <w:p>
      <w:pPr>
        <w:pStyle w:val="20"/>
        <w:numPr>
          <w:ilvl w:val="0"/>
          <w:numId w:val="50"/>
        </w:numPr>
        <w:tabs>
          <w:tab w:val="left" w:pos="1735"/>
        </w:tabs>
        <w:spacing w:before="0" w:after="0" w:line="336" w:lineRule="auto"/>
        <w:ind w:left="1735" w:right="1717" w:hanging="361"/>
        <w:jc w:val="left"/>
        <w:rPr>
          <w:rFonts w:ascii="Cambria" w:hAnsi="Cambria"/>
          <w:position w:val="-3"/>
          <w:sz w:val="28"/>
        </w:rPr>
      </w:pPr>
      <w:r>
        <w:rPr>
          <w:spacing w:val="-4"/>
          <w:sz w:val="28"/>
        </w:rPr>
        <w:t>Integration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with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mobile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platforms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allow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easier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donor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volunteer </w:t>
      </w:r>
      <w:r>
        <w:rPr>
          <w:spacing w:val="-2"/>
          <w:sz w:val="28"/>
        </w:rPr>
        <w:t>participation.</w:t>
      </w:r>
    </w:p>
    <w:p>
      <w:pPr>
        <w:pStyle w:val="20"/>
        <w:numPr>
          <w:ilvl w:val="0"/>
          <w:numId w:val="50"/>
        </w:numPr>
        <w:tabs>
          <w:tab w:val="left" w:pos="1735"/>
        </w:tabs>
        <w:spacing w:before="45" w:after="0" w:line="322" w:lineRule="auto"/>
        <w:ind w:left="1735" w:right="1612" w:hanging="361"/>
        <w:jc w:val="left"/>
        <w:rPr>
          <w:rFonts w:ascii="Cambria" w:hAnsi="Cambria"/>
          <w:position w:val="-5"/>
          <w:sz w:val="28"/>
        </w:rPr>
      </w:pPr>
      <w:r>
        <w:rPr>
          <w:spacing w:val="-6"/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advanced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analytics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AI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predict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demand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optimize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 xml:space="preserve">food </w:t>
      </w:r>
      <w:r>
        <w:rPr>
          <w:spacing w:val="-2"/>
          <w:sz w:val="28"/>
        </w:rPr>
        <w:t>distribution.</w:t>
      </w:r>
    </w:p>
    <w:p>
      <w:pPr>
        <w:pStyle w:val="20"/>
        <w:numPr>
          <w:ilvl w:val="0"/>
          <w:numId w:val="50"/>
        </w:numPr>
        <w:tabs>
          <w:tab w:val="left" w:pos="1735"/>
        </w:tabs>
        <w:spacing w:before="63" w:after="0" w:line="314" w:lineRule="auto"/>
        <w:ind w:left="1735" w:right="1934" w:hanging="361"/>
        <w:jc w:val="left"/>
        <w:rPr>
          <w:rFonts w:ascii="Cambria" w:hAnsi="Cambria"/>
          <w:position w:val="-6"/>
          <w:sz w:val="28"/>
        </w:rPr>
      </w:pPr>
      <w:r>
        <w:rPr>
          <w:spacing w:val="-4"/>
          <w:sz w:val="28"/>
        </w:rPr>
        <w:t>Collaboration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more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NGOs,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hotels,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community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centers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 xml:space="preserve">for </w:t>
      </w:r>
      <w:r>
        <w:rPr>
          <w:sz w:val="28"/>
        </w:rPr>
        <w:t>greater</w:t>
      </w:r>
      <w:r>
        <w:rPr>
          <w:spacing w:val="-1"/>
          <w:sz w:val="28"/>
        </w:rPr>
        <w:t xml:space="preserve"> </w:t>
      </w:r>
      <w:r>
        <w:rPr>
          <w:sz w:val="28"/>
        </w:rPr>
        <w:t>reach.</w:t>
      </w:r>
    </w:p>
    <w:p>
      <w:pPr>
        <w:pStyle w:val="20"/>
        <w:numPr>
          <w:ilvl w:val="0"/>
          <w:numId w:val="50"/>
        </w:numPr>
        <w:tabs>
          <w:tab w:val="left" w:pos="1735"/>
        </w:tabs>
        <w:spacing w:before="74" w:after="0" w:line="300" w:lineRule="auto"/>
        <w:ind w:left="1735" w:right="1782" w:hanging="361"/>
        <w:jc w:val="left"/>
        <w:rPr>
          <w:rFonts w:ascii="Cambria" w:hAnsi="Cambria"/>
          <w:position w:val="-8"/>
          <w:sz w:val="28"/>
        </w:rPr>
      </w:pPr>
      <w:r>
        <w:rPr>
          <w:spacing w:val="-6"/>
          <w:sz w:val="28"/>
        </w:rPr>
        <w:t>Expansion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multi-region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system,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ensuring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maximum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utilization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of </w:t>
      </w:r>
      <w:r>
        <w:rPr>
          <w:sz w:val="28"/>
        </w:rPr>
        <w:t>surplus</w:t>
      </w:r>
      <w:r>
        <w:rPr>
          <w:spacing w:val="-1"/>
          <w:sz w:val="28"/>
        </w:rPr>
        <w:t xml:space="preserve"> </w:t>
      </w:r>
      <w:r>
        <w:rPr>
          <w:sz w:val="28"/>
        </w:rPr>
        <w:t>food.</w:t>
      </w:r>
    </w:p>
    <w:sectPr>
      <w:pgSz w:w="11910" w:h="16850"/>
      <w:pgMar w:top="1340" w:right="566" w:bottom="1220" w:left="425" w:header="0" w:footer="1039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al Black">
    <w:panose1 w:val="00000000000000000000"/>
    <w:charset w:val="01"/>
    <w:family w:val="swiss"/>
    <w:pitch w:val="variable"/>
  </w:font>
  <w:font w:name="Verdana">
    <w:altName w:val="Arial"/>
    <w:panose1 w:val="00000000000000000000"/>
    <w:charset w:val="01"/>
    <w:family w:val="swiss"/>
    <w:pitch w:val="variable"/>
  </w:font>
  <w:font w:name="Cambria">
    <w:panose1 w:val="00000000000000000000"/>
    <w:charset w:val="01"/>
    <w:family w:val="roman"/>
    <w:pitch w:val="variable"/>
  </w:font>
  <w:font w:name="Arial">
    <w:panose1 w:val="00000000000000000000"/>
    <w:charset w:val="01"/>
    <w:family w:val="swiss"/>
    <w:pitch w:val="variable"/>
  </w:font>
  <w:font w:name="Tahoma">
    <w:altName w:val="Arial"/>
    <w:panose1 w:val="00000000000000000000"/>
    <w:charset w:val="01"/>
    <w:family w:val="swiss"/>
    <w:pitch w:val="variable"/>
  </w:font>
  <w:font w:name="Times New Roman">
    <w:panose1 w:val="00000000000000000000"/>
    <w:charset w:val="01"/>
    <w:family w:val="roman"/>
    <w:pitch w:val="variable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298" distR="114298" simplePos="0" relativeHeight="3" behindDoc="1" locked="0" layoutInCell="1" hidden="0" allowOverlap="1">
              <wp:simplePos x="0" y="0"/>
              <wp:positionH relativeFrom="page">
                <wp:posOffset>6768464</wp:posOffset>
              </wp:positionH>
              <wp:positionV relativeFrom="page">
                <wp:posOffset>9896915</wp:posOffset>
              </wp:positionV>
              <wp:extent cx="252730" cy="371475"/>
              <wp:effectExtent l="0" t="0" r="0" b="0"/>
              <wp:wrapNone/>
              <wp:docPr id="12" name="文本框 12"/>
              <wp:cNvGraphicFramePr>
                <a:graphicFrameLocks noChangeAspect="0"/>
              </wp:cNvGraphicFramePr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52730" cy="371475"/>
                      </a:xfrm>
                      <a:prstGeom prst="rect"/>
                      <a:solidFill>
                        <a:srgbClr val="FFFFFF"/>
                      </a:solidFill>
                      <a:ln w="12700" cmpd="sng" cap="flat">
                        <a:solidFill>
                          <a:srgbClr val="000000"/>
                        </a:solidFill>
                        <a:prstDash val="solid"/>
                        <a:miter/>
                      </a:ln>
                    </wps:spPr>
                    <wps:txbx id="13">
                      <w:txbxContent>
                        <w:p>
                          <w:pPr>
                            <w:spacing w:before="45"/>
                            <w:ind w:left="60" w:right="0" w:firstLine="0"/>
                            <w:jc w:val="left"/>
                            <w:rPr>
                              <w:rFonts w:ascii="Verdana" w:hAnsi="Verdana"/>
                              <w:sz w:val="40"/>
                            </w:rPr>
                          </w:pPr>
                          <w:r>
                            <w:rPr>
                              <w:rFonts w:ascii="Verdana" w:hAnsi="Verdana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rFonts w:ascii="Verdana" w:hAnsi="Verdana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rFonts w:ascii="Verdana" w:hAnsi="Verdana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rFonts w:ascii="Verdana" w:hAnsi="Verdana"/>
                              <w:spacing w:val="-10"/>
                              <w:sz w:val="40"/>
                            </w:rPr>
                            <w:t>6</w:t>
                          </w:r>
                          <w:r>
                            <w:rPr>
                              <w:rFonts w:ascii="Verdana" w:hAnsi="Verdana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anchorCtr="0" upright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type="#_x0000_t202" id="文本框 14" o:spid="_x0000_s14" fillcolor="#FFFFFF" stroked="t" strokeweight="1.0pt" style="position:absolute;&#10;margin-left:532.94995pt;&#10;margin-top:779.28467pt;&#10;width:19.900011pt;&#10;height:29.250011pt;&#10;z-index:-216;&#10;mso-position-horizontal:absolute;&#10;mso-position-horizontal-relative:page;&#10;mso-position-vertical:absolute;&#10;mso-position-vertical-relative:page;&#10;mso-wrap-distance-left:8.999863pt;&#10;mso-wrap-distance-right:8.999863pt;&#10;mso-wrap-style:square;">
              <v:stroke color="#000000"/>
              <v:textbox id="854" inset="0mm,0mm,0mm,0mm" o:insetmode="custom" style="layout-flow:horizontal;&#10;v-text-anchor:top;">
                <w:txbxContent>
                  <w:p>
                    <w:pPr>
                      <w:spacing w:before="45"/>
                      <w:ind w:left="60" w:right="0" w:firstLine="0"/>
                      <w:jc w:val="left"/>
                      <w:rPr>
                        <w:rFonts w:ascii="Verdana" w:hAnsi="Verdana"/>
                        <w:sz w:val="40"/>
                      </w:rPr>
                    </w:pPr>
                    <w:r>
                      <w:rPr>
                        <w:rFonts w:ascii="Verdana" w:hAnsi="Verdana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rFonts w:ascii="Verdana" w:hAnsi="Verdana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rFonts w:ascii="Verdana" w:hAnsi="Verdana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rFonts w:ascii="Verdana" w:hAnsi="Verdana"/>
                        <w:spacing w:val="-10"/>
                        <w:sz w:val="40"/>
                      </w:rPr>
                      <w:t>6</w:t>
                    </w:r>
                    <w:r>
                      <w:rPr>
                        <w:rFonts w:ascii="Verdana" w:hAnsi="Verdana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298" distR="114298" simplePos="0" relativeHeight="2" behindDoc="1" locked="0" layoutInCell="1" hidden="0" allowOverlap="1">
              <wp:simplePos x="0" y="0"/>
              <wp:positionH relativeFrom="page">
                <wp:posOffset>6768464</wp:posOffset>
              </wp:positionH>
              <wp:positionV relativeFrom="page">
                <wp:posOffset>9896915</wp:posOffset>
              </wp:positionV>
              <wp:extent cx="414655" cy="371475"/>
              <wp:effectExtent l="0" t="0" r="0" b="0"/>
              <wp:wrapNone/>
              <wp:docPr id="77" name="文本框 77"/>
              <wp:cNvGraphicFramePr>
                <a:graphicFrameLocks noChangeAspect="0"/>
              </wp:cNvGraphicFramePr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414655" cy="371475"/>
                      </a:xfrm>
                      <a:prstGeom prst="rect"/>
                      <a:solidFill>
                        <a:srgbClr val="FFFFFF"/>
                      </a:solidFill>
                      <a:ln w="12700" cmpd="sng" cap="flat">
                        <a:solidFill>
                          <a:srgbClr val="000000"/>
                        </a:solidFill>
                        <a:prstDash val="solid"/>
                        <a:miter/>
                      </a:ln>
                    </wps:spPr>
                    <wps:txbx id="78">
                      <w:txbxContent>
                        <w:p>
                          <w:pPr>
                            <w:spacing w:before="45"/>
                            <w:ind w:left="60" w:right="0" w:firstLine="0"/>
                            <w:jc w:val="left"/>
                            <w:rPr>
                              <w:rFonts w:ascii="Verdana" w:hAnsi="Verdana"/>
                              <w:sz w:val="40"/>
                            </w:rPr>
                          </w:pPr>
                          <w:r>
                            <w:rPr>
                              <w:rFonts w:ascii="Verdana" w:hAnsi="Verdana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rFonts w:ascii="Verdana" w:hAnsi="Verdana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rFonts w:ascii="Verdana" w:hAnsi="Verdana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rFonts w:ascii="Verdana" w:hAnsi="Verdana"/>
                              <w:spacing w:val="-5"/>
                              <w:sz w:val="40"/>
                            </w:rPr>
                            <w:t>30</w:t>
                          </w:r>
                          <w:r>
                            <w:rPr>
                              <w:rFonts w:ascii="Verdana" w:hAnsi="Verdana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anchorCtr="0" upright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type="#_x0000_t202" id="文本框 79" o:spid="_x0000_s79" fillcolor="#FFFFFF" stroked="t" strokeweight="1.0pt" style="position:absolute;&#10;margin-left:532.94995pt;&#10;margin-top:779.28467pt;&#10;width:32.65pt;&#10;height:29.250011pt;&#10;z-index:-1;&#10;mso-position-horizontal:absolute;&#10;mso-position-horizontal-relative:page;&#10;mso-position-vertical:absolute;&#10;mso-position-vertical-relative:page;&#10;mso-wrap-distance-left:8.999863pt;&#10;mso-wrap-distance-right:8.999863pt;&#10;mso-wrap-style:square;">
              <v:stroke color="#000000"/>
              <v:textbox id="876" inset="0mm,0mm,0mm,0mm" o:insetmode="custom" style="layout-flow:horizontal;&#10;v-text-anchor:top;">
                <w:txbxContent>
                  <w:p>
                    <w:pPr>
                      <w:spacing w:before="45"/>
                      <w:ind w:left="60" w:right="0" w:firstLine="0"/>
                      <w:jc w:val="left"/>
                      <w:rPr>
                        <w:rFonts w:ascii="Verdana" w:hAnsi="Verdana"/>
                        <w:sz w:val="40"/>
                      </w:rPr>
                    </w:pPr>
                    <w:r>
                      <w:rPr>
                        <w:rFonts w:ascii="Verdana" w:hAnsi="Verdana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rFonts w:ascii="Verdana" w:hAnsi="Verdana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rFonts w:ascii="Verdana" w:hAnsi="Verdana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rFonts w:ascii="Verdana" w:hAnsi="Verdana"/>
                        <w:spacing w:val="-5"/>
                        <w:sz w:val="40"/>
                      </w:rPr>
                      <w:t>30</w:t>
                    </w:r>
                    <w:r>
                      <w:rPr>
                        <w:rFonts w:ascii="Verdana" w:hAnsi="Verdana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5"/>
      <w:spacing w:line="14" w:lineRule="auto"/>
      <w:rPr>
        <w:sz w:val="2"/>
      </w:rPr>
    </w:pPr>
  </w:p>
</w:ftr>
</file>

<file path=word/footer4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298" distR="114298" simplePos="0" relativeHeight="2" behindDoc="1" locked="0" layoutInCell="1" hidden="0" allowOverlap="1">
              <wp:simplePos x="0" y="0"/>
              <wp:positionH relativeFrom="page">
                <wp:posOffset>6768464</wp:posOffset>
              </wp:positionH>
              <wp:positionV relativeFrom="page">
                <wp:posOffset>9896915</wp:posOffset>
              </wp:positionV>
              <wp:extent cx="382905" cy="371475"/>
              <wp:effectExtent l="0" t="0" r="0" b="0"/>
              <wp:wrapNone/>
              <wp:docPr id="531" name="文本框 531"/>
              <wp:cNvGraphicFramePr>
                <a:graphicFrameLocks noChangeAspect="0"/>
              </wp:cNvGraphicFramePr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382905" cy="371475"/>
                      </a:xfrm>
                      <a:prstGeom prst="rect"/>
                      <a:solidFill>
                        <a:srgbClr val="FFFFFF"/>
                      </a:solidFill>
                      <a:ln w="12700" cmpd="sng" cap="flat">
                        <a:solidFill>
                          <a:srgbClr val="000000"/>
                        </a:solidFill>
                        <a:prstDash val="solid"/>
                        <a:miter/>
                      </a:ln>
                    </wps:spPr>
                    <wps:txbx id="532">
                      <w:txbxContent>
                        <w:p>
                          <w:pPr>
                            <w:spacing w:before="45"/>
                            <w:ind w:left="60" w:right="0" w:firstLine="0"/>
                            <w:jc w:val="left"/>
                            <w:rPr>
                              <w:rFonts w:ascii="Verdana" w:hAnsi="Verdana"/>
                              <w:sz w:val="40"/>
                            </w:rPr>
                          </w:pPr>
                          <w:r>
                            <w:rPr>
                              <w:rFonts w:ascii="Verdana" w:hAnsi="Verdana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rFonts w:ascii="Verdana" w:hAnsi="Verdana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rFonts w:ascii="Verdana" w:hAnsi="Verdana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rFonts w:ascii="Verdana" w:hAnsi="Verdana"/>
                              <w:spacing w:val="-5"/>
                              <w:sz w:val="40"/>
                            </w:rPr>
                            <w:t>40</w:t>
                          </w:r>
                          <w:r>
                            <w:rPr>
                              <w:rFonts w:ascii="Verdana" w:hAnsi="Verdana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anchorCtr="0" upright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type="#_x0000_t202" id="文本框 533" o:spid="_x0000_s533" fillcolor="#FFFFFF" stroked="t" strokeweight="1.0pt" style="position:absolute;&#10;margin-left:532.94995pt;&#10;margin-top:779.28467pt;&#10;width:30.150007pt;&#10;height:29.250011pt;&#10;z-index:-1;&#10;mso-position-horizontal:absolute;&#10;mso-position-horizontal-relative:page;&#10;mso-position-vertical:absolute;&#10;mso-position-vertical-relative:page;&#10;mso-wrap-distance-left:8.999863pt;&#10;mso-wrap-distance-right:8.999863pt;&#10;mso-wrap-style:square;">
              <v:stroke color="#000000"/>
              <v:textbox id="1059" inset="0mm,0mm,0mm,0mm" o:insetmode="custom" style="layout-flow:horizontal;&#10;v-text-anchor:top;">
                <w:txbxContent>
                  <w:p>
                    <w:pPr>
                      <w:spacing w:before="45"/>
                      <w:ind w:left="60" w:right="0" w:firstLine="0"/>
                      <w:jc w:val="left"/>
                      <w:rPr>
                        <w:rFonts w:ascii="Verdana" w:hAnsi="Verdana"/>
                        <w:sz w:val="40"/>
                      </w:rPr>
                    </w:pPr>
                    <w:r>
                      <w:rPr>
                        <w:rFonts w:ascii="Verdana" w:hAnsi="Verdana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rFonts w:ascii="Verdana" w:hAnsi="Verdana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rFonts w:ascii="Verdana" w:hAnsi="Verdana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rFonts w:ascii="Verdana" w:hAnsi="Verdana"/>
                        <w:spacing w:val="-5"/>
                        <w:sz w:val="40"/>
                      </w:rPr>
                      <w:t>40</w:t>
                    </w:r>
                    <w:r>
                      <w:rPr>
                        <w:rFonts w:ascii="Verdana" w:hAnsi="Verdana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00000031"/>
    <w:multiLevelType w:val="hybridMultilevel"/>
    <w:tmpl w:val="00000000"/>
    <w:lvl w:ilvl="0">
      <w:start w:val="0"/>
      <w:numFmt w:val="bullet"/>
      <w:lvlRestart w:val="0"/>
      <w:lvlText w:val="●"/>
      <w:lvlJc w:val="left"/>
      <w:pPr>
        <w:tabs>
          <w:tab w:val="num" w:pos="0"/>
        </w:tabs>
        <w:ind w:left="1735" w:hanging="226"/>
      </w:pPr>
      <w:rPr>
        <w:rFonts w:ascii="Cambria" w:hAnsi="Cambria" w:eastAsia="Cambria" w:cs="Cambria" w:hint="default"/>
        <w:spacing w:val="0"/>
        <w:w w:val="7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896" w:hanging="154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902" w:hanging="154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904" w:hanging="154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906" w:hanging="154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908" w:hanging="154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910" w:hanging="154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912" w:hanging="154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914" w:hanging="154"/>
      </w:pPr>
      <w:rPr>
        <w:rFonts w:hint="default"/>
      </w:rPr>
    </w:lvl>
  </w:abstractNum>
  <w:abstractNum w:abstractNumId="1">
    <w:nsid w:val="00000030"/>
    <w:multiLevelType w:val="hybridMultilevel"/>
    <w:tmpl w:val="00000000"/>
    <w:lvl w:ilvl="0">
      <w:start w:val="1"/>
      <w:numFmt w:val="decimal"/>
      <w:lvlRestart w:val="0"/>
      <w:lvlText w:val="%1"/>
      <w:lvlJc w:val="left"/>
      <w:pPr>
        <w:tabs>
          <w:tab w:val="num" w:pos="0"/>
        </w:tabs>
        <w:ind w:left="2005" w:hanging="886"/>
      </w:pPr>
      <w:rPr>
        <w:rFonts w:hint="default"/>
        <w:spacing w:val="0"/>
        <w:w w:val="96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234" w:hanging="886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69" w:hanging="886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2703" w:hanging="886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2938" w:hanging="886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3172" w:hanging="886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3407" w:hanging="886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3642" w:hanging="886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3876" w:hanging="886"/>
      </w:pPr>
      <w:rPr>
        <w:rFonts w:hint="default"/>
      </w:rPr>
    </w:lvl>
  </w:abstractNum>
  <w:abstractNum w:abstractNumId="2">
    <w:nsid w:val="0000002F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330" w:hanging="255"/>
      </w:pPr>
      <w:rPr>
        <w:rFonts w:hint="default"/>
        <w:spacing w:val="-1"/>
        <w:w w:val="9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235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311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262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213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164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115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66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17" w:hanging="255"/>
      </w:pPr>
      <w:rPr>
        <w:rFonts w:hint="default"/>
      </w:rPr>
    </w:lvl>
  </w:abstractNum>
  <w:abstractNum w:abstractNumId="3">
    <w:nsid w:val="0000002E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4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990" w:hanging="255"/>
      </w:pPr>
      <w:rPr>
        <w:rFonts w:hint="default"/>
        <w:spacing w:val="-1"/>
        <w:w w:val="85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991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982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973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964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955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946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937" w:hanging="255"/>
      </w:pPr>
      <w:rPr>
        <w:rFonts w:hint="default"/>
      </w:rPr>
    </w:lvl>
  </w:abstractNum>
  <w:abstractNum w:abstractNumId="4">
    <w:nsid w:val="0000002D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4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2351" w:hanging="256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89"/>
        <w:sz w:val="28"/>
        <w:szCs w:val="28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429" w:hanging="256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499" w:hanging="256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569" w:hanging="256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639" w:hanging="256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709" w:hanging="256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779" w:hanging="256"/>
      </w:pPr>
      <w:rPr>
        <w:rFonts w:hint="default"/>
      </w:rPr>
    </w:lvl>
  </w:abstractNum>
  <w:abstractNum w:abstractNumId="5">
    <w:nsid w:val="0000002C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351" w:hanging="256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89"/>
        <w:sz w:val="28"/>
        <w:szCs w:val="28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311" w:hanging="256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262" w:hanging="256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213" w:hanging="256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164" w:hanging="256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115" w:hanging="256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66" w:hanging="256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17" w:hanging="256"/>
      </w:pPr>
      <w:rPr>
        <w:rFonts w:hint="default"/>
      </w:rPr>
    </w:lvl>
  </w:abstractNum>
  <w:abstractNum w:abstractNumId="6">
    <w:nsid w:val="0000002B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351" w:hanging="256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89"/>
        <w:sz w:val="28"/>
        <w:szCs w:val="28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311" w:hanging="256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262" w:hanging="256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213" w:hanging="256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164" w:hanging="256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115" w:hanging="256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66" w:hanging="256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17" w:hanging="256"/>
      </w:pPr>
      <w:rPr>
        <w:rFonts w:hint="default"/>
      </w:rPr>
    </w:lvl>
  </w:abstractNum>
  <w:abstractNum w:abstractNumId="7">
    <w:nsid w:val="0000002A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440" w:hanging="201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88"/>
        <w:sz w:val="26"/>
        <w:szCs w:val="26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382" w:hanging="201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324" w:hanging="201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266" w:hanging="201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08" w:hanging="201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150" w:hanging="201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92" w:hanging="201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34" w:hanging="201"/>
      </w:pPr>
      <w:rPr>
        <w:rFonts w:hint="default"/>
      </w:rPr>
    </w:lvl>
  </w:abstractNum>
  <w:abstractNum w:abstractNumId="8">
    <w:nsid w:val="00000029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328" w:hanging="201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88"/>
        <w:sz w:val="26"/>
        <w:szCs w:val="26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275" w:hanging="201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230" w:hanging="201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186" w:hanging="201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141" w:hanging="201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097" w:hanging="201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52" w:hanging="201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08" w:hanging="201"/>
      </w:pPr>
      <w:rPr>
        <w:rFonts w:hint="default"/>
      </w:rPr>
    </w:lvl>
  </w:abstractNum>
  <w:abstractNum w:abstractNumId="9">
    <w:nsid w:val="00000028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7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9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1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2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4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6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3" w:hanging="255"/>
      </w:pPr>
      <w:rPr>
        <w:rFonts w:hint="default"/>
      </w:rPr>
    </w:lvl>
  </w:abstractNum>
  <w:abstractNum w:abstractNumId="10">
    <w:nsid w:val="00000027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4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85"/>
        <w:sz w:val="28"/>
        <w:szCs w:val="28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1735" w:hanging="226"/>
      </w:pPr>
      <w:rPr>
        <w:rFonts w:ascii="Cambria" w:hAnsi="Cambria" w:eastAsia="Cambria" w:cs="Cambria" w:hint="default"/>
        <w:spacing w:val="0"/>
        <w:w w:val="7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59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779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799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819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839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859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879" w:hanging="226"/>
      </w:pPr>
      <w:rPr>
        <w:rFonts w:hint="default"/>
      </w:rPr>
    </w:lvl>
  </w:abstractNum>
  <w:abstractNum w:abstractNumId="11">
    <w:nsid w:val="00000026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5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7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9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1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2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4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6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3" w:hanging="255"/>
      </w:pPr>
      <w:rPr>
        <w:rFonts w:hint="default"/>
      </w:rPr>
    </w:lvl>
  </w:abstractNum>
  <w:abstractNum w:abstractNumId="12">
    <w:nsid w:val="00000025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63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85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56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49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2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35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7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0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3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63" w:hanging="255"/>
      </w:pPr>
      <w:rPr>
        <w:rFonts w:hint="default"/>
      </w:rPr>
    </w:lvl>
  </w:abstractNum>
  <w:abstractNum w:abstractNumId="13">
    <w:nsid w:val="00000024"/>
    <w:multiLevelType w:val="hybridMultilevel"/>
    <w:tmpl w:val="00000000"/>
    <w:lvl w:ilvl="0">
      <w:start w:val="17"/>
      <w:numFmt w:val="decimal"/>
      <w:lvlRestart w:val="0"/>
      <w:lvlText w:val="%1."/>
      <w:lvlJc w:val="left"/>
      <w:pPr>
        <w:tabs>
          <w:tab w:val="num" w:pos="0"/>
        </w:tabs>
        <w:ind w:left="1764" w:hanging="39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89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75" w:hanging="39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91" w:hanging="39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507" w:hanging="39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23" w:hanging="39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39" w:hanging="39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55" w:hanging="39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71" w:hanging="39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7" w:hanging="390"/>
      </w:pPr>
      <w:rPr>
        <w:rFonts w:hint="default"/>
      </w:rPr>
    </w:lvl>
  </w:abstractNum>
  <w:abstractNum w:abstractNumId="14">
    <w:nsid w:val="00000023"/>
    <w:multiLevelType w:val="hybridMultilevel"/>
    <w:tmpl w:val="00000000"/>
    <w:lvl w:ilvl="0">
      <w:start w:val="27"/>
      <w:numFmt w:val="decimal"/>
      <w:lvlRestart w:val="0"/>
      <w:lvlText w:val="%1."/>
      <w:lvlJc w:val="left"/>
      <w:pPr>
        <w:tabs>
          <w:tab w:val="num" w:pos="0"/>
        </w:tabs>
        <w:ind w:left="1764" w:hanging="39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75" w:hanging="39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91" w:hanging="39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507" w:hanging="39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23" w:hanging="39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39" w:hanging="39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55" w:hanging="39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71" w:hanging="39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7" w:hanging="390"/>
      </w:pPr>
      <w:rPr>
        <w:rFonts w:hint="default"/>
      </w:rPr>
    </w:lvl>
  </w:abstractNum>
  <w:abstractNum w:abstractNumId="15">
    <w:nsid w:val="00000022"/>
    <w:multiLevelType w:val="hybridMultilevel"/>
    <w:tmpl w:val="00000000"/>
    <w:lvl w:ilvl="0">
      <w:start w:val="37"/>
      <w:numFmt w:val="decimal"/>
      <w:lvlRestart w:val="0"/>
      <w:lvlText w:val="%1."/>
      <w:lvlJc w:val="left"/>
      <w:pPr>
        <w:tabs>
          <w:tab w:val="num" w:pos="0"/>
        </w:tabs>
        <w:ind w:left="1764" w:hanging="39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75" w:hanging="39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91" w:hanging="39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507" w:hanging="39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23" w:hanging="39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39" w:hanging="39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55" w:hanging="39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71" w:hanging="39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7" w:hanging="390"/>
      </w:pPr>
      <w:rPr>
        <w:rFonts w:hint="default"/>
      </w:rPr>
    </w:lvl>
  </w:abstractNum>
  <w:abstractNum w:abstractNumId="16">
    <w:nsid w:val="00000021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37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333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287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241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195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14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103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57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11" w:hanging="255"/>
      </w:pPr>
      <w:rPr>
        <w:rFonts w:hint="default"/>
      </w:rPr>
    </w:lvl>
  </w:abstractNum>
  <w:abstractNum w:abstractNumId="17">
    <w:nsid w:val="00000020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27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243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207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171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135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09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063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27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991" w:hanging="255"/>
      </w:pPr>
      <w:rPr>
        <w:rFonts w:hint="default"/>
      </w:rPr>
    </w:lvl>
  </w:abstractNum>
  <w:abstractNum w:abstractNumId="18">
    <w:nsid w:val="0000001F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015" w:hanging="20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1"/>
        <w:sz w:val="26"/>
        <w:szCs w:val="26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009" w:hanging="20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999" w:hanging="20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989" w:hanging="20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979" w:hanging="20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969" w:hanging="20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959" w:hanging="20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949" w:hanging="20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939" w:hanging="200"/>
      </w:pPr>
      <w:rPr>
        <w:rFonts w:hint="default"/>
      </w:rPr>
    </w:lvl>
  </w:abstractNum>
  <w:abstractNum w:abstractNumId="19">
    <w:nsid w:val="0000001E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37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1735" w:hanging="361"/>
      </w:pPr>
      <w:rPr>
        <w:rFonts w:ascii="Cambria" w:hAnsi="Cambria" w:eastAsia="Cambria" w:cs="Cambria" w:hint="default"/>
        <w:spacing w:val="0"/>
        <w:w w:val="7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59" w:hanging="361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779" w:hanging="361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799" w:hanging="361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819" w:hanging="361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839" w:hanging="361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859" w:hanging="361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879" w:hanging="361"/>
      </w:pPr>
      <w:rPr>
        <w:rFonts w:hint="default"/>
      </w:rPr>
    </w:lvl>
  </w:abstractNum>
  <w:abstractNum w:abstractNumId="20">
    <w:nsid w:val="0000001D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27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1735" w:hanging="361"/>
      </w:pPr>
      <w:rPr>
        <w:rFonts w:ascii="Cambria" w:hAnsi="Cambria" w:eastAsia="Cambria" w:cs="Cambria" w:hint="default"/>
        <w:b w:val="0"/>
        <w:bCs w:val="0"/>
        <w:i w:val="0"/>
        <w:iCs w:val="0"/>
        <w:spacing w:val="0"/>
        <w:w w:val="72"/>
        <w:position w:val="-3"/>
        <w:sz w:val="28"/>
        <w:szCs w:val="28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59" w:hanging="361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779" w:hanging="361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799" w:hanging="361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819" w:hanging="361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839" w:hanging="361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859" w:hanging="361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879" w:hanging="361"/>
      </w:pPr>
      <w:rPr>
        <w:rFonts w:hint="default"/>
      </w:rPr>
    </w:lvl>
  </w:abstractNum>
  <w:abstractNum w:abstractNumId="21">
    <w:nsid w:val="0000001C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27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243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207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171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135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09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063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27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991" w:hanging="255"/>
      </w:pPr>
      <w:rPr>
        <w:rFonts w:hint="default"/>
      </w:rPr>
    </w:lvl>
  </w:abstractNum>
  <w:abstractNum w:abstractNumId="22">
    <w:nsid w:val="0000001B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27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243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207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171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135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09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063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27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991" w:hanging="255"/>
      </w:pPr>
      <w:rPr>
        <w:rFonts w:hint="default"/>
      </w:rPr>
    </w:lvl>
  </w:abstractNum>
  <w:abstractNum w:abstractNumId="23">
    <w:nsid w:val="0000001A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27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1735" w:hanging="361"/>
      </w:pPr>
      <w:rPr>
        <w:rFonts w:ascii="Cambria" w:hAnsi="Cambria" w:eastAsia="Cambria" w:cs="Cambria" w:hint="default"/>
        <w:b w:val="0"/>
        <w:bCs w:val="0"/>
        <w:i w:val="0"/>
        <w:iCs w:val="0"/>
        <w:spacing w:val="0"/>
        <w:w w:val="72"/>
        <w:position w:val="-3"/>
        <w:sz w:val="28"/>
        <w:szCs w:val="28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59" w:hanging="361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779" w:hanging="361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799" w:hanging="361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819" w:hanging="361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839" w:hanging="361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859" w:hanging="361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879" w:hanging="361"/>
      </w:pPr>
      <w:rPr>
        <w:rFonts w:hint="default"/>
      </w:rPr>
    </w:lvl>
  </w:abstractNum>
  <w:abstractNum w:abstractNumId="24">
    <w:nsid w:val="00000019"/>
    <w:multiLevelType w:val="hybridMultilevel"/>
    <w:tmpl w:val="00000000"/>
    <w:lvl w:ilvl="0">
      <w:start w:val="0"/>
      <w:numFmt w:val="bullet"/>
      <w:lvlRestart w:val="0"/>
      <w:lvlText w:val="●"/>
      <w:lvlJc w:val="left"/>
      <w:pPr>
        <w:tabs>
          <w:tab w:val="num" w:pos="0"/>
        </w:tabs>
        <w:ind w:left="1735" w:hanging="361"/>
      </w:pPr>
      <w:rPr>
        <w:rFonts w:ascii="Cambria" w:hAnsi="Cambria" w:eastAsia="Cambria" w:cs="Cambria" w:hint="default"/>
        <w:b w:val="0"/>
        <w:bCs w:val="0"/>
        <w:i w:val="0"/>
        <w:iCs w:val="0"/>
        <w:spacing w:val="0"/>
        <w:w w:val="72"/>
        <w:position w:val="-4"/>
        <w:sz w:val="26"/>
        <w:szCs w:val="26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57" w:hanging="361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75" w:hanging="361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93" w:hanging="361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11" w:hanging="361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29" w:hanging="361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47" w:hanging="361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65" w:hanging="361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3" w:hanging="361"/>
      </w:pPr>
      <w:rPr>
        <w:rFonts w:hint="default"/>
      </w:rPr>
    </w:lvl>
  </w:abstractNum>
  <w:abstractNum w:abstractNumId="25">
    <w:nsid w:val="00000018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01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009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999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989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979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96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959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949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939" w:hanging="255"/>
      </w:pPr>
      <w:rPr>
        <w:rFonts w:hint="default"/>
      </w:rPr>
    </w:lvl>
  </w:abstractNum>
  <w:abstractNum w:abstractNumId="26">
    <w:nsid w:val="00000017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37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333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287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241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195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14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103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57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11" w:hanging="255"/>
      </w:pPr>
      <w:rPr>
        <w:rFonts w:hint="default"/>
      </w:rPr>
    </w:lvl>
  </w:abstractNum>
  <w:abstractNum w:abstractNumId="27">
    <w:nsid w:val="00000016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27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243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207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171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135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09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063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27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991" w:hanging="255"/>
      </w:pPr>
      <w:rPr>
        <w:rFonts w:hint="default"/>
      </w:rPr>
    </w:lvl>
  </w:abstractNum>
  <w:abstractNum w:abstractNumId="28">
    <w:nsid w:val="00000015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015" w:hanging="20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1"/>
        <w:sz w:val="26"/>
        <w:szCs w:val="26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735" w:hanging="255"/>
      </w:pPr>
      <w:rPr>
        <w:rFonts w:hint="default"/>
        <w:spacing w:val="-1"/>
        <w:w w:val="9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59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779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799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81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839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859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879" w:hanging="255"/>
      </w:pPr>
      <w:rPr>
        <w:rFonts w:hint="default"/>
      </w:rPr>
    </w:lvl>
  </w:abstractNum>
  <w:abstractNum w:abstractNumId="29">
    <w:nsid w:val="00000014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2276" w:hanging="237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6"/>
        <w:szCs w:val="26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3143" w:hanging="237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4007" w:hanging="237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871" w:hanging="237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735" w:hanging="237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599" w:hanging="237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463" w:hanging="237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327" w:hanging="237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191" w:hanging="237"/>
      </w:pPr>
      <w:rPr>
        <w:rFonts w:hint="default"/>
      </w:rPr>
    </w:lvl>
  </w:abstractNum>
  <w:abstractNum w:abstractNumId="30">
    <w:nsid w:val="00000013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5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7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9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1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2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4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6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3" w:hanging="255"/>
      </w:pPr>
      <w:rPr>
        <w:rFonts w:hint="default"/>
      </w:rPr>
    </w:lvl>
  </w:abstractNum>
  <w:abstractNum w:abstractNumId="31">
    <w:nsid w:val="00000012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85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5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7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9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1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2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4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6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3" w:hanging="255"/>
      </w:pPr>
      <w:rPr>
        <w:rFonts w:hint="default"/>
      </w:rPr>
    </w:lvl>
  </w:abstractNum>
  <w:abstractNum w:abstractNumId="32">
    <w:nsid w:val="00000011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561" w:hanging="186"/>
      </w:pPr>
      <w:rPr>
        <w:rFonts w:hint="default"/>
        <w:spacing w:val="-1"/>
        <w:w w:val="84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3176" w:hanging="361"/>
      </w:pPr>
      <w:rPr>
        <w:rFonts w:ascii="Cambria" w:hAnsi="Cambria" w:eastAsia="Cambria" w:cs="Cambria" w:hint="default"/>
        <w:spacing w:val="0"/>
        <w:w w:val="7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4039" w:hanging="361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899" w:hanging="361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759" w:hanging="361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619" w:hanging="361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479" w:hanging="361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339" w:hanging="361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199" w:hanging="361"/>
      </w:pPr>
      <w:rPr>
        <w:rFonts w:hint="default"/>
      </w:rPr>
    </w:lvl>
  </w:abstractNum>
  <w:abstractNum w:abstractNumId="33">
    <w:nsid w:val="00000010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5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7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9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1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2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4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6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3" w:hanging="255"/>
      </w:pPr>
      <w:rPr>
        <w:rFonts w:hint="default"/>
      </w:rPr>
    </w:lvl>
  </w:abstractNum>
  <w:abstractNum w:abstractNumId="34">
    <w:nsid w:val="0000000F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hint="default"/>
        <w:spacing w:val="-1"/>
        <w:w w:val="9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5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7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9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1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2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4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6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3" w:hanging="255"/>
      </w:pPr>
      <w:rPr>
        <w:rFonts w:hint="default"/>
      </w:rPr>
    </w:lvl>
  </w:abstractNum>
  <w:abstractNum w:abstractNumId="35">
    <w:nsid w:val="0000000E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5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7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9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1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2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4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6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3" w:hanging="255"/>
      </w:pPr>
      <w:rPr>
        <w:rFonts w:hint="default"/>
      </w:rPr>
    </w:lvl>
  </w:abstractNum>
  <w:abstractNum w:abstractNumId="36">
    <w:nsid w:val="0000000D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5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7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9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1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2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4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6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3" w:hanging="255"/>
      </w:pPr>
      <w:rPr>
        <w:rFonts w:hint="default"/>
      </w:rPr>
    </w:lvl>
  </w:abstractNum>
  <w:abstractNum w:abstractNumId="37">
    <w:nsid w:val="0000000C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5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7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9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41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2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4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6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83" w:hanging="255"/>
      </w:pPr>
      <w:rPr>
        <w:rFonts w:hint="default"/>
      </w:rPr>
    </w:lvl>
  </w:abstractNum>
  <w:abstractNum w:abstractNumId="38">
    <w:nsid w:val="0000000B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63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56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49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2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35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7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0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3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63" w:hanging="255"/>
      </w:pPr>
      <w:rPr>
        <w:rFonts w:hint="default"/>
      </w:rPr>
    </w:lvl>
  </w:abstractNum>
  <w:abstractNum w:abstractNumId="39">
    <w:nsid w:val="0000000A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630" w:hanging="255"/>
      </w:pPr>
      <w:rPr>
        <w:rFonts w:hint="default"/>
        <w:spacing w:val="-1"/>
        <w:w w:val="9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56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49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2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35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7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0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3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63" w:hanging="255"/>
      </w:pPr>
      <w:rPr>
        <w:rFonts w:hint="default"/>
      </w:rPr>
    </w:lvl>
  </w:abstractNum>
  <w:abstractNum w:abstractNumId="40">
    <w:nsid w:val="00000009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63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56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49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2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35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7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0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3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63" w:hanging="255"/>
      </w:pPr>
      <w:rPr>
        <w:rFonts w:hint="default"/>
      </w:rPr>
    </w:lvl>
  </w:abstractNum>
  <w:abstractNum w:abstractNumId="41">
    <w:nsid w:val="00000008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63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56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49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2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35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7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0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3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63" w:hanging="255"/>
      </w:pPr>
      <w:rPr>
        <w:rFonts w:hint="default"/>
      </w:rPr>
    </w:lvl>
  </w:abstractNum>
  <w:abstractNum w:abstractNumId="42">
    <w:nsid w:val="00000007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63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56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49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2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35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7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0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3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63" w:hanging="255"/>
      </w:pPr>
      <w:rPr>
        <w:rFonts w:hint="default"/>
      </w:rPr>
    </w:lvl>
  </w:abstractNum>
  <w:abstractNum w:abstractNumId="43">
    <w:nsid w:val="00000006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63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85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63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49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2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35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7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0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3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63" w:hanging="255"/>
      </w:pPr>
      <w:rPr>
        <w:rFonts w:hint="default"/>
      </w:rPr>
    </w:lvl>
  </w:abstractNum>
  <w:abstractNum w:abstractNumId="44">
    <w:nsid w:val="00000005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495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441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383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325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267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0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151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93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35" w:hanging="255"/>
      </w:pPr>
      <w:rPr>
        <w:rFonts w:hint="default"/>
      </w:rPr>
    </w:lvl>
  </w:abstractNum>
  <w:abstractNum w:abstractNumId="45">
    <w:nsid w:val="00000004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66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775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91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807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823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83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855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871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887" w:hanging="255"/>
      </w:pPr>
      <w:rPr>
        <w:rFonts w:hint="default"/>
      </w:rPr>
    </w:lvl>
  </w:abstractNum>
  <w:abstractNum w:abstractNumId="46">
    <w:nsid w:val="00000003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431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487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535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58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631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67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727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775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823" w:hanging="255"/>
      </w:pPr>
      <w:rPr>
        <w:rFonts w:hint="default"/>
      </w:rPr>
    </w:lvl>
  </w:abstractNum>
  <w:abstractNum w:abstractNumId="47">
    <w:nsid w:val="00000002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700" w:hanging="255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-1"/>
        <w:w w:val="92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621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543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465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387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309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231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153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75" w:hanging="255"/>
      </w:pPr>
      <w:rPr>
        <w:rFonts w:hint="default"/>
      </w:rPr>
    </w:lvl>
  </w:abstractNum>
  <w:abstractNum w:abstractNumId="48">
    <w:nsid w:val="00000001"/>
    <w:multiLevelType w:val="hybridMultilevel"/>
    <w:tmpl w:val="00000000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735" w:hanging="255"/>
      </w:pPr>
      <w:rPr>
        <w:rFonts w:hint="default"/>
        <w:spacing w:val="-1"/>
        <w:w w:val="91"/>
      </w:rPr>
    </w:lvl>
    <w:lvl w:ilvl="1">
      <w:start w:val="0"/>
      <w:numFmt w:val="bullet"/>
      <w:lvlText w:val="○"/>
      <w:lvlJc w:val="left"/>
      <w:pPr>
        <w:tabs>
          <w:tab w:val="num" w:pos="0"/>
        </w:tabs>
        <w:ind w:left="2456" w:hanging="226"/>
      </w:pPr>
      <w:rPr>
        <w:rFonts w:ascii="Cambria" w:hAnsi="Cambria" w:eastAsia="Cambria" w:cs="Cambria" w:hint="default"/>
        <w:spacing w:val="0"/>
        <w:w w:val="99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399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339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279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19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159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99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39" w:hanging="226"/>
      </w:pPr>
      <w:rPr>
        <w:rFonts w:hint="default"/>
      </w:rPr>
    </w:lvl>
  </w:abstractNum>
  <w:abstractNum w:abstractNumId="49">
    <w:nsid w:val="00000000"/>
    <w:multiLevelType w:val="hybridMultilevel"/>
    <w:tmpl w:val="00000000"/>
    <w:lvl w:ilvl="0">
      <w:start w:val="0"/>
      <w:numFmt w:val="bullet"/>
      <w:lvlRestart w:val="0"/>
      <w:lvlText w:val="●"/>
      <w:lvlJc w:val="left"/>
      <w:pPr>
        <w:tabs>
          <w:tab w:val="num" w:pos="0"/>
        </w:tabs>
        <w:ind w:left="1735" w:hanging="226"/>
      </w:pPr>
      <w:rPr>
        <w:rFonts w:ascii="Cambria" w:hAnsi="Cambria" w:eastAsia="Cambria" w:cs="Cambria" w:hint="default"/>
        <w:spacing w:val="0"/>
        <w:w w:val="72"/>
      </w:rPr>
    </w:lvl>
    <w:lvl w:ilvl="1">
      <w:start w:val="0"/>
      <w:numFmt w:val="bullet"/>
      <w:lvlText w:val="○"/>
      <w:lvlJc w:val="left"/>
      <w:pPr>
        <w:tabs>
          <w:tab w:val="num" w:pos="0"/>
        </w:tabs>
        <w:ind w:left="2456" w:hanging="226"/>
      </w:pPr>
      <w:rPr>
        <w:rFonts w:ascii="Cambria" w:hAnsi="Cambria" w:eastAsia="Cambria" w:cs="Cambria" w:hint="default"/>
        <w:spacing w:val="0"/>
        <w:w w:val="100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399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339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279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6219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7159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8099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9039" w:hanging="226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90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eastAsia="Times New Roman" w:cs="Times New Roman" w:hAnsi="Times New Roman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Times New Roman" w:eastAsia="Times New Roman" w:cs="Times New Roman" w:hAnsi="Times New Roman"/>
      <w:sz w:val="28"/>
      <w:szCs w:val="28"/>
      <w:lang w:val="en-US" w:eastAsia="en-US" w:bidi="ar-SA"/>
    </w:rPr>
  </w:style>
  <w:style w:type="paragraph" w:customStyle="1" w:styleId="16">
    <w:name w:val="Heading 1"/>
    <w:basedOn w:val="0"/>
    <w:pPr>
      <w:ind w:left="1559"/>
      <w:outlineLvl w:val="1"/>
    </w:pPr>
    <w:rPr>
      <w:rFonts w:ascii="Arial Black" w:eastAsia="Arial Black" w:cs="Arial Black" w:hAnsi="Arial Black"/>
      <w:sz w:val="40"/>
      <w:szCs w:val="40"/>
      <w:lang w:val="en-US" w:eastAsia="en-US" w:bidi="ar-SA"/>
    </w:rPr>
  </w:style>
  <w:style w:type="paragraph" w:customStyle="1" w:styleId="17">
    <w:name w:val="Heading 2"/>
    <w:basedOn w:val="0"/>
    <w:pPr>
      <w:ind w:left="1015"/>
      <w:outlineLvl w:val="2"/>
    </w:pPr>
    <w:rPr>
      <w:rFonts w:ascii="Times New Roman" w:eastAsia="Times New Roman" w:cs="Times New Roman" w:hAnsi="Times New Roman"/>
      <w:sz w:val="38"/>
      <w:szCs w:val="38"/>
      <w:lang w:val="en-US" w:eastAsia="en-US" w:bidi="ar-SA"/>
    </w:rPr>
  </w:style>
  <w:style w:type="paragraph" w:customStyle="1" w:styleId="18">
    <w:name w:val="Heading 3"/>
    <w:basedOn w:val="0"/>
    <w:pPr>
      <w:ind w:left="1015"/>
      <w:outlineLvl w:val="3"/>
    </w:pPr>
    <w:rPr>
      <w:rFonts w:ascii="Times New Roman" w:eastAsia="Times New Roman" w:cs="Times New Roman" w:hAnsi="Times New Roman"/>
      <w:sz w:val="36"/>
      <w:szCs w:val="36"/>
      <w:lang w:val="en-US" w:eastAsia="en-US" w:bidi="ar-SA"/>
    </w:rPr>
  </w:style>
  <w:style w:type="paragraph" w:styleId="19">
    <w:name w:val="Title"/>
    <w:basedOn w:val="0"/>
    <w:pPr>
      <w:spacing w:before="106"/>
      <w:ind w:left="140"/>
      <w:jc w:val="center"/>
    </w:pPr>
    <w:rPr>
      <w:rFonts w:ascii="Times New Roman" w:eastAsia="Times New Roman" w:cs="Times New Roman" w:hAnsi="Times New Roman"/>
      <w:b/>
      <w:bCs/>
      <w:sz w:val="48"/>
      <w:szCs w:val="48"/>
      <w:lang w:val="en-US" w:eastAsia="en-US" w:bidi="ar-SA"/>
    </w:rPr>
  </w:style>
  <w:style w:type="paragraph" w:customStyle="1" w:styleId="20">
    <w:name w:val="List Paragraph"/>
    <w:basedOn w:val="0"/>
    <w:pPr>
      <w:ind w:left="1627" w:hanging="252"/>
    </w:pPr>
    <w:rPr>
      <w:rFonts w:ascii="Times New Roman" w:eastAsia="Times New Roman" w:cs="Times New Roman" w:hAnsi="Times New Roman"/>
      <w:lang w:val="en-US" w:eastAsia="en-US" w:bidi="ar-SA"/>
    </w:rPr>
  </w:style>
  <w:style w:type="paragraph" w:customStyle="1" w:styleId="21">
    <w:name w:val="Table Paragraph"/>
    <w:basedOn w:val="0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5.png"/><Relationship Id="rId4" Type="http://schemas.openxmlformats.org/officeDocument/2006/relationships/image" Target="media/5.png"/><Relationship Id="rId5" Type="http://schemas.openxmlformats.org/officeDocument/2006/relationships/image" Target="media/10.png"/><Relationship Id="rId6" Type="http://schemas.openxmlformats.org/officeDocument/2006/relationships/footer" Target="footer1.xml"/><Relationship Id="rId7" Type="http://schemas.openxmlformats.org/officeDocument/2006/relationships/image" Target="media/17.jpeg"/><Relationship Id="rId8" Type="http://schemas.openxmlformats.org/officeDocument/2006/relationships/image" Target="media/19.png"/><Relationship Id="rId9" Type="http://schemas.openxmlformats.org/officeDocument/2006/relationships/image" Target="media/17.jpeg"/><Relationship Id="rId10" Type="http://schemas.openxmlformats.org/officeDocument/2006/relationships/image" Target="media/19.png"/><Relationship Id="rId11" Type="http://schemas.openxmlformats.org/officeDocument/2006/relationships/image" Target="media/25.jpeg"/><Relationship Id="rId12" Type="http://schemas.openxmlformats.org/officeDocument/2006/relationships/image" Target="media/28.jpeg"/><Relationship Id="rId13" Type="http://schemas.openxmlformats.org/officeDocument/2006/relationships/image" Target="media/32.jpeg"/><Relationship Id="rId14" Type="http://schemas.openxmlformats.org/officeDocument/2006/relationships/image" Target="media/34.png"/><Relationship Id="rId15" Type="http://schemas.openxmlformats.org/officeDocument/2006/relationships/image" Target="media/32.jpeg"/><Relationship Id="rId16" Type="http://schemas.openxmlformats.org/officeDocument/2006/relationships/image" Target="media/34.png"/><Relationship Id="rId17" Type="http://schemas.openxmlformats.org/officeDocument/2006/relationships/image" Target="media/41.png"/><Relationship Id="rId18" Type="http://schemas.openxmlformats.org/officeDocument/2006/relationships/image" Target="media/43.png"/><Relationship Id="rId19" Type="http://schemas.openxmlformats.org/officeDocument/2006/relationships/image" Target="media/41.png"/><Relationship Id="rId20" Type="http://schemas.openxmlformats.org/officeDocument/2006/relationships/image" Target="media/43.png"/><Relationship Id="rId21" Type="http://schemas.openxmlformats.org/officeDocument/2006/relationships/image" Target="media/49.png"/><Relationship Id="rId22" Type="http://schemas.openxmlformats.org/officeDocument/2006/relationships/image" Target="media/53.jpeg"/><Relationship Id="rId23" Type="http://schemas.openxmlformats.org/officeDocument/2006/relationships/image" Target="media/55.png"/><Relationship Id="rId24" Type="http://schemas.openxmlformats.org/officeDocument/2006/relationships/image" Target="media/53.jpeg"/><Relationship Id="rId25" Type="http://schemas.openxmlformats.org/officeDocument/2006/relationships/image" Target="media/55.png"/><Relationship Id="rId26" Type="http://schemas.openxmlformats.org/officeDocument/2006/relationships/image" Target="media/62.jpeg"/><Relationship Id="rId27" Type="http://schemas.openxmlformats.org/officeDocument/2006/relationships/image" Target="media/64.png"/><Relationship Id="rId28" Type="http://schemas.openxmlformats.org/officeDocument/2006/relationships/image" Target="media/62.jpeg"/><Relationship Id="rId29" Type="http://schemas.openxmlformats.org/officeDocument/2006/relationships/image" Target="media/64.png"/><Relationship Id="rId30" Type="http://schemas.openxmlformats.org/officeDocument/2006/relationships/image" Target="media/5.png"/><Relationship Id="rId31" Type="http://schemas.openxmlformats.org/officeDocument/2006/relationships/image" Target="media/5.png"/><Relationship Id="rId32" Type="http://schemas.openxmlformats.org/officeDocument/2006/relationships/image" Target="media/5.png"/><Relationship Id="rId33" Type="http://schemas.openxmlformats.org/officeDocument/2006/relationships/image" Target="media/5.png"/><Relationship Id="rId34" Type="http://schemas.openxmlformats.org/officeDocument/2006/relationships/footer" Target="footer2.xml"/><Relationship Id="rId35" Type="http://schemas.openxmlformats.org/officeDocument/2006/relationships/image" Target="media/5.png"/><Relationship Id="rId36" Type="http://schemas.openxmlformats.org/officeDocument/2006/relationships/image" Target="media/5.png"/><Relationship Id="rId37" Type="http://schemas.openxmlformats.org/officeDocument/2006/relationships/image" Target="media/5.png"/><Relationship Id="rId38" Type="http://schemas.openxmlformats.org/officeDocument/2006/relationships/image" Target="media/5.png"/><Relationship Id="rId39" Type="http://schemas.openxmlformats.org/officeDocument/2006/relationships/image" Target="media/5.png"/><Relationship Id="rId40" Type="http://schemas.openxmlformats.org/officeDocument/2006/relationships/image" Target="media/5.png"/><Relationship Id="rId41" Type="http://schemas.openxmlformats.org/officeDocument/2006/relationships/image" Target="media/93.jpeg"/><Relationship Id="rId42" Type="http://schemas.openxmlformats.org/officeDocument/2006/relationships/image" Target="media/96.jpeg"/><Relationship Id="rId43" Type="http://schemas.openxmlformats.org/officeDocument/2006/relationships/image" Target="media/100.jpeg"/><Relationship Id="rId44" Type="http://schemas.openxmlformats.org/officeDocument/2006/relationships/image" Target="media/102.png"/><Relationship Id="rId45" Type="http://schemas.openxmlformats.org/officeDocument/2006/relationships/image" Target="media/100.jpeg"/><Relationship Id="rId46" Type="http://schemas.openxmlformats.org/officeDocument/2006/relationships/image" Target="media/102.png"/><Relationship Id="rId47" Type="http://schemas.openxmlformats.org/officeDocument/2006/relationships/image" Target="media/108.jpeg"/><Relationship Id="rId48" Type="http://schemas.openxmlformats.org/officeDocument/2006/relationships/image" Target="media/112.png"/><Relationship Id="rId49" Type="http://schemas.openxmlformats.org/officeDocument/2006/relationships/image" Target="media/114.png"/><Relationship Id="rId50" Type="http://schemas.openxmlformats.org/officeDocument/2006/relationships/image" Target="media/112.png"/><Relationship Id="rId51" Type="http://schemas.openxmlformats.org/officeDocument/2006/relationships/image" Target="media/114.png"/><Relationship Id="rId52" Type="http://schemas.openxmlformats.org/officeDocument/2006/relationships/image" Target="media/121.jpeg"/><Relationship Id="rId53" Type="http://schemas.openxmlformats.org/officeDocument/2006/relationships/image" Target="media/123.png"/><Relationship Id="rId54" Type="http://schemas.openxmlformats.org/officeDocument/2006/relationships/image" Target="media/121.jpeg"/><Relationship Id="rId55" Type="http://schemas.openxmlformats.org/officeDocument/2006/relationships/image" Target="media/123.png"/><Relationship Id="rId56" Type="http://schemas.openxmlformats.org/officeDocument/2006/relationships/image" Target="media/130.png"/><Relationship Id="rId57" Type="http://schemas.openxmlformats.org/officeDocument/2006/relationships/image" Target="media/132.png"/><Relationship Id="rId58" Type="http://schemas.openxmlformats.org/officeDocument/2006/relationships/image" Target="media/130.png"/><Relationship Id="rId59" Type="http://schemas.openxmlformats.org/officeDocument/2006/relationships/image" Target="media/132.png"/><Relationship Id="rId60" Type="http://schemas.openxmlformats.org/officeDocument/2006/relationships/image" Target="media/5.png"/><Relationship Id="rId61" Type="http://schemas.openxmlformats.org/officeDocument/2006/relationships/image" Target="media/5.png"/><Relationship Id="rId62" Type="http://schemas.openxmlformats.org/officeDocument/2006/relationships/image" Target="media/5.png"/><Relationship Id="rId63" Type="http://schemas.openxmlformats.org/officeDocument/2006/relationships/image" Target="media/5.png"/><Relationship Id="rId64" Type="http://schemas.openxmlformats.org/officeDocument/2006/relationships/image" Target="media/5.png"/><Relationship Id="rId65" Type="http://schemas.openxmlformats.org/officeDocument/2006/relationships/image" Target="media/5.png"/><Relationship Id="rId66" Type="http://schemas.openxmlformats.org/officeDocument/2006/relationships/image" Target="media/150.png"/><Relationship Id="rId67" Type="http://schemas.openxmlformats.org/officeDocument/2006/relationships/image" Target="media/5.png"/><Relationship Id="rId68" Type="http://schemas.openxmlformats.org/officeDocument/2006/relationships/image" Target="media/5.png"/><Relationship Id="rId69" Type="http://schemas.openxmlformats.org/officeDocument/2006/relationships/image" Target="media/150.png"/><Relationship Id="rId70" Type="http://schemas.openxmlformats.org/officeDocument/2006/relationships/image" Target="media/150.png"/><Relationship Id="rId71" Type="http://schemas.openxmlformats.org/officeDocument/2006/relationships/image" Target="media/150.png"/><Relationship Id="rId72" Type="http://schemas.openxmlformats.org/officeDocument/2006/relationships/image" Target="media/5.png"/><Relationship Id="rId73" Type="http://schemas.openxmlformats.org/officeDocument/2006/relationships/image" Target="media/5.png"/><Relationship Id="rId74" Type="http://schemas.openxmlformats.org/officeDocument/2006/relationships/image" Target="media/5.png"/><Relationship Id="rId75" Type="http://schemas.openxmlformats.org/officeDocument/2006/relationships/image" Target="media/5.png"/><Relationship Id="rId76" Type="http://schemas.openxmlformats.org/officeDocument/2006/relationships/image" Target="media/5.png"/><Relationship Id="rId77" Type="http://schemas.openxmlformats.org/officeDocument/2006/relationships/image" Target="media/5.png"/><Relationship Id="rId78" Type="http://schemas.openxmlformats.org/officeDocument/2006/relationships/image" Target="media/5.png"/><Relationship Id="rId79" Type="http://schemas.openxmlformats.org/officeDocument/2006/relationships/image" Target="media/5.png"/><Relationship Id="rId80" Type="http://schemas.openxmlformats.org/officeDocument/2006/relationships/image" Target="media/5.png"/><Relationship Id="rId81" Type="http://schemas.openxmlformats.org/officeDocument/2006/relationships/image" Target="media/182.jpeg"/><Relationship Id="rId82" Type="http://schemas.openxmlformats.org/officeDocument/2006/relationships/image" Target="media/184.png"/><Relationship Id="rId83" Type="http://schemas.openxmlformats.org/officeDocument/2006/relationships/image" Target="media/182.jpeg"/><Relationship Id="rId84" Type="http://schemas.openxmlformats.org/officeDocument/2006/relationships/image" Target="media/184.png"/><Relationship Id="rId85" Type="http://schemas.openxmlformats.org/officeDocument/2006/relationships/image" Target="media/5.png"/><Relationship Id="rId86" Type="http://schemas.openxmlformats.org/officeDocument/2006/relationships/image" Target="media/5.png"/><Relationship Id="rId87" Type="http://schemas.openxmlformats.org/officeDocument/2006/relationships/image" Target="media/5.png"/><Relationship Id="rId88" Type="http://schemas.openxmlformats.org/officeDocument/2006/relationships/image" Target="media/5.png"/><Relationship Id="rId89" Type="http://schemas.openxmlformats.org/officeDocument/2006/relationships/image" Target="media/5.png"/><Relationship Id="rId90" Type="http://schemas.openxmlformats.org/officeDocument/2006/relationships/image" Target="media/5.png"/><Relationship Id="rId91" Type="http://schemas.openxmlformats.org/officeDocument/2006/relationships/image" Target="media/5.png"/><Relationship Id="rId92" Type="http://schemas.openxmlformats.org/officeDocument/2006/relationships/image" Target="media/5.png"/><Relationship Id="rId93" Type="http://schemas.openxmlformats.org/officeDocument/2006/relationships/image" Target="media/5.png"/><Relationship Id="rId94" Type="http://schemas.openxmlformats.org/officeDocument/2006/relationships/image" Target="media/5.png"/><Relationship Id="rId95" Type="http://schemas.openxmlformats.org/officeDocument/2006/relationships/image" Target="media/210.png"/><Relationship Id="rId96" Type="http://schemas.openxmlformats.org/officeDocument/2006/relationships/image" Target="media/210.png"/><Relationship Id="rId97" Type="http://schemas.openxmlformats.org/officeDocument/2006/relationships/image" Target="media/210.png"/><Relationship Id="rId98" Type="http://schemas.openxmlformats.org/officeDocument/2006/relationships/image" Target="media/210.png"/><Relationship Id="rId99" Type="http://schemas.openxmlformats.org/officeDocument/2006/relationships/image" Target="media/219.png"/><Relationship Id="rId100" Type="http://schemas.openxmlformats.org/officeDocument/2006/relationships/image" Target="media/210.png"/><Relationship Id="rId101" Type="http://schemas.openxmlformats.org/officeDocument/2006/relationships/image" Target="media/5.png"/><Relationship Id="rId102" Type="http://schemas.openxmlformats.org/officeDocument/2006/relationships/image" Target="media/5.png"/><Relationship Id="rId103" Type="http://schemas.openxmlformats.org/officeDocument/2006/relationships/image" Target="media/5.png"/><Relationship Id="rId104" Type="http://schemas.openxmlformats.org/officeDocument/2006/relationships/image" Target="media/5.png"/><Relationship Id="rId105" Type="http://schemas.openxmlformats.org/officeDocument/2006/relationships/image" Target="media/5.png"/><Relationship Id="rId106" Type="http://schemas.openxmlformats.org/officeDocument/2006/relationships/image" Target="media/5.png"/><Relationship Id="rId107" Type="http://schemas.openxmlformats.org/officeDocument/2006/relationships/image" Target="media/5.png"/><Relationship Id="rId108" Type="http://schemas.openxmlformats.org/officeDocument/2006/relationships/image" Target="media/5.png"/><Relationship Id="rId109" Type="http://schemas.openxmlformats.org/officeDocument/2006/relationships/image" Target="media/5.png"/><Relationship Id="rId110" Type="http://schemas.openxmlformats.org/officeDocument/2006/relationships/image" Target="media/5.png"/><Relationship Id="rId111" Type="http://schemas.openxmlformats.org/officeDocument/2006/relationships/image" Target="media/5.png"/><Relationship Id="rId112" Type="http://schemas.openxmlformats.org/officeDocument/2006/relationships/image" Target="media/5.png"/><Relationship Id="rId113" Type="http://schemas.openxmlformats.org/officeDocument/2006/relationships/image" Target="media/5.png"/><Relationship Id="rId114" Type="http://schemas.openxmlformats.org/officeDocument/2006/relationships/image" Target="media/5.png"/><Relationship Id="rId115" Type="http://schemas.openxmlformats.org/officeDocument/2006/relationships/image" Target="media/5.png"/><Relationship Id="rId116" Type="http://schemas.openxmlformats.org/officeDocument/2006/relationships/image" Target="media/5.png"/><Relationship Id="rId117" Type="http://schemas.openxmlformats.org/officeDocument/2006/relationships/image" Target="media/5.png"/><Relationship Id="rId118" Type="http://schemas.openxmlformats.org/officeDocument/2006/relationships/image" Target="media/5.png"/><Relationship Id="rId119" Type="http://schemas.openxmlformats.org/officeDocument/2006/relationships/image" Target="media/5.png"/><Relationship Id="rId120" Type="http://schemas.openxmlformats.org/officeDocument/2006/relationships/image" Target="media/5.png"/><Relationship Id="rId121" Type="http://schemas.openxmlformats.org/officeDocument/2006/relationships/image" Target="media/5.png"/><Relationship Id="rId122" Type="http://schemas.openxmlformats.org/officeDocument/2006/relationships/image" Target="media/5.png"/><Relationship Id="rId123" Type="http://schemas.openxmlformats.org/officeDocument/2006/relationships/image" Target="media/5.png"/><Relationship Id="rId124" Type="http://schemas.openxmlformats.org/officeDocument/2006/relationships/image" Target="media/5.png"/><Relationship Id="rId125" Type="http://schemas.openxmlformats.org/officeDocument/2006/relationships/image" Target="media/5.png"/><Relationship Id="rId126" Type="http://schemas.openxmlformats.org/officeDocument/2006/relationships/image" Target="media/5.png"/><Relationship Id="rId127" Type="http://schemas.openxmlformats.org/officeDocument/2006/relationships/image" Target="media/5.png"/><Relationship Id="rId128" Type="http://schemas.openxmlformats.org/officeDocument/2006/relationships/image" Target="media/5.png"/><Relationship Id="rId129" Type="http://schemas.openxmlformats.org/officeDocument/2006/relationships/image" Target="media/5.png"/><Relationship Id="rId130" Type="http://schemas.openxmlformats.org/officeDocument/2006/relationships/image" Target="media/5.png"/><Relationship Id="rId131" Type="http://schemas.openxmlformats.org/officeDocument/2006/relationships/image" Target="media/5.png"/><Relationship Id="rId132" Type="http://schemas.openxmlformats.org/officeDocument/2006/relationships/image" Target="media/5.png"/><Relationship Id="rId133" Type="http://schemas.openxmlformats.org/officeDocument/2006/relationships/image" Target="media/5.png"/><Relationship Id="rId134" Type="http://schemas.openxmlformats.org/officeDocument/2006/relationships/image" Target="media/5.png"/><Relationship Id="rId135" Type="http://schemas.openxmlformats.org/officeDocument/2006/relationships/image" Target="media/5.png"/><Relationship Id="rId136" Type="http://schemas.openxmlformats.org/officeDocument/2006/relationships/image" Target="media/5.png"/><Relationship Id="rId137" Type="http://schemas.openxmlformats.org/officeDocument/2006/relationships/image" Target="media/5.png"/><Relationship Id="rId138" Type="http://schemas.openxmlformats.org/officeDocument/2006/relationships/image" Target="media/5.png"/><Relationship Id="rId139" Type="http://schemas.openxmlformats.org/officeDocument/2006/relationships/image" Target="media/5.png"/><Relationship Id="rId140" Type="http://schemas.openxmlformats.org/officeDocument/2006/relationships/image" Target="media/5.png"/><Relationship Id="rId141" Type="http://schemas.openxmlformats.org/officeDocument/2006/relationships/image" Target="media/5.png"/><Relationship Id="rId142" Type="http://schemas.openxmlformats.org/officeDocument/2006/relationships/image" Target="media/5.png"/><Relationship Id="rId143" Type="http://schemas.openxmlformats.org/officeDocument/2006/relationships/image" Target="media/5.png"/><Relationship Id="rId144" Type="http://schemas.openxmlformats.org/officeDocument/2006/relationships/image" Target="media/5.png"/><Relationship Id="rId145" Type="http://schemas.openxmlformats.org/officeDocument/2006/relationships/image" Target="media/5.png"/><Relationship Id="rId146" Type="http://schemas.openxmlformats.org/officeDocument/2006/relationships/image" Target="media/5.png"/><Relationship Id="rId147" Type="http://schemas.openxmlformats.org/officeDocument/2006/relationships/image" Target="media/5.png"/><Relationship Id="rId148" Type="http://schemas.openxmlformats.org/officeDocument/2006/relationships/image" Target="media/5.png"/><Relationship Id="rId149" Type="http://schemas.openxmlformats.org/officeDocument/2006/relationships/image" Target="media/5.png"/><Relationship Id="rId150" Type="http://schemas.openxmlformats.org/officeDocument/2006/relationships/image" Target="media/5.png"/><Relationship Id="rId151" Type="http://schemas.openxmlformats.org/officeDocument/2006/relationships/image" Target="media/5.png"/><Relationship Id="rId152" Type="http://schemas.openxmlformats.org/officeDocument/2006/relationships/image" Target="media/5.png"/><Relationship Id="rId153" Type="http://schemas.openxmlformats.org/officeDocument/2006/relationships/image" Target="media/5.png"/><Relationship Id="rId154" Type="http://schemas.openxmlformats.org/officeDocument/2006/relationships/image" Target="media/5.png"/><Relationship Id="rId155" Type="http://schemas.openxmlformats.org/officeDocument/2006/relationships/image" Target="media/5.png"/><Relationship Id="rId156" Type="http://schemas.openxmlformats.org/officeDocument/2006/relationships/image" Target="media/5.png"/><Relationship Id="rId157" Type="http://schemas.openxmlformats.org/officeDocument/2006/relationships/image" Target="media/5.png"/><Relationship Id="rId158" Type="http://schemas.openxmlformats.org/officeDocument/2006/relationships/image" Target="media/5.png"/><Relationship Id="rId159" Type="http://schemas.openxmlformats.org/officeDocument/2006/relationships/image" Target="media/341.jpeg"/><Relationship Id="rId160" Type="http://schemas.openxmlformats.org/officeDocument/2006/relationships/image" Target="media/343.png"/><Relationship Id="rId161" Type="http://schemas.openxmlformats.org/officeDocument/2006/relationships/image" Target="media/341.jpeg"/><Relationship Id="rId162" Type="http://schemas.openxmlformats.org/officeDocument/2006/relationships/image" Target="media/343.png"/><Relationship Id="rId163" Type="http://schemas.openxmlformats.org/officeDocument/2006/relationships/image" Target="media/349.png"/><Relationship Id="rId164" Type="http://schemas.openxmlformats.org/officeDocument/2006/relationships/image" Target="media/349.png"/><Relationship Id="rId165" Type="http://schemas.openxmlformats.org/officeDocument/2006/relationships/image" Target="media/349.png"/><Relationship Id="rId166" Type="http://schemas.openxmlformats.org/officeDocument/2006/relationships/image" Target="media/349.png"/><Relationship Id="rId167" Type="http://schemas.openxmlformats.org/officeDocument/2006/relationships/image" Target="media/349.png"/><Relationship Id="rId168" Type="http://schemas.openxmlformats.org/officeDocument/2006/relationships/image" Target="media/349.png"/><Relationship Id="rId169" Type="http://schemas.openxmlformats.org/officeDocument/2006/relationships/image" Target="media/349.png"/><Relationship Id="rId170" Type="http://schemas.openxmlformats.org/officeDocument/2006/relationships/image" Target="media/349.png"/><Relationship Id="rId171" Type="http://schemas.openxmlformats.org/officeDocument/2006/relationships/image" Target="media/349.png"/><Relationship Id="rId172" Type="http://schemas.openxmlformats.org/officeDocument/2006/relationships/image" Target="media/349.png"/><Relationship Id="rId173" Type="http://schemas.openxmlformats.org/officeDocument/2006/relationships/image" Target="media/349.png"/><Relationship Id="rId174" Type="http://schemas.openxmlformats.org/officeDocument/2006/relationships/image" Target="media/349.png"/><Relationship Id="rId175" Type="http://schemas.openxmlformats.org/officeDocument/2006/relationships/image" Target="media/349.png"/><Relationship Id="rId176" Type="http://schemas.openxmlformats.org/officeDocument/2006/relationships/image" Target="media/349.png"/><Relationship Id="rId177" Type="http://schemas.openxmlformats.org/officeDocument/2006/relationships/image" Target="media/379.png"/><Relationship Id="rId178" Type="http://schemas.openxmlformats.org/officeDocument/2006/relationships/image" Target="media/381.png"/><Relationship Id="rId179" Type="http://schemas.openxmlformats.org/officeDocument/2006/relationships/image" Target="media/379.png"/><Relationship Id="rId180" Type="http://schemas.openxmlformats.org/officeDocument/2006/relationships/image" Target="media/381.png"/><Relationship Id="rId181" Type="http://schemas.openxmlformats.org/officeDocument/2006/relationships/image" Target="media/349.png"/><Relationship Id="rId182" Type="http://schemas.openxmlformats.org/officeDocument/2006/relationships/image" Target="media/349.png"/><Relationship Id="rId183" Type="http://schemas.openxmlformats.org/officeDocument/2006/relationships/image" Target="media/349.png"/><Relationship Id="rId184" Type="http://schemas.openxmlformats.org/officeDocument/2006/relationships/image" Target="media/349.png"/><Relationship Id="rId185" Type="http://schemas.openxmlformats.org/officeDocument/2006/relationships/image" Target="media/349.png"/><Relationship Id="rId186" Type="http://schemas.openxmlformats.org/officeDocument/2006/relationships/image" Target="media/349.png"/><Relationship Id="rId187" Type="http://schemas.openxmlformats.org/officeDocument/2006/relationships/image" Target="media/349.png"/><Relationship Id="rId188" Type="http://schemas.openxmlformats.org/officeDocument/2006/relationships/image" Target="media/349.png"/><Relationship Id="rId189" Type="http://schemas.openxmlformats.org/officeDocument/2006/relationships/image" Target="media/349.png"/><Relationship Id="rId190" Type="http://schemas.openxmlformats.org/officeDocument/2006/relationships/image" Target="media/349.png"/><Relationship Id="rId191" Type="http://schemas.openxmlformats.org/officeDocument/2006/relationships/image" Target="media/407.png"/><Relationship Id="rId192" Type="http://schemas.openxmlformats.org/officeDocument/2006/relationships/image" Target="media/349.png"/><Relationship Id="rId193" Type="http://schemas.openxmlformats.org/officeDocument/2006/relationships/image" Target="media/413.jpeg"/><Relationship Id="rId194" Type="http://schemas.openxmlformats.org/officeDocument/2006/relationships/image" Target="media/415.png"/><Relationship Id="rId195" Type="http://schemas.openxmlformats.org/officeDocument/2006/relationships/image" Target="media/413.jpeg"/><Relationship Id="rId196" Type="http://schemas.openxmlformats.org/officeDocument/2006/relationships/image" Target="media/415.png"/><Relationship Id="rId197" Type="http://schemas.openxmlformats.org/officeDocument/2006/relationships/image" Target="media/422.jpeg"/><Relationship Id="rId198" Type="http://schemas.openxmlformats.org/officeDocument/2006/relationships/image" Target="media/424.png"/><Relationship Id="rId199" Type="http://schemas.openxmlformats.org/officeDocument/2006/relationships/image" Target="media/422.jpeg"/><Relationship Id="rId200" Type="http://schemas.openxmlformats.org/officeDocument/2006/relationships/image" Target="media/424.png"/><Relationship Id="rId201" Type="http://schemas.openxmlformats.org/officeDocument/2006/relationships/image" Target="media/431.jpeg"/><Relationship Id="rId202" Type="http://schemas.openxmlformats.org/officeDocument/2006/relationships/image" Target="media/433.png"/><Relationship Id="rId203" Type="http://schemas.openxmlformats.org/officeDocument/2006/relationships/image" Target="media/431.jpeg"/><Relationship Id="rId204" Type="http://schemas.openxmlformats.org/officeDocument/2006/relationships/image" Target="media/433.png"/><Relationship Id="rId205" Type="http://schemas.openxmlformats.org/officeDocument/2006/relationships/image" Target="media/439.jpeg"/><Relationship Id="rId206" Type="http://schemas.openxmlformats.org/officeDocument/2006/relationships/image" Target="media/442.jpeg"/><Relationship Id="rId207" Type="http://schemas.openxmlformats.org/officeDocument/2006/relationships/image" Target="media/5.png"/><Relationship Id="rId208" Type="http://schemas.openxmlformats.org/officeDocument/2006/relationships/image" Target="media/5.png"/><Relationship Id="rId209" Type="http://schemas.openxmlformats.org/officeDocument/2006/relationships/image" Target="media/5.png"/><Relationship Id="rId210" Type="http://schemas.openxmlformats.org/officeDocument/2006/relationships/image" Target="media/452.jpeg"/><Relationship Id="rId211" Type="http://schemas.openxmlformats.org/officeDocument/2006/relationships/image" Target="media/454.jpeg"/><Relationship Id="rId212" Type="http://schemas.openxmlformats.org/officeDocument/2006/relationships/image" Target="media/452.jpeg"/><Relationship Id="rId213" Type="http://schemas.openxmlformats.org/officeDocument/2006/relationships/image" Target="media/454.jpeg"/><Relationship Id="rId214" Type="http://schemas.openxmlformats.org/officeDocument/2006/relationships/image" Target="media/5.png"/><Relationship Id="rId215" Type="http://schemas.openxmlformats.org/officeDocument/2006/relationships/image" Target="media/5.png"/><Relationship Id="rId216" Type="http://schemas.openxmlformats.org/officeDocument/2006/relationships/image" Target="media/5.png"/><Relationship Id="rId217" Type="http://schemas.openxmlformats.org/officeDocument/2006/relationships/image" Target="media/5.png"/><Relationship Id="rId218" Type="http://schemas.openxmlformats.org/officeDocument/2006/relationships/image" Target="media/5.png"/><Relationship Id="rId219" Type="http://schemas.openxmlformats.org/officeDocument/2006/relationships/image" Target="media/5.png"/><Relationship Id="rId220" Type="http://schemas.openxmlformats.org/officeDocument/2006/relationships/image" Target="media/5.png"/><Relationship Id="rId221" Type="http://schemas.openxmlformats.org/officeDocument/2006/relationships/image" Target="media/5.png"/><Relationship Id="rId222" Type="http://schemas.openxmlformats.org/officeDocument/2006/relationships/image" Target="media/5.png"/><Relationship Id="rId223" Type="http://schemas.openxmlformats.org/officeDocument/2006/relationships/image" Target="media/5.png"/><Relationship Id="rId224" Type="http://schemas.openxmlformats.org/officeDocument/2006/relationships/image" Target="media/5.png"/><Relationship Id="rId225" Type="http://schemas.openxmlformats.org/officeDocument/2006/relationships/image" Target="media/5.png"/><Relationship Id="rId226" Type="http://schemas.openxmlformats.org/officeDocument/2006/relationships/image" Target="media/5.png"/><Relationship Id="rId227" Type="http://schemas.openxmlformats.org/officeDocument/2006/relationships/image" Target="media/5.png"/><Relationship Id="rId228" Type="http://schemas.openxmlformats.org/officeDocument/2006/relationships/image" Target="media/489.jpeg"/><Relationship Id="rId229" Type="http://schemas.openxmlformats.org/officeDocument/2006/relationships/image" Target="media/491.png"/><Relationship Id="rId230" Type="http://schemas.openxmlformats.org/officeDocument/2006/relationships/image" Target="media/489.jpeg"/><Relationship Id="rId231" Type="http://schemas.openxmlformats.org/officeDocument/2006/relationships/image" Target="media/491.png"/><Relationship Id="rId232" Type="http://schemas.openxmlformats.org/officeDocument/2006/relationships/image" Target="media/497.jpeg"/><Relationship Id="rId233" Type="http://schemas.openxmlformats.org/officeDocument/2006/relationships/image" Target="media/5.png"/><Relationship Id="rId234" Type="http://schemas.openxmlformats.org/officeDocument/2006/relationships/image" Target="media/5.png"/><Relationship Id="rId235" Type="http://schemas.openxmlformats.org/officeDocument/2006/relationships/image" Target="media/5.png"/><Relationship Id="rId236" Type="http://schemas.openxmlformats.org/officeDocument/2006/relationships/image" Target="media/5.png"/><Relationship Id="rId237" Type="http://schemas.openxmlformats.org/officeDocument/2006/relationships/image" Target="media/5.png"/><Relationship Id="rId238" Type="http://schemas.openxmlformats.org/officeDocument/2006/relationships/image" Target="media/5.png"/><Relationship Id="rId239" Type="http://schemas.openxmlformats.org/officeDocument/2006/relationships/image" Target="media/513.jpeg"/><Relationship Id="rId240" Type="http://schemas.openxmlformats.org/officeDocument/2006/relationships/image" Target="media/515.jpeg"/><Relationship Id="rId241" Type="http://schemas.openxmlformats.org/officeDocument/2006/relationships/image" Target="media/513.jpeg"/><Relationship Id="rId242" Type="http://schemas.openxmlformats.org/officeDocument/2006/relationships/image" Target="media/515.jpeg"/><Relationship Id="rId243" Type="http://schemas.openxmlformats.org/officeDocument/2006/relationships/footer" Target="footer3.xml"/><Relationship Id="rId244" Type="http://schemas.openxmlformats.org/officeDocument/2006/relationships/image" Target="media/5.png"/><Relationship Id="rId245" Type="http://schemas.openxmlformats.org/officeDocument/2006/relationships/image" Target="media/5.png"/><Relationship Id="rId246" Type="http://schemas.openxmlformats.org/officeDocument/2006/relationships/image" Target="media/525.jpeg"/><Relationship Id="rId247" Type="http://schemas.openxmlformats.org/officeDocument/2006/relationships/image" Target="media/5.png"/><Relationship Id="rId248" Type="http://schemas.openxmlformats.org/officeDocument/2006/relationships/image" Target="media/5.png"/><Relationship Id="rId249" Type="http://schemas.openxmlformats.org/officeDocument/2006/relationships/footer" Target="footer4.xml"/><Relationship Id="rId250" Type="http://schemas.openxmlformats.org/officeDocument/2006/relationships/image" Target="media/535.jpeg"/><Relationship Id="rId251" Type="http://schemas.openxmlformats.org/officeDocument/2006/relationships/image" Target="media/5.png"/><Relationship Id="rId252" Type="http://schemas.openxmlformats.org/officeDocument/2006/relationships/image" Target="media/5.png"/><Relationship Id="rId253" Type="http://schemas.openxmlformats.org/officeDocument/2006/relationships/image" Target="media/5.png"/><Relationship Id="rId254" Type="http://schemas.openxmlformats.org/officeDocument/2006/relationships/image" Target="media/5.png"/><Relationship Id="rId255" Type="http://schemas.openxmlformats.org/officeDocument/2006/relationships/image" Target="media/5.png"/><Relationship Id="rId256" Type="http://schemas.openxmlformats.org/officeDocument/2006/relationships/image" Target="media/5.png"/><Relationship Id="rId257" Type="http://schemas.openxmlformats.org/officeDocument/2006/relationships/image" Target="media/5.png"/><Relationship Id="rId258" Type="http://schemas.openxmlformats.org/officeDocument/2006/relationships/image" Target="media/5.png"/><Relationship Id="rId259" Type="http://schemas.openxmlformats.org/officeDocument/2006/relationships/image" Target="media/5.png"/><Relationship Id="rId260" Type="http://schemas.openxmlformats.org/officeDocument/2006/relationships/image" Target="media/5.png"/><Relationship Id="rId261" Type="http://schemas.openxmlformats.org/officeDocument/2006/relationships/image" Target="media/5.png"/><Relationship Id="rId262" Type="http://schemas.openxmlformats.org/officeDocument/2006/relationships/image" Target="media/5.png"/><Relationship Id="rId263" Type="http://schemas.openxmlformats.org/officeDocument/2006/relationships/image" Target="media/5.png"/><Relationship Id="rId264" Type="http://schemas.openxmlformats.org/officeDocument/2006/relationships/image" Target="media/5.png"/><Relationship Id="rId265" Type="http://schemas.openxmlformats.org/officeDocument/2006/relationships/image" Target="media/566.jpeg"/><Relationship Id="rId266" Type="http://schemas.openxmlformats.org/officeDocument/2006/relationships/image" Target="media/571.jpeg"/><Relationship Id="rId267" Type="http://schemas.openxmlformats.org/officeDocument/2006/relationships/image" Target="media/574.jpeg"/><Relationship Id="rId268" Type="http://schemas.openxmlformats.org/officeDocument/2006/relationships/styles" Target="styles.xml"/><Relationship Id="rId269" Type="http://schemas.openxmlformats.org/officeDocument/2006/relationships/numbering" Target="numbering.xml"/><Relationship Id="rId270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2</TotalTime>
  <Application>Yozo_Office</Application>
  <Pages>81</Pages>
  <Words>5484</Words>
  <Characters>25724</Characters>
  <Lines>1060</Lines>
  <Paragraphs>608</Paragraphs>
  <CharactersWithSpaces>30773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Copy of mydoc.pdf</dc:title>
  <dc:creator>Krishnapriya</dc:creator>
  <cp:keywords>DAGyv6DC6PU,BAGgvMtr0Sw,0</cp:keywords>
  <cp:lastModifiedBy>vivo user</cp:lastModifiedBy>
  <cp:revision>0</cp:revision>
  <dcterms:created xsi:type="dcterms:W3CDTF">2025-09-13T12:26:04Z</dcterms:created>
  <dcterms:modified xsi:type="dcterms:W3CDTF">2025-09-13T11:29:45Z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2025-09-11T16:00:00Z</vt:filetime>
  </property>
  <property fmtid="{D5CDD505-2E9C-101B-9397-08002B2CF9AE}" pid="3" name="Creator">
    <vt:lpwstr>Canva</vt:lpwstr>
  </property>
  <property fmtid="{D5CDD505-2E9C-101B-9397-08002B2CF9AE}" pid="4" name="LastSaved">
    <vt:filetime>2025-09-12T16:00:00Z</vt:filetime>
  </property>
  <property fmtid="{D5CDD505-2E9C-101B-9397-08002B2CF9AE}" pid="5" name="Producer">
    <vt:lpwstr>Canva</vt:lpwstr>
  </property>
</Properties>
</file>